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5D60C" w14:textId="2FA9CF09" w:rsidR="00156886" w:rsidRPr="003D77CC" w:rsidRDefault="00D3640F" w:rsidP="003D77CC">
      <w:pPr>
        <w:pStyle w:val="divname"/>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t>
      </w:r>
      <w:r w:rsidR="00CD04AE" w:rsidRPr="003D77CC">
        <w:rPr>
          <w:rFonts w:asciiTheme="minorHAnsi" w:hAnsiTheme="minorHAnsi" w:cstheme="minorHAnsi"/>
          <w:noProof/>
          <w:color w:val="000000" w:themeColor="text1"/>
          <w:sz w:val="22"/>
          <w:szCs w:val="22"/>
        </w:rPr>
        <w:drawing>
          <wp:inline distT="0" distB="0" distL="0" distR="0" wp14:anchorId="65B3A03F" wp14:editId="2A904C47">
            <wp:extent cx="844827" cy="827454"/>
            <wp:effectExtent l="0" t="0" r="0" b="0"/>
            <wp:docPr id="1012207140" name="Picture 1" descr="Certification - Administra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ion - Administrator Over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827" cy="827454"/>
                    </a:xfrm>
                    <a:prstGeom prst="rect">
                      <a:avLst/>
                    </a:prstGeom>
                    <a:ln>
                      <a:noFill/>
                    </a:ln>
                    <a:effectLst>
                      <a:softEdge rad="112500"/>
                    </a:effectLst>
                  </pic:spPr>
                </pic:pic>
              </a:graphicData>
            </a:graphic>
          </wp:inline>
        </w:drawing>
      </w:r>
      <w:r w:rsidR="002228F3" w:rsidRPr="003D77CC">
        <w:rPr>
          <w:rStyle w:val="span"/>
          <w:rFonts w:asciiTheme="minorHAnsi" w:eastAsia="Century Gothic" w:hAnsiTheme="minorHAnsi" w:cstheme="minorHAnsi"/>
          <w:color w:val="000000" w:themeColor="text1"/>
          <w:sz w:val="22"/>
          <w:szCs w:val="22"/>
        </w:rPr>
        <w:t xml:space="preserve">   </w:t>
      </w:r>
      <w:r w:rsidR="002228F3" w:rsidRPr="003D77CC">
        <w:rPr>
          <w:rFonts w:asciiTheme="minorHAnsi" w:hAnsiTheme="minorHAnsi" w:cstheme="minorHAnsi"/>
          <w:noProof/>
          <w:color w:val="000000" w:themeColor="text1"/>
          <w:sz w:val="22"/>
          <w:szCs w:val="22"/>
        </w:rPr>
        <w:drawing>
          <wp:inline distT="0" distB="0" distL="0" distR="0" wp14:anchorId="4B09AE7D" wp14:editId="6011EBCF">
            <wp:extent cx="794671" cy="778329"/>
            <wp:effectExtent l="0" t="0" r="5715" b="3175"/>
            <wp:docPr id="54027421" name="Picture 3" descr="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rt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7414" cy="790810"/>
                    </a:xfrm>
                    <a:prstGeom prst="rect">
                      <a:avLst/>
                    </a:prstGeom>
                    <a:ln>
                      <a:noFill/>
                    </a:ln>
                    <a:effectLst>
                      <a:softEdge rad="112500"/>
                    </a:effectLst>
                  </pic:spPr>
                </pic:pic>
              </a:graphicData>
            </a:graphic>
          </wp:inline>
        </w:drawing>
      </w:r>
    </w:p>
    <w:p w14:paraId="2950574C" w14:textId="28285905" w:rsidR="0088080F" w:rsidRPr="003D77CC" w:rsidRDefault="00FB66FF" w:rsidP="003D77CC">
      <w:pPr>
        <w:pStyle w:val="divname"/>
        <w:spacing w:line="240" w:lineRule="auto"/>
        <w:jc w:val="both"/>
        <w:rPr>
          <w:rFonts w:asciiTheme="minorHAnsi" w:eastAsia="Century Gothic" w:hAnsiTheme="minorHAnsi" w:cstheme="minorHAnsi"/>
          <w:color w:val="365F91" w:themeColor="accent1" w:themeShade="BF"/>
          <w:sz w:val="22"/>
          <w:szCs w:val="22"/>
        </w:rPr>
      </w:pPr>
      <w:r w:rsidRPr="003D77CC">
        <w:rPr>
          <w:rStyle w:val="span"/>
          <w:rFonts w:asciiTheme="minorHAnsi" w:eastAsia="Century Gothic" w:hAnsiTheme="minorHAnsi" w:cstheme="minorHAnsi"/>
          <w:color w:val="365F91" w:themeColor="accent1" w:themeShade="BF"/>
          <w:sz w:val="22"/>
          <w:szCs w:val="22"/>
        </w:rPr>
        <w:t>PAVANI</w:t>
      </w:r>
      <w:r w:rsidRPr="003D77CC">
        <w:rPr>
          <w:rFonts w:asciiTheme="minorHAnsi" w:eastAsia="Century Gothic" w:hAnsiTheme="minorHAnsi" w:cstheme="minorHAnsi"/>
          <w:color w:val="365F91" w:themeColor="accent1" w:themeShade="BF"/>
          <w:sz w:val="22"/>
          <w:szCs w:val="22"/>
        </w:rPr>
        <w:t xml:space="preserve"> </w:t>
      </w:r>
    </w:p>
    <w:p w14:paraId="16CEB3A9" w14:textId="2F59F008" w:rsidR="00FD2083" w:rsidRDefault="00F57A71" w:rsidP="003D77CC">
      <w:pPr>
        <w:pStyle w:val="div"/>
        <w:pBdr>
          <w:bottom w:val="single" w:sz="6" w:space="1" w:color="auto"/>
        </w:pBdr>
        <w:spacing w:line="240" w:lineRule="auto"/>
        <w:jc w:val="both"/>
        <w:rPr>
          <w:rFonts w:ascii="Verdana" w:hAnsi="Verdana"/>
          <w:color w:val="000000"/>
          <w:sz w:val="20"/>
          <w:szCs w:val="20"/>
          <w:bdr w:val="none" w:sz="0" w:space="0" w:color="auto" w:frame="1"/>
        </w:rPr>
      </w:pPr>
      <w:r>
        <w:rPr>
          <w:rFonts w:ascii="Verdana" w:hAnsi="Verdana"/>
          <w:b/>
          <w:bCs/>
          <w:color w:val="000000"/>
          <w:sz w:val="20"/>
          <w:szCs w:val="20"/>
          <w:bdr w:val="none" w:sz="0" w:space="0" w:color="auto" w:frame="1"/>
        </w:rPr>
        <w:t>P: </w:t>
      </w:r>
      <w:r>
        <w:rPr>
          <w:rFonts w:ascii="Verdana" w:hAnsi="Verdana"/>
          <w:color w:val="000000"/>
          <w:sz w:val="20"/>
          <w:szCs w:val="20"/>
          <w:bdr w:val="none" w:sz="0" w:space="0" w:color="auto" w:frame="1"/>
        </w:rPr>
        <w:t>+1 </w:t>
      </w:r>
      <w:r>
        <w:rPr>
          <w:rFonts w:ascii="Verdana" w:hAnsi="Verdana"/>
          <w:color w:val="000000"/>
          <w:spacing w:val="6"/>
          <w:sz w:val="20"/>
          <w:szCs w:val="20"/>
          <w:bdr w:val="none" w:sz="0" w:space="0" w:color="auto" w:frame="1"/>
        </w:rPr>
        <w:t>(478) 300-4888</w:t>
      </w:r>
      <w:r>
        <w:rPr>
          <w:rFonts w:ascii="Verdana" w:hAnsi="Verdana"/>
          <w:color w:val="000000"/>
          <w:sz w:val="20"/>
          <w:szCs w:val="20"/>
          <w:bdr w:val="none" w:sz="0" w:space="0" w:color="auto" w:frame="1"/>
        </w:rPr>
        <w:t>, </w:t>
      </w:r>
      <w:r>
        <w:rPr>
          <w:rFonts w:ascii="Verdana" w:hAnsi="Verdana"/>
          <w:b/>
          <w:bCs/>
          <w:color w:val="000000"/>
          <w:sz w:val="20"/>
          <w:szCs w:val="20"/>
          <w:bdr w:val="none" w:sz="0" w:space="0" w:color="auto" w:frame="1"/>
        </w:rPr>
        <w:t>E: </w:t>
      </w:r>
      <w:proofErr w:type="spellStart"/>
      <w:r>
        <w:rPr>
          <w:rFonts w:ascii="Verdana" w:hAnsi="Verdana"/>
          <w:color w:val="000000"/>
          <w:sz w:val="20"/>
          <w:szCs w:val="20"/>
          <w:bdr w:val="none" w:sz="0" w:space="0" w:color="auto" w:frame="1"/>
        </w:rPr>
        <w:t>jackson@xlsoftek</w:t>
      </w:r>
      <w:proofErr w:type="spellEnd"/>
    </w:p>
    <w:p w14:paraId="706182C7" w14:textId="77777777" w:rsidR="00F57A71" w:rsidRPr="003D77CC" w:rsidRDefault="00F57A71" w:rsidP="003D77CC">
      <w:pPr>
        <w:pStyle w:val="div"/>
        <w:spacing w:line="240" w:lineRule="auto"/>
        <w:jc w:val="both"/>
        <w:rPr>
          <w:rFonts w:asciiTheme="minorHAnsi" w:eastAsia="Century Gothic" w:hAnsiTheme="minorHAnsi" w:cstheme="minorHAnsi"/>
          <w:color w:val="365F91" w:themeColor="accent1" w:themeShade="BF"/>
          <w:sz w:val="22"/>
          <w:szCs w:val="22"/>
        </w:rPr>
      </w:pPr>
    </w:p>
    <w:p w14:paraId="336C5AEB" w14:textId="77777777" w:rsidR="0088080F" w:rsidRPr="003D77CC" w:rsidRDefault="00000000" w:rsidP="003D77CC">
      <w:pPr>
        <w:pStyle w:val="divdocumentdivsectiontitle"/>
        <w:pBdr>
          <w:top w:val="none" w:sz="0" w:space="7" w:color="auto"/>
          <w:bottom w:val="none" w:sz="0" w:space="7" w:color="auto"/>
        </w:pBdr>
        <w:spacing w:before="300" w:line="240" w:lineRule="auto"/>
        <w:jc w:val="both"/>
        <w:rPr>
          <w:rFonts w:asciiTheme="minorHAnsi" w:eastAsia="Century Gothic" w:hAnsiTheme="minorHAnsi" w:cstheme="minorHAnsi"/>
          <w:b/>
          <w:bCs/>
          <w:caps/>
          <w:color w:val="000000" w:themeColor="text1"/>
          <w:sz w:val="22"/>
          <w:szCs w:val="22"/>
        </w:rPr>
      </w:pPr>
      <w:r w:rsidRPr="003D77CC">
        <w:rPr>
          <w:rFonts w:asciiTheme="minorHAnsi" w:eastAsia="Century Gothic" w:hAnsiTheme="minorHAnsi" w:cstheme="minorHAnsi"/>
          <w:b/>
          <w:bCs/>
          <w:caps/>
          <w:color w:val="000000" w:themeColor="text1"/>
          <w:sz w:val="22"/>
          <w:szCs w:val="22"/>
        </w:rPr>
        <w:t>Summary</w:t>
      </w:r>
    </w:p>
    <w:p w14:paraId="498C8D38" w14:textId="5DEE4EB2" w:rsidR="005163A9" w:rsidRPr="003D77CC" w:rsidRDefault="0000000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eastAsia="Century Gothic" w:hAnsiTheme="minorHAnsi" w:cstheme="minorHAnsi"/>
          <w:color w:val="000000" w:themeColor="text1"/>
          <w:sz w:val="22"/>
          <w:szCs w:val="22"/>
        </w:rPr>
        <w:t xml:space="preserve">Having </w:t>
      </w:r>
      <w:r w:rsidR="00FF52AA" w:rsidRPr="003D77CC">
        <w:rPr>
          <w:rFonts w:asciiTheme="minorHAnsi" w:eastAsia="Century Gothic" w:hAnsiTheme="minorHAnsi" w:cstheme="minorHAnsi"/>
          <w:color w:val="000000" w:themeColor="text1"/>
          <w:sz w:val="22"/>
          <w:szCs w:val="22"/>
        </w:rPr>
        <w:t xml:space="preserve">7 </w:t>
      </w:r>
      <w:r w:rsidRPr="003D77CC">
        <w:rPr>
          <w:rFonts w:asciiTheme="minorHAnsi" w:eastAsia="Century Gothic" w:hAnsiTheme="minorHAnsi" w:cstheme="minorHAnsi"/>
          <w:color w:val="000000" w:themeColor="text1"/>
          <w:sz w:val="22"/>
          <w:szCs w:val="22"/>
        </w:rPr>
        <w:t>years of total IT experience</w:t>
      </w:r>
      <w:r w:rsidR="00A834E8" w:rsidRPr="003D77CC">
        <w:rPr>
          <w:rFonts w:asciiTheme="minorHAnsi" w:eastAsia="Century Gothic" w:hAnsiTheme="minorHAnsi" w:cstheme="minorHAnsi"/>
          <w:color w:val="000000" w:themeColor="text1"/>
          <w:sz w:val="22"/>
          <w:szCs w:val="22"/>
        </w:rPr>
        <w:t xml:space="preserve"> </w:t>
      </w:r>
      <w:r w:rsidRPr="003D77CC">
        <w:rPr>
          <w:rFonts w:asciiTheme="minorHAnsi" w:eastAsia="Century Gothic" w:hAnsiTheme="minorHAnsi" w:cstheme="minorHAnsi"/>
          <w:color w:val="000000" w:themeColor="text1"/>
          <w:sz w:val="22"/>
          <w:szCs w:val="22"/>
        </w:rPr>
        <w:t>as Salesforce.com CRM and Force.com platform with proficiency as developer and administrator</w:t>
      </w:r>
      <w:r w:rsidR="0063147A" w:rsidRPr="003D77CC">
        <w:rPr>
          <w:rFonts w:asciiTheme="minorHAnsi" w:eastAsia="Century Gothic" w:hAnsiTheme="minorHAnsi" w:cstheme="minorHAnsi"/>
          <w:color w:val="000000" w:themeColor="text1"/>
          <w:sz w:val="22"/>
          <w:szCs w:val="22"/>
        </w:rPr>
        <w:t xml:space="preserve"> and </w:t>
      </w:r>
      <w:r w:rsidR="00A834E8" w:rsidRPr="003D77CC">
        <w:rPr>
          <w:rFonts w:asciiTheme="minorHAnsi" w:eastAsia="Century Gothic" w:hAnsiTheme="minorHAnsi" w:cstheme="minorHAnsi"/>
          <w:color w:val="000000" w:themeColor="text1"/>
          <w:sz w:val="22"/>
          <w:szCs w:val="22"/>
        </w:rPr>
        <w:t>3</w:t>
      </w:r>
      <w:r w:rsidR="0063147A" w:rsidRPr="003D77CC">
        <w:rPr>
          <w:rFonts w:asciiTheme="minorHAnsi" w:eastAsia="Century Gothic" w:hAnsiTheme="minorHAnsi" w:cstheme="minorHAnsi"/>
          <w:color w:val="000000" w:themeColor="text1"/>
          <w:sz w:val="22"/>
          <w:szCs w:val="22"/>
        </w:rPr>
        <w:t xml:space="preserve"> years as Salesforce CPQ Consultant.</w:t>
      </w:r>
    </w:p>
    <w:p w14:paraId="740B788A"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eastAsia="Century Gothic" w:hAnsiTheme="minorHAnsi" w:cstheme="minorHAnsi"/>
          <w:color w:val="000000" w:themeColor="text1"/>
          <w:sz w:val="22"/>
          <w:szCs w:val="22"/>
        </w:rPr>
        <w:t>Experience working in Sales cloud, service cloud and Experience cloud.</w:t>
      </w:r>
    </w:p>
    <w:p w14:paraId="7F7A4A78" w14:textId="47D36263"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Worked on various Lightning Aura Component and Lightning Web Component related project responsibilities.</w:t>
      </w:r>
    </w:p>
    <w:p w14:paraId="1CB824B2" w14:textId="0E779051" w:rsidR="00DE4207"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Worked on enhancement of the existing application from classic Salesforce platform to Lightning. </w:t>
      </w:r>
    </w:p>
    <w:p w14:paraId="1A78962E"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Experience on Lightning Web Component which uses core Web Components standards. Developed Lightning Web Component with custom HTML elements, built using HTML and modern JavaScript.</w:t>
      </w:r>
    </w:p>
    <w:p w14:paraId="399A7B65"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Developed various Apex classes, Controller classes and Apex Triggers for various functional needs in the application of LWC with best practices.</w:t>
      </w:r>
    </w:p>
    <w:p w14:paraId="4A26B764"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Developed Lightning Web Component framework to create web applications that run anywhere.</w:t>
      </w:r>
    </w:p>
    <w:p w14:paraId="0090D4DB" w14:textId="29B6A31C"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Worked as an enhancement team member and performed the roles of Salesforce Developer on Lightning Framework.</w:t>
      </w:r>
    </w:p>
    <w:p w14:paraId="2B6A7FC6"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Good experience in aura framework, Lightning Components and Salesforce Lightning Design System (SLDS).</w:t>
      </w:r>
    </w:p>
    <w:p w14:paraId="2C93BEC0"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Implemented Salesforce Lightning Components to connect to external Cloud based tools using REST API.</w:t>
      </w:r>
    </w:p>
    <w:p w14:paraId="0C1DD2D3"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Implemented Lightning Web Tabs as per the business user request which helps them in reducing the clicks and Navigation. </w:t>
      </w:r>
    </w:p>
    <w:p w14:paraId="3669DDFF" w14:textId="77777777"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Experience in Development, Administration, Configuration, Implementation and Support of Salesforce CRM based on Apex language and leveraging Force.com Platform.</w:t>
      </w:r>
    </w:p>
    <w:p w14:paraId="0991A00F" w14:textId="77777777" w:rsidR="00E339D4"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Created various Lightning Apps combining Lightning Design System, Lightning App Builder and Lightning Component features. </w:t>
      </w:r>
    </w:p>
    <w:p w14:paraId="5D674861" w14:textId="4D3BFD5D" w:rsidR="006E2D79" w:rsidRPr="003D77CC" w:rsidRDefault="006E2D7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Strong exposure to Lightning Web Component solutions</w:t>
      </w:r>
      <w:r w:rsidR="00AB1FC0" w:rsidRPr="003D77CC">
        <w:rPr>
          <w:rFonts w:asciiTheme="minorHAnsi" w:hAnsiTheme="minorHAnsi" w:cstheme="minorHAnsi"/>
          <w:sz w:val="22"/>
          <w:szCs w:val="22"/>
        </w:rPr>
        <w:t>.</w:t>
      </w:r>
    </w:p>
    <w:p w14:paraId="57B7C380"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Worked extensively on Lightning component building, worked on many components to convert existing classic programming work like Visualforce into Lightning components.</w:t>
      </w:r>
    </w:p>
    <w:p w14:paraId="6DAEC9DF"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Experience in use of Standard and Custom controllers of Visualforce in development of custom Salesforce pages as expected by business requirements.</w:t>
      </w:r>
    </w:p>
    <w:p w14:paraId="040F26F6"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Primary level experience in working on web services and giving solutions by SOAP and REST integrations.</w:t>
      </w:r>
    </w:p>
    <w:p w14:paraId="51058163"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Proficient knowledge of Governor limits. Experience in optimization of existing code in accordance </w:t>
      </w:r>
      <w:proofErr w:type="gramStart"/>
      <w:r w:rsidRPr="003D77CC">
        <w:rPr>
          <w:rFonts w:asciiTheme="minorHAnsi" w:hAnsiTheme="minorHAnsi" w:cstheme="minorHAnsi"/>
          <w:sz w:val="22"/>
          <w:szCs w:val="22"/>
        </w:rPr>
        <w:t>to</w:t>
      </w:r>
      <w:proofErr w:type="gramEnd"/>
      <w:r w:rsidRPr="003D77CC">
        <w:rPr>
          <w:rFonts w:asciiTheme="minorHAnsi" w:hAnsiTheme="minorHAnsi" w:cstheme="minorHAnsi"/>
          <w:sz w:val="22"/>
          <w:szCs w:val="22"/>
        </w:rPr>
        <w:t xml:space="preserve"> the </w:t>
      </w:r>
      <w:proofErr w:type="gramStart"/>
      <w:r w:rsidRPr="003D77CC">
        <w:rPr>
          <w:rFonts w:asciiTheme="minorHAnsi" w:hAnsiTheme="minorHAnsi" w:cstheme="minorHAnsi"/>
          <w:sz w:val="22"/>
          <w:szCs w:val="22"/>
        </w:rPr>
        <w:t>governor</w:t>
      </w:r>
      <w:proofErr w:type="gramEnd"/>
      <w:r w:rsidRPr="003D77CC">
        <w:rPr>
          <w:rFonts w:asciiTheme="minorHAnsi" w:hAnsiTheme="minorHAnsi" w:cstheme="minorHAnsi"/>
          <w:sz w:val="22"/>
          <w:szCs w:val="22"/>
        </w:rPr>
        <w:t xml:space="preserve"> limits.</w:t>
      </w:r>
    </w:p>
    <w:p w14:paraId="38D18B22"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Participated in all stages of Software Development Life Cycle (SDFC) i.e., System Analysis, Design, Development and Testing Expertise.</w:t>
      </w:r>
    </w:p>
    <w:p w14:paraId="75733B04"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Strong Knowledge of SFDC standard Data structures and familiarity with designing Custom Objects and Force.com platform and Force.com Sites.</w:t>
      </w:r>
    </w:p>
    <w:p w14:paraId="7CBB9443" w14:textId="10A41226"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Experience in understanding business </w:t>
      </w:r>
      <w:proofErr w:type="gramStart"/>
      <w:r w:rsidRPr="003D77CC">
        <w:rPr>
          <w:rFonts w:asciiTheme="minorHAnsi" w:hAnsiTheme="minorHAnsi" w:cstheme="minorHAnsi"/>
          <w:sz w:val="22"/>
          <w:szCs w:val="22"/>
        </w:rPr>
        <w:t>requirement</w:t>
      </w:r>
      <w:proofErr w:type="gramEnd"/>
      <w:r w:rsidRPr="003D77CC">
        <w:rPr>
          <w:rFonts w:asciiTheme="minorHAnsi" w:hAnsiTheme="minorHAnsi" w:cstheme="minorHAnsi"/>
          <w:sz w:val="22"/>
          <w:szCs w:val="22"/>
        </w:rPr>
        <w:t xml:space="preserve"> to design the required entities like custom objects, creating the relationships and junction objects.</w:t>
      </w:r>
    </w:p>
    <w:p w14:paraId="53188EA2"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Experience in creating various Reports (summary reports, matric reports, pie charts, dashboards and graphics) and Report Folders. </w:t>
      </w:r>
    </w:p>
    <w:p w14:paraId="1B26EC1A"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Experience in using Data Loader for insert, update and bulk import or export of data from Salesforce.com Objects.</w:t>
      </w:r>
    </w:p>
    <w:p w14:paraId="4443D4EF" w14:textId="77777777" w:rsidR="00AB1FC0"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Experience in using declarative features like validation rules, workflows, approval process, dynamic approval process, sharing rules automation for satisfying complex business process automations.</w:t>
      </w:r>
    </w:p>
    <w:p w14:paraId="1A56638E" w14:textId="77777777" w:rsidR="00830AF4" w:rsidRPr="003D77CC" w:rsidRDefault="00AB1FC0"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lastRenderedPageBreak/>
        <w:t>Experience in implementing security and sharing rules at object, field, and record level for different users at different levels of organization, also created various profiles and configured the permission based on the organizational hierarchy.</w:t>
      </w:r>
    </w:p>
    <w:p w14:paraId="4037F046" w14:textId="5E2A5D9E" w:rsidR="00A92165" w:rsidRPr="003D77CC" w:rsidRDefault="00A92165"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rPr>
        <w:t xml:space="preserve">Attends Agile ceremonies such as daily stand-ups, backlog grooming, sprint planning and provides regular updates to maintain </w:t>
      </w:r>
      <w:r w:rsidR="001E279D" w:rsidRPr="003D77CC">
        <w:rPr>
          <w:rFonts w:asciiTheme="minorHAnsi" w:hAnsiTheme="minorHAnsi" w:cstheme="minorHAnsi"/>
          <w:sz w:val="22"/>
          <w:szCs w:val="22"/>
        </w:rPr>
        <w:t>transparency.</w:t>
      </w:r>
      <w:r w:rsidRPr="003D77CC">
        <w:rPr>
          <w:rFonts w:asciiTheme="minorHAnsi" w:hAnsiTheme="minorHAnsi" w:cstheme="minorHAnsi"/>
          <w:sz w:val="22"/>
          <w:szCs w:val="22"/>
        </w:rPr>
        <w:t xml:space="preserve"> </w:t>
      </w:r>
    </w:p>
    <w:p w14:paraId="3D098FF6" w14:textId="2BAFBA8C" w:rsidR="00A92165" w:rsidRPr="003D77CC" w:rsidRDefault="00A92165" w:rsidP="003D77CC">
      <w:pPr>
        <w:numPr>
          <w:ilvl w:val="0"/>
          <w:numId w:val="10"/>
        </w:numPr>
        <w:shd w:val="clear" w:color="auto" w:fill="FFFFFF"/>
        <w:spacing w:before="100" w:beforeAutospacing="1" w:after="100" w:afterAutospacing="1" w:line="240" w:lineRule="auto"/>
        <w:jc w:val="both"/>
        <w:textAlignment w:val="auto"/>
        <w:rPr>
          <w:rFonts w:asciiTheme="minorHAnsi" w:hAnsiTheme="minorHAnsi" w:cstheme="minorHAnsi"/>
          <w:sz w:val="22"/>
          <w:szCs w:val="22"/>
        </w:rPr>
      </w:pPr>
      <w:r w:rsidRPr="003D77CC">
        <w:rPr>
          <w:rFonts w:asciiTheme="minorHAnsi" w:hAnsiTheme="minorHAnsi" w:cstheme="minorHAnsi"/>
          <w:sz w:val="22"/>
          <w:szCs w:val="22"/>
        </w:rPr>
        <w:t xml:space="preserve">Performs peer code reviews as necessary to ensure consistent quality and adherence to best </w:t>
      </w:r>
      <w:r w:rsidR="00D47750" w:rsidRPr="003D77CC">
        <w:rPr>
          <w:rFonts w:asciiTheme="minorHAnsi" w:hAnsiTheme="minorHAnsi" w:cstheme="minorHAnsi"/>
          <w:sz w:val="22"/>
          <w:szCs w:val="22"/>
        </w:rPr>
        <w:t>practices.</w:t>
      </w:r>
    </w:p>
    <w:p w14:paraId="3EB85B9D" w14:textId="4FF2404E" w:rsidR="00A92165" w:rsidRPr="003D77CC" w:rsidRDefault="00A92165"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sz w:val="22"/>
          <w:szCs w:val="22"/>
          <w:shd w:val="clear" w:color="auto" w:fill="FFFFFF"/>
        </w:rPr>
        <w:t>Participates in requirement analysis &amp; design discussions, offering recommendations to make the best use of Salesforce platform and products.</w:t>
      </w:r>
    </w:p>
    <w:p w14:paraId="2C0127B2" w14:textId="296A1488" w:rsidR="00A92165" w:rsidRPr="003D77CC" w:rsidRDefault="00A92165" w:rsidP="003D77CC">
      <w:pPr>
        <w:numPr>
          <w:ilvl w:val="0"/>
          <w:numId w:val="10"/>
        </w:numPr>
        <w:shd w:val="clear" w:color="auto" w:fill="FFFFFF"/>
        <w:spacing w:before="100" w:beforeAutospacing="1" w:after="100" w:afterAutospacing="1" w:line="240" w:lineRule="auto"/>
        <w:jc w:val="both"/>
        <w:textAlignment w:val="auto"/>
        <w:rPr>
          <w:rFonts w:asciiTheme="minorHAnsi" w:hAnsiTheme="minorHAnsi" w:cstheme="minorHAnsi"/>
          <w:sz w:val="22"/>
          <w:szCs w:val="22"/>
        </w:rPr>
      </w:pPr>
      <w:r w:rsidRPr="003D77CC">
        <w:rPr>
          <w:rFonts w:asciiTheme="minorHAnsi" w:hAnsiTheme="minorHAnsi" w:cstheme="minorHAnsi"/>
          <w:sz w:val="22"/>
          <w:szCs w:val="22"/>
        </w:rPr>
        <w:t>Collaborates and shares development tasks with external service vendors.</w:t>
      </w:r>
    </w:p>
    <w:p w14:paraId="1F2D9292" w14:textId="7845BE2C" w:rsidR="00541775" w:rsidRPr="003D77CC" w:rsidRDefault="00A92165" w:rsidP="003D77CC">
      <w:pPr>
        <w:numPr>
          <w:ilvl w:val="0"/>
          <w:numId w:val="10"/>
        </w:numPr>
        <w:shd w:val="clear" w:color="auto" w:fill="FFFFFF"/>
        <w:spacing w:before="100" w:beforeAutospacing="1" w:after="100" w:afterAutospacing="1" w:line="240" w:lineRule="auto"/>
        <w:jc w:val="both"/>
        <w:textAlignment w:val="auto"/>
        <w:rPr>
          <w:rFonts w:asciiTheme="minorHAnsi" w:hAnsiTheme="minorHAnsi" w:cstheme="minorHAnsi"/>
          <w:sz w:val="22"/>
          <w:szCs w:val="22"/>
        </w:rPr>
      </w:pPr>
      <w:r w:rsidRPr="003D77CC">
        <w:rPr>
          <w:rFonts w:asciiTheme="minorHAnsi" w:hAnsiTheme="minorHAnsi" w:cstheme="minorHAnsi"/>
          <w:sz w:val="22"/>
          <w:szCs w:val="22"/>
        </w:rPr>
        <w:t>Provides day-to-day support and troubleshoots production issues ensuring smooth operations and delivery.</w:t>
      </w:r>
    </w:p>
    <w:p w14:paraId="593DDA93" w14:textId="77777777" w:rsidR="00A92165" w:rsidRPr="003D77CC" w:rsidRDefault="003A127F" w:rsidP="003D77CC">
      <w:pPr>
        <w:numPr>
          <w:ilvl w:val="0"/>
          <w:numId w:val="10"/>
        </w:numPr>
        <w:shd w:val="clear" w:color="auto" w:fill="FFFFFF"/>
        <w:spacing w:before="100" w:beforeAutospacing="1" w:after="100" w:afterAutospacing="1" w:line="240" w:lineRule="auto"/>
        <w:jc w:val="both"/>
        <w:textAlignment w:val="auto"/>
        <w:rPr>
          <w:rFonts w:asciiTheme="minorHAnsi" w:hAnsiTheme="minorHAnsi" w:cstheme="minorHAnsi"/>
          <w:sz w:val="22"/>
          <w:szCs w:val="22"/>
        </w:rPr>
      </w:pPr>
      <w:r w:rsidRPr="003D77CC">
        <w:rPr>
          <w:rFonts w:asciiTheme="minorHAnsi" w:hAnsiTheme="minorHAnsi" w:cstheme="minorHAnsi"/>
          <w:color w:val="000000" w:themeColor="text1"/>
          <w:sz w:val="22"/>
          <w:szCs w:val="22"/>
        </w:rPr>
        <w:t>Staying up to date on new releases and functionality.</w:t>
      </w:r>
      <w:r w:rsidR="00446E97" w:rsidRPr="003D77CC">
        <w:rPr>
          <w:rFonts w:asciiTheme="minorHAnsi" w:hAnsiTheme="minorHAnsi" w:cstheme="minorHAnsi"/>
          <w:sz w:val="22"/>
          <w:szCs w:val="22"/>
        </w:rPr>
        <w:t xml:space="preserve"> Identified bugs and </w:t>
      </w:r>
      <w:proofErr w:type="gramStart"/>
      <w:r w:rsidR="00446E97" w:rsidRPr="003D77CC">
        <w:rPr>
          <w:rFonts w:asciiTheme="minorHAnsi" w:hAnsiTheme="minorHAnsi" w:cstheme="minorHAnsi"/>
          <w:sz w:val="22"/>
          <w:szCs w:val="22"/>
        </w:rPr>
        <w:t>aligned</w:t>
      </w:r>
      <w:proofErr w:type="gramEnd"/>
      <w:r w:rsidR="00446E97" w:rsidRPr="003D77CC">
        <w:rPr>
          <w:rFonts w:asciiTheme="minorHAnsi" w:hAnsiTheme="minorHAnsi" w:cstheme="minorHAnsi"/>
          <w:sz w:val="22"/>
          <w:szCs w:val="22"/>
        </w:rPr>
        <w:t xml:space="preserve"> with requirements during debugging.</w:t>
      </w:r>
    </w:p>
    <w:p w14:paraId="7F3A0D5E" w14:textId="77777777" w:rsidR="00541775" w:rsidRPr="003D77CC" w:rsidRDefault="005163A9" w:rsidP="003D77CC">
      <w:pPr>
        <w:pStyle w:val="p"/>
        <w:numPr>
          <w:ilvl w:val="0"/>
          <w:numId w:val="10"/>
        </w:numPr>
        <w:spacing w:line="240" w:lineRule="auto"/>
        <w:jc w:val="both"/>
        <w:rPr>
          <w:rFonts w:asciiTheme="minorHAnsi" w:eastAsia="Century Gothic" w:hAnsiTheme="minorHAnsi" w:cstheme="minorHAnsi"/>
          <w:color w:val="000000" w:themeColor="text1"/>
          <w:sz w:val="22"/>
          <w:szCs w:val="22"/>
        </w:rPr>
      </w:pPr>
      <w:r w:rsidRPr="003D77CC">
        <w:rPr>
          <w:rFonts w:asciiTheme="minorHAnsi" w:eastAsia="Century Gothic" w:hAnsiTheme="minorHAnsi" w:cstheme="minorHAnsi"/>
          <w:color w:val="000000" w:themeColor="text1"/>
          <w:sz w:val="22"/>
          <w:szCs w:val="22"/>
        </w:rPr>
        <w:t xml:space="preserve">Strong worth ethic, </w:t>
      </w:r>
      <w:r w:rsidR="0044278A" w:rsidRPr="003D77CC">
        <w:rPr>
          <w:rFonts w:asciiTheme="minorHAnsi" w:eastAsia="Century Gothic" w:hAnsiTheme="minorHAnsi" w:cstheme="minorHAnsi"/>
          <w:color w:val="000000" w:themeColor="text1"/>
          <w:sz w:val="22"/>
          <w:szCs w:val="22"/>
        </w:rPr>
        <w:t>adaptability,</w:t>
      </w:r>
      <w:r w:rsidRPr="003D77CC">
        <w:rPr>
          <w:rFonts w:asciiTheme="minorHAnsi" w:eastAsia="Century Gothic" w:hAnsiTheme="minorHAnsi" w:cstheme="minorHAnsi"/>
          <w:color w:val="000000" w:themeColor="text1"/>
          <w:sz w:val="22"/>
          <w:szCs w:val="22"/>
        </w:rPr>
        <w:t xml:space="preserve"> and exceptional interpersonal skills. Adept at working effectively unsupervised and quickly mastering new skills. </w:t>
      </w:r>
    </w:p>
    <w:p w14:paraId="142EF8DD" w14:textId="6A07692A" w:rsidR="00995E87" w:rsidRPr="003D77CC" w:rsidRDefault="00541775" w:rsidP="003D77CC">
      <w:pPr>
        <w:pStyle w:val="divdocumentdivsectiontitle"/>
        <w:pBdr>
          <w:top w:val="none" w:sz="0" w:space="7" w:color="auto"/>
          <w:bottom w:val="none" w:sz="0" w:space="7" w:color="auto"/>
        </w:pBdr>
        <w:spacing w:line="240" w:lineRule="auto"/>
        <w:jc w:val="both"/>
        <w:rPr>
          <w:rFonts w:asciiTheme="minorHAnsi" w:eastAsia="MS PGothic" w:hAnsiTheme="minorHAnsi" w:cstheme="minorHAnsi"/>
          <w:b/>
          <w:color w:val="4F81BD" w:themeColor="accent1"/>
          <w:sz w:val="22"/>
          <w:szCs w:val="22"/>
        </w:rPr>
      </w:pPr>
      <w:r w:rsidRPr="003D77CC">
        <w:rPr>
          <w:rFonts w:asciiTheme="minorHAnsi" w:eastAsia="MS PGothic" w:hAnsiTheme="minorHAnsi" w:cstheme="minorHAnsi"/>
          <w:b/>
          <w:color w:val="4F81BD" w:themeColor="accent1"/>
          <w:sz w:val="22"/>
          <w:szCs w:val="22"/>
        </w:rPr>
        <w:t>S</w:t>
      </w:r>
      <w:r w:rsidR="00995E87" w:rsidRPr="003D77CC">
        <w:rPr>
          <w:rFonts w:asciiTheme="minorHAnsi" w:eastAsia="MS PGothic" w:hAnsiTheme="minorHAnsi" w:cstheme="minorHAnsi"/>
          <w:b/>
          <w:color w:val="4F81BD" w:themeColor="accent1"/>
          <w:sz w:val="22"/>
          <w:szCs w:val="22"/>
        </w:rPr>
        <w:t>KILLS</w:t>
      </w:r>
    </w:p>
    <w:p w14:paraId="444F0C06" w14:textId="77777777" w:rsidR="00E84A4A" w:rsidRPr="003D77CC" w:rsidRDefault="00E84A4A" w:rsidP="003D77CC">
      <w:pPr>
        <w:pStyle w:val="divdocumentdivsectiontitle"/>
        <w:pBdr>
          <w:top w:val="none" w:sz="0" w:space="7" w:color="auto"/>
          <w:bottom w:val="none" w:sz="0" w:space="7" w:color="auto"/>
        </w:pBdr>
        <w:spacing w:line="240" w:lineRule="auto"/>
        <w:jc w:val="both"/>
        <w:rPr>
          <w:rFonts w:asciiTheme="minorHAnsi" w:eastAsia="MS PGothic" w:hAnsiTheme="minorHAnsi" w:cstheme="minorHAnsi"/>
          <w:b/>
          <w:color w:val="4F81BD" w:themeColor="accent1"/>
          <w:sz w:val="22"/>
          <w:szCs w:val="22"/>
        </w:rPr>
      </w:pPr>
    </w:p>
    <w:p w14:paraId="19A38BC2" w14:textId="6FE08276" w:rsidR="00E84A4A" w:rsidRPr="003D77CC" w:rsidRDefault="00E84A4A" w:rsidP="003D77CC">
      <w:pPr>
        <w:pStyle w:val="divdocumentdivsectiontitle"/>
        <w:numPr>
          <w:ilvl w:val="0"/>
          <w:numId w:val="21"/>
        </w:numPr>
        <w:pBdr>
          <w:top w:val="none" w:sz="0" w:space="7" w:color="auto"/>
          <w:bottom w:val="none" w:sz="0" w:space="7" w:color="auto"/>
        </w:pBdr>
        <w:spacing w:line="240" w:lineRule="auto"/>
        <w:jc w:val="both"/>
        <w:rPr>
          <w:rFonts w:asciiTheme="minorHAnsi" w:eastAsia="MS PGothic" w:hAnsiTheme="minorHAnsi" w:cstheme="minorHAnsi"/>
          <w:bCs/>
          <w:color w:val="000000" w:themeColor="text1"/>
          <w:sz w:val="22"/>
          <w:szCs w:val="22"/>
        </w:rPr>
      </w:pPr>
      <w:r w:rsidRPr="003D77CC">
        <w:rPr>
          <w:rFonts w:asciiTheme="minorHAnsi" w:eastAsia="MS PGothic" w:hAnsiTheme="minorHAnsi" w:cstheme="minorHAnsi"/>
          <w:b/>
          <w:color w:val="000000" w:themeColor="text1"/>
          <w:sz w:val="22"/>
          <w:szCs w:val="22"/>
        </w:rPr>
        <w:t>SFDC Technologies</w:t>
      </w:r>
      <w:r w:rsidRPr="003D77CC">
        <w:rPr>
          <w:rFonts w:asciiTheme="minorHAnsi" w:eastAsia="MS PGothic" w:hAnsiTheme="minorHAnsi" w:cstheme="minorHAnsi"/>
          <w:bCs/>
          <w:color w:val="000000" w:themeColor="text1"/>
          <w:sz w:val="22"/>
          <w:szCs w:val="22"/>
        </w:rPr>
        <w:t xml:space="preserve">- </w:t>
      </w:r>
      <w:r w:rsidRPr="003D77CC">
        <w:rPr>
          <w:rFonts w:asciiTheme="minorHAnsi" w:hAnsiTheme="minorHAnsi" w:cstheme="minorHAnsi"/>
          <w:color w:val="000000" w:themeColor="text1"/>
          <w:sz w:val="22"/>
          <w:szCs w:val="22"/>
        </w:rPr>
        <w:t>Standard objects, Workflow &amp; Approvals, Apex Classes/Controllers, Apex Triggers, Visualforce Pages, Data Loader, Reports, Dashboards, Force.com IDE</w:t>
      </w:r>
    </w:p>
    <w:p w14:paraId="18BC39D0" w14:textId="0A79788E" w:rsidR="00E84A4A" w:rsidRPr="003D77CC" w:rsidRDefault="00E84A4A" w:rsidP="003D77CC">
      <w:pPr>
        <w:pStyle w:val="divdocumentdivsectiontitle"/>
        <w:numPr>
          <w:ilvl w:val="0"/>
          <w:numId w:val="21"/>
        </w:numPr>
        <w:pBdr>
          <w:top w:val="none" w:sz="0" w:space="7" w:color="auto"/>
          <w:bottom w:val="none" w:sz="0" w:space="7" w:color="auto"/>
        </w:pBdr>
        <w:spacing w:line="240" w:lineRule="auto"/>
        <w:jc w:val="both"/>
        <w:rPr>
          <w:rFonts w:asciiTheme="minorHAnsi" w:eastAsia="MS PGothic" w:hAnsiTheme="minorHAnsi" w:cstheme="minorHAnsi"/>
          <w:bCs/>
          <w:color w:val="000000" w:themeColor="text1"/>
          <w:sz w:val="22"/>
          <w:szCs w:val="22"/>
        </w:rPr>
      </w:pPr>
      <w:r w:rsidRPr="003D77CC">
        <w:rPr>
          <w:rFonts w:asciiTheme="minorHAnsi" w:eastAsia="MS PGothic" w:hAnsiTheme="minorHAnsi" w:cstheme="minorHAnsi"/>
          <w:b/>
          <w:color w:val="000000" w:themeColor="text1"/>
          <w:sz w:val="22"/>
          <w:szCs w:val="22"/>
        </w:rPr>
        <w:t>Languages</w:t>
      </w:r>
      <w:r w:rsidRPr="003D77CC">
        <w:rPr>
          <w:rFonts w:asciiTheme="minorHAnsi" w:eastAsia="MS PGothic" w:hAnsiTheme="minorHAnsi" w:cstheme="minorHAnsi"/>
          <w:bCs/>
          <w:color w:val="000000" w:themeColor="text1"/>
          <w:sz w:val="22"/>
          <w:szCs w:val="22"/>
        </w:rPr>
        <w:t>- A</w:t>
      </w:r>
      <w:r w:rsidRPr="003D77CC">
        <w:rPr>
          <w:rFonts w:asciiTheme="minorHAnsi" w:hAnsiTheme="minorHAnsi" w:cstheme="minorHAnsi"/>
          <w:color w:val="000000" w:themeColor="text1"/>
          <w:sz w:val="22"/>
          <w:szCs w:val="22"/>
        </w:rPr>
        <w:t xml:space="preserve"> PEX, Visualforce, JavaScript</w:t>
      </w:r>
    </w:p>
    <w:p w14:paraId="087A4FCD" w14:textId="0E571DE5" w:rsidR="00741EF4" w:rsidRPr="003D77CC" w:rsidRDefault="00741EF4" w:rsidP="003D77CC">
      <w:pPr>
        <w:pStyle w:val="divdocumentdivsectiontitle"/>
        <w:numPr>
          <w:ilvl w:val="0"/>
          <w:numId w:val="21"/>
        </w:numPr>
        <w:pBdr>
          <w:top w:val="none" w:sz="0" w:space="7" w:color="auto"/>
          <w:bottom w:val="none" w:sz="0" w:space="7" w:color="auto"/>
        </w:pBdr>
        <w:spacing w:line="240" w:lineRule="auto"/>
        <w:jc w:val="both"/>
        <w:rPr>
          <w:rFonts w:asciiTheme="minorHAnsi" w:eastAsia="MS PGothic" w:hAnsiTheme="minorHAnsi" w:cstheme="minorHAnsi"/>
          <w:bCs/>
          <w:color w:val="000000" w:themeColor="text1"/>
          <w:sz w:val="22"/>
          <w:szCs w:val="22"/>
        </w:rPr>
      </w:pPr>
      <w:r w:rsidRPr="003D77CC">
        <w:rPr>
          <w:rFonts w:asciiTheme="minorHAnsi" w:eastAsia="MS PGothic" w:hAnsiTheme="minorHAnsi" w:cstheme="minorHAnsi"/>
          <w:b/>
          <w:color w:val="000000" w:themeColor="text1"/>
          <w:sz w:val="22"/>
          <w:szCs w:val="22"/>
        </w:rPr>
        <w:t>Tools and Technologies</w:t>
      </w:r>
      <w:r w:rsidRPr="003D77CC">
        <w:rPr>
          <w:rFonts w:asciiTheme="minorHAnsi" w:eastAsia="MS PGothic" w:hAnsiTheme="minorHAnsi" w:cstheme="minorHAnsi"/>
          <w:bCs/>
          <w:color w:val="000000" w:themeColor="text1"/>
          <w:sz w:val="22"/>
          <w:szCs w:val="22"/>
        </w:rPr>
        <w:t>-</w:t>
      </w:r>
      <w:r w:rsidRPr="003D77CC">
        <w:rPr>
          <w:rFonts w:asciiTheme="minorHAnsi" w:hAnsiTheme="minorHAnsi" w:cstheme="minorHAnsi"/>
          <w:color w:val="000000" w:themeColor="text1"/>
          <w:sz w:val="22"/>
          <w:szCs w:val="22"/>
        </w:rPr>
        <w:t xml:space="preserve"> Force.com Data Loader, Force.com Platform (Sandbox and Production)</w:t>
      </w:r>
    </w:p>
    <w:p w14:paraId="02E44BE8" w14:textId="68C5D53B" w:rsidR="00E84A4A" w:rsidRPr="003D77CC" w:rsidRDefault="00E84A4A" w:rsidP="003D77CC">
      <w:pPr>
        <w:pStyle w:val="divdocumentdivsectiontitle"/>
        <w:numPr>
          <w:ilvl w:val="0"/>
          <w:numId w:val="21"/>
        </w:numPr>
        <w:pBdr>
          <w:top w:val="none" w:sz="0" w:space="7" w:color="auto"/>
          <w:bottom w:val="none" w:sz="0" w:space="7" w:color="auto"/>
        </w:pBdr>
        <w:spacing w:line="240" w:lineRule="auto"/>
        <w:jc w:val="both"/>
        <w:rPr>
          <w:rFonts w:asciiTheme="minorHAnsi" w:eastAsia="MS PGothic" w:hAnsiTheme="minorHAnsi" w:cstheme="minorHAnsi"/>
          <w:bCs/>
          <w:color w:val="000000" w:themeColor="text1"/>
          <w:sz w:val="22"/>
          <w:szCs w:val="22"/>
        </w:rPr>
      </w:pPr>
      <w:r w:rsidRPr="003D77CC">
        <w:rPr>
          <w:rFonts w:asciiTheme="minorHAnsi" w:eastAsia="MS PGothic" w:hAnsiTheme="minorHAnsi" w:cstheme="minorHAnsi"/>
          <w:b/>
          <w:color w:val="000000" w:themeColor="text1"/>
          <w:sz w:val="22"/>
          <w:szCs w:val="22"/>
        </w:rPr>
        <w:t>Operating Systems-</w:t>
      </w:r>
      <w:r w:rsidRPr="003D77CC">
        <w:rPr>
          <w:rFonts w:asciiTheme="minorHAnsi" w:hAnsiTheme="minorHAnsi" w:cstheme="minorHAnsi"/>
          <w:color w:val="000000" w:themeColor="text1"/>
          <w:sz w:val="22"/>
          <w:szCs w:val="22"/>
        </w:rPr>
        <w:t xml:space="preserve"> Windows 98/NT/XP/Vista/7/8, Windows CE, Linux</w:t>
      </w:r>
    </w:p>
    <w:p w14:paraId="2E25604D" w14:textId="77777777" w:rsidR="00E84A4A" w:rsidRPr="003D77CC" w:rsidRDefault="00E84A4A" w:rsidP="003D77CC">
      <w:pPr>
        <w:pStyle w:val="divdocumentdivsectiontitle"/>
        <w:pBdr>
          <w:top w:val="none" w:sz="0" w:space="7" w:color="auto"/>
          <w:bottom w:val="none" w:sz="0" w:space="7" w:color="auto"/>
        </w:pBdr>
        <w:spacing w:line="240" w:lineRule="auto"/>
        <w:jc w:val="both"/>
        <w:rPr>
          <w:rStyle w:val="span"/>
          <w:rFonts w:asciiTheme="minorHAnsi" w:eastAsia="Century Gothic" w:hAnsiTheme="minorHAnsi" w:cstheme="minorHAnsi"/>
          <w:b/>
          <w:bCs/>
          <w:color w:val="1F497D" w:themeColor="text2"/>
          <w:sz w:val="22"/>
          <w:szCs w:val="22"/>
        </w:rPr>
      </w:pPr>
    </w:p>
    <w:p w14:paraId="44761D60" w14:textId="3822E7DA" w:rsidR="00995E87" w:rsidRPr="003D77CC" w:rsidRDefault="00CD7EA4" w:rsidP="003D77CC">
      <w:pPr>
        <w:pStyle w:val="divdocumentdivsectiontitle"/>
        <w:pBdr>
          <w:top w:val="none" w:sz="0" w:space="7" w:color="auto"/>
          <w:bottom w:val="none" w:sz="0" w:space="7" w:color="auto"/>
        </w:pBdr>
        <w:spacing w:line="240" w:lineRule="auto"/>
        <w:jc w:val="both"/>
        <w:rPr>
          <w:rStyle w:val="span"/>
          <w:rFonts w:asciiTheme="minorHAnsi" w:eastAsia="MS PGothic" w:hAnsiTheme="minorHAnsi" w:cstheme="minorHAnsi"/>
          <w:bCs/>
          <w:color w:val="000000" w:themeColor="text1"/>
          <w:sz w:val="22"/>
          <w:szCs w:val="22"/>
        </w:rPr>
      </w:pPr>
      <w:r w:rsidRPr="003D77CC">
        <w:rPr>
          <w:rStyle w:val="span"/>
          <w:rFonts w:asciiTheme="minorHAnsi" w:eastAsia="Century Gothic" w:hAnsiTheme="minorHAnsi" w:cstheme="minorHAnsi"/>
          <w:b/>
          <w:bCs/>
          <w:color w:val="1F497D" w:themeColor="text2"/>
          <w:sz w:val="22"/>
          <w:szCs w:val="22"/>
        </w:rPr>
        <w:t xml:space="preserve">WORK </w:t>
      </w:r>
      <w:r w:rsidR="00995E87" w:rsidRPr="003D77CC">
        <w:rPr>
          <w:rStyle w:val="span"/>
          <w:rFonts w:asciiTheme="minorHAnsi" w:eastAsia="Century Gothic" w:hAnsiTheme="minorHAnsi" w:cstheme="minorHAnsi"/>
          <w:b/>
          <w:bCs/>
          <w:color w:val="1F497D" w:themeColor="text2"/>
          <w:sz w:val="22"/>
          <w:szCs w:val="22"/>
        </w:rPr>
        <w:t>EXPERIENCE</w:t>
      </w:r>
    </w:p>
    <w:p w14:paraId="316FAB75" w14:textId="286BC67D" w:rsidR="00EA451F" w:rsidRPr="003D77CC" w:rsidRDefault="00EA451F"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 xml:space="preserve">Role- </w:t>
      </w:r>
      <w:r w:rsidR="00332EF8" w:rsidRPr="003D77CC">
        <w:rPr>
          <w:rStyle w:val="span"/>
          <w:rFonts w:asciiTheme="minorHAnsi" w:eastAsia="Century Gothic" w:hAnsiTheme="minorHAnsi" w:cstheme="minorHAnsi"/>
          <w:b/>
          <w:bCs/>
          <w:color w:val="000000" w:themeColor="text1"/>
          <w:sz w:val="22"/>
          <w:szCs w:val="22"/>
        </w:rPr>
        <w:t>Lightening</w:t>
      </w:r>
      <w:r w:rsidR="006354CE" w:rsidRPr="003D77CC">
        <w:rPr>
          <w:rStyle w:val="span"/>
          <w:rFonts w:asciiTheme="minorHAnsi" w:eastAsia="Century Gothic" w:hAnsiTheme="minorHAnsi" w:cstheme="minorHAnsi"/>
          <w:b/>
          <w:bCs/>
          <w:color w:val="000000" w:themeColor="text1"/>
          <w:sz w:val="22"/>
          <w:szCs w:val="22"/>
        </w:rPr>
        <w:t xml:space="preserve"> </w:t>
      </w:r>
      <w:r w:rsidR="00332EF8" w:rsidRPr="003D77CC">
        <w:rPr>
          <w:rStyle w:val="span"/>
          <w:rFonts w:asciiTheme="minorHAnsi" w:eastAsia="Century Gothic" w:hAnsiTheme="minorHAnsi" w:cstheme="minorHAnsi"/>
          <w:b/>
          <w:bCs/>
          <w:color w:val="000000" w:themeColor="text1"/>
          <w:sz w:val="22"/>
          <w:szCs w:val="22"/>
        </w:rPr>
        <w:t>Salesforce</w:t>
      </w:r>
      <w:r w:rsidR="002F47D6" w:rsidRPr="003D77CC">
        <w:rPr>
          <w:rStyle w:val="span"/>
          <w:rFonts w:asciiTheme="minorHAnsi" w:eastAsia="Century Gothic" w:hAnsiTheme="minorHAnsi" w:cstheme="minorHAnsi"/>
          <w:b/>
          <w:bCs/>
          <w:color w:val="000000" w:themeColor="text1"/>
          <w:sz w:val="22"/>
          <w:szCs w:val="22"/>
        </w:rPr>
        <w:t xml:space="preserve"> Develope</w:t>
      </w:r>
      <w:r w:rsidR="00C12B3F" w:rsidRPr="003D77CC">
        <w:rPr>
          <w:rStyle w:val="span"/>
          <w:rFonts w:asciiTheme="minorHAnsi" w:eastAsia="Century Gothic" w:hAnsiTheme="minorHAnsi" w:cstheme="minorHAnsi"/>
          <w:b/>
          <w:bCs/>
          <w:color w:val="000000" w:themeColor="text1"/>
          <w:sz w:val="22"/>
          <w:szCs w:val="22"/>
        </w:rPr>
        <w:t xml:space="preserve">r                     </w:t>
      </w:r>
      <w:r w:rsidR="00591B77" w:rsidRPr="003D77CC">
        <w:rPr>
          <w:rStyle w:val="span"/>
          <w:rFonts w:asciiTheme="minorHAnsi" w:eastAsia="Century Gothic" w:hAnsiTheme="minorHAnsi" w:cstheme="minorHAnsi"/>
          <w:b/>
          <w:bCs/>
          <w:color w:val="000000" w:themeColor="text1"/>
          <w:sz w:val="22"/>
          <w:szCs w:val="22"/>
        </w:rPr>
        <w:t xml:space="preserve">                                                       </w:t>
      </w:r>
      <w:r w:rsidR="001E279D" w:rsidRPr="003D77CC">
        <w:rPr>
          <w:rStyle w:val="span"/>
          <w:rFonts w:asciiTheme="minorHAnsi" w:eastAsia="Century Gothic" w:hAnsiTheme="minorHAnsi" w:cstheme="minorHAnsi"/>
          <w:b/>
          <w:bCs/>
          <w:color w:val="000000" w:themeColor="text1"/>
          <w:sz w:val="22"/>
          <w:szCs w:val="22"/>
        </w:rPr>
        <w:t xml:space="preserve">            MAR 2023-CURRENT</w:t>
      </w:r>
    </w:p>
    <w:p w14:paraId="2411683E" w14:textId="77777777" w:rsidR="00EA451F" w:rsidRPr="003D77CC" w:rsidRDefault="00EA451F"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Client-NYSED (New York State Education Department)</w:t>
      </w:r>
    </w:p>
    <w:p w14:paraId="4AD8E9F7" w14:textId="77777777" w:rsidR="00EA451F" w:rsidRDefault="00EA451F"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Location- Albany, NY</w:t>
      </w:r>
    </w:p>
    <w:p w14:paraId="506750C8" w14:textId="3C22893C" w:rsidR="0049282E" w:rsidRPr="003D77CC" w:rsidRDefault="00EA451F" w:rsidP="003D77CC">
      <w:pPr>
        <w:pStyle w:val="divdocumentulli"/>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Responsibilities</w:t>
      </w:r>
      <w:r w:rsidRPr="003D77CC">
        <w:rPr>
          <w:rStyle w:val="span"/>
          <w:rFonts w:asciiTheme="minorHAnsi" w:eastAsia="Century Gothic" w:hAnsiTheme="minorHAnsi" w:cstheme="minorHAnsi"/>
          <w:b/>
          <w:bCs/>
          <w:color w:val="000000" w:themeColor="text1"/>
          <w:sz w:val="22"/>
          <w:szCs w:val="22"/>
        </w:rPr>
        <w:t>:</w:t>
      </w:r>
    </w:p>
    <w:p w14:paraId="2A48753A" w14:textId="0E175166" w:rsidR="00EA6599" w:rsidRPr="003D77CC" w:rsidRDefault="0049282E"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Collaborated with cross-functional teams to gather requirements and translate them into technical solutions.</w:t>
      </w:r>
    </w:p>
    <w:p w14:paraId="514DFDE6" w14:textId="44A68991" w:rsidR="0049282E" w:rsidRPr="003D77CC" w:rsidRDefault="006929CA"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Followed Agile methodology and used Jira for ticket tracking and confluence page for documentation.</w:t>
      </w:r>
    </w:p>
    <w:p w14:paraId="2A6684ED" w14:textId="1344232A" w:rsidR="006929CA" w:rsidRPr="003D77CC" w:rsidRDefault="006929CA"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Actively participated </w:t>
      </w:r>
      <w:r w:rsidR="0004732D" w:rsidRPr="003D77CC">
        <w:rPr>
          <w:rStyle w:val="span"/>
          <w:rFonts w:asciiTheme="minorHAnsi" w:eastAsia="Century Gothic" w:hAnsiTheme="minorHAnsi" w:cstheme="minorHAnsi"/>
          <w:color w:val="000000" w:themeColor="text1"/>
          <w:sz w:val="22"/>
          <w:szCs w:val="22"/>
        </w:rPr>
        <w:t>in code review, design review and unit testing. Involved in deployments across environments</w:t>
      </w:r>
      <w:r w:rsidR="00912A44" w:rsidRPr="003D77CC">
        <w:rPr>
          <w:rStyle w:val="span"/>
          <w:rFonts w:asciiTheme="minorHAnsi" w:eastAsia="Century Gothic" w:hAnsiTheme="minorHAnsi" w:cstheme="minorHAnsi"/>
          <w:color w:val="000000" w:themeColor="text1"/>
          <w:sz w:val="22"/>
          <w:szCs w:val="22"/>
        </w:rPr>
        <w:t>.</w:t>
      </w:r>
    </w:p>
    <w:p w14:paraId="132AA4B2" w14:textId="6DCB9BE8" w:rsidR="00912A44" w:rsidRPr="003D77CC" w:rsidRDefault="00912A44" w:rsidP="003D77CC">
      <w:pPr>
        <w:numPr>
          <w:ilvl w:val="0"/>
          <w:numId w:val="13"/>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Post-delivery: worked with client teams in supporting the live application and perform hand-off and knowledge transfer activities, positioning our clients for long term success.</w:t>
      </w:r>
    </w:p>
    <w:p w14:paraId="7FD37B8E" w14:textId="00E9B966" w:rsidR="00D3640F" w:rsidRPr="003D77CC" w:rsidRDefault="00912A44" w:rsidP="003D77CC">
      <w:pPr>
        <w:numPr>
          <w:ilvl w:val="0"/>
          <w:numId w:val="13"/>
        </w:numPr>
        <w:shd w:val="clear" w:color="auto" w:fill="FFFFFF"/>
        <w:spacing w:before="100" w:beforeAutospacing="1" w:after="100" w:afterAutospacing="1" w:line="240" w:lineRule="auto"/>
        <w:jc w:val="both"/>
        <w:textAlignment w:val="auto"/>
        <w:rPr>
          <w:rStyle w:val="span"/>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Worked with Offshore third-party developers</w:t>
      </w:r>
      <w:r w:rsidR="00D3640F" w:rsidRPr="003D77CC">
        <w:rPr>
          <w:rFonts w:asciiTheme="minorHAnsi" w:hAnsiTheme="minorHAnsi" w:cstheme="minorHAnsi"/>
          <w:color w:val="000000" w:themeColor="text1"/>
          <w:sz w:val="22"/>
          <w:szCs w:val="22"/>
        </w:rPr>
        <w:t xml:space="preserve">.  </w:t>
      </w:r>
    </w:p>
    <w:p w14:paraId="4B2B864D" w14:textId="762F9AA1" w:rsidR="0004732D" w:rsidRPr="003D77CC" w:rsidRDefault="0004732D"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Provided technical support for end-users and involved in troubleshooting issues as needed.</w:t>
      </w:r>
    </w:p>
    <w:p w14:paraId="1B674149" w14:textId="633428A0" w:rsidR="000E7564" w:rsidRPr="003D77CC" w:rsidRDefault="000E7564"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Experience in creating Lightening components and used lightening Design System to convert existing Visualforce pages to lightening components.</w:t>
      </w:r>
    </w:p>
    <w:p w14:paraId="2C9C41B0" w14:textId="6B709B77" w:rsidR="000E7564" w:rsidRPr="003D77CC" w:rsidRDefault="000E7564"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Controlled on Lightening web components (LWC), converted buttons to LWC.</w:t>
      </w:r>
    </w:p>
    <w:p w14:paraId="79260027" w14:textId="3F71E742" w:rsidR="000E7564" w:rsidRPr="003D77CC" w:rsidRDefault="000E7564" w:rsidP="003D77CC">
      <w:pPr>
        <w:pStyle w:val="NormalWeb"/>
        <w:numPr>
          <w:ilvl w:val="0"/>
          <w:numId w:val="13"/>
        </w:numPr>
        <w:spacing w:after="0"/>
        <w:jc w:val="both"/>
        <w:rPr>
          <w:rFonts w:asciiTheme="minorHAnsi" w:eastAsia="Century Gothic" w:hAnsiTheme="minorHAnsi" w:cstheme="minorHAnsi"/>
          <w:color w:val="000000" w:themeColor="text1"/>
          <w:sz w:val="22"/>
          <w:szCs w:val="22"/>
          <w:shd w:val="clear" w:color="auto" w:fill="FFFFFF"/>
        </w:rPr>
      </w:pPr>
      <w:r w:rsidRPr="003D77CC">
        <w:rPr>
          <w:rStyle w:val="span"/>
          <w:rFonts w:asciiTheme="minorHAnsi" w:eastAsia="Century Gothic" w:hAnsiTheme="minorHAnsi" w:cstheme="minorHAnsi"/>
          <w:color w:val="000000" w:themeColor="text1"/>
          <w:sz w:val="22"/>
          <w:szCs w:val="22"/>
        </w:rPr>
        <w:t xml:space="preserve">Involved in </w:t>
      </w:r>
      <w:proofErr w:type="gramStart"/>
      <w:r w:rsidRPr="003D77CC">
        <w:rPr>
          <w:rStyle w:val="span"/>
          <w:rFonts w:asciiTheme="minorHAnsi" w:eastAsia="Century Gothic" w:hAnsiTheme="minorHAnsi" w:cstheme="minorHAnsi"/>
          <w:color w:val="000000" w:themeColor="text1"/>
          <w:sz w:val="22"/>
          <w:szCs w:val="22"/>
        </w:rPr>
        <w:t>using lightening</w:t>
      </w:r>
      <w:proofErr w:type="gramEnd"/>
      <w:r w:rsidRPr="003D77CC">
        <w:rPr>
          <w:rStyle w:val="span"/>
          <w:rFonts w:asciiTheme="minorHAnsi" w:eastAsia="Century Gothic" w:hAnsiTheme="minorHAnsi" w:cstheme="minorHAnsi"/>
          <w:color w:val="000000" w:themeColor="text1"/>
          <w:sz w:val="22"/>
          <w:szCs w:val="22"/>
        </w:rPr>
        <w:t xml:space="preserve"> Flows, process builder and workflows. Worked on customization of visual force to have Lightening experience for desktop and mobile applications. </w:t>
      </w:r>
    </w:p>
    <w:p w14:paraId="26AA76CC" w14:textId="078D2D69" w:rsidR="000E7564" w:rsidRPr="003D77CC" w:rsidRDefault="000E7564"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Created multiple lightening components and Lightening web components to enhance the existing functionalities.</w:t>
      </w:r>
    </w:p>
    <w:p w14:paraId="65A2E8D9" w14:textId="7E4BF55F" w:rsidR="000E7564" w:rsidRPr="003D77CC" w:rsidRDefault="000E7564"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Enabled Aura framework and added Aura attributes/handlers for events/logic and interactions.</w:t>
      </w:r>
    </w:p>
    <w:p w14:paraId="62E86A3A" w14:textId="61797666" w:rsidR="00F21615" w:rsidRPr="003D77CC" w:rsidRDefault="00F21615" w:rsidP="003D77CC">
      <w:pPr>
        <w:pStyle w:val="divdocumentsinglecolumn"/>
        <w:numPr>
          <w:ilvl w:val="0"/>
          <w:numId w:val="13"/>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Administrated and monitored the company’s salesforce sales cloud application by creating the workflows for automated lead </w:t>
      </w:r>
      <w:r w:rsidR="00FD2812" w:rsidRPr="003D77CC">
        <w:rPr>
          <w:rStyle w:val="span"/>
          <w:rFonts w:asciiTheme="minorHAnsi" w:eastAsia="Century Gothic" w:hAnsiTheme="minorHAnsi" w:cstheme="minorHAnsi"/>
          <w:color w:val="000000" w:themeColor="text1"/>
          <w:sz w:val="22"/>
          <w:szCs w:val="22"/>
        </w:rPr>
        <w:t>routing,</w:t>
      </w:r>
      <w:r w:rsidRPr="003D77CC">
        <w:rPr>
          <w:rStyle w:val="span"/>
          <w:rFonts w:asciiTheme="minorHAnsi" w:eastAsia="Century Gothic" w:hAnsiTheme="minorHAnsi" w:cstheme="minorHAnsi"/>
          <w:color w:val="000000" w:themeColor="text1"/>
          <w:sz w:val="22"/>
          <w:szCs w:val="22"/>
        </w:rPr>
        <w:t xml:space="preserve"> lead escalation and email alert. </w:t>
      </w:r>
    </w:p>
    <w:p w14:paraId="7C9D0DAE" w14:textId="0ABC4FB4" w:rsidR="0049282E" w:rsidRPr="003D77CC" w:rsidRDefault="00EA451F" w:rsidP="003D77CC">
      <w:pPr>
        <w:pStyle w:val="divdocumentsinglecolumn"/>
        <w:numPr>
          <w:ilvl w:val="0"/>
          <w:numId w:val="9"/>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Worked on various Salesforce.com standard objects like Accounts, Opportunities, Leads, </w:t>
      </w:r>
      <w:r w:rsidR="00297F63" w:rsidRPr="003D77CC">
        <w:rPr>
          <w:rStyle w:val="span"/>
          <w:rFonts w:asciiTheme="minorHAnsi" w:eastAsia="Century Gothic" w:hAnsiTheme="minorHAnsi" w:cstheme="minorHAnsi"/>
          <w:color w:val="000000" w:themeColor="text1"/>
          <w:sz w:val="22"/>
          <w:szCs w:val="22"/>
        </w:rPr>
        <w:t>Campaign, Events</w:t>
      </w:r>
      <w:r w:rsidRPr="003D77CC">
        <w:rPr>
          <w:rStyle w:val="span"/>
          <w:rFonts w:asciiTheme="minorHAnsi" w:eastAsia="Century Gothic" w:hAnsiTheme="minorHAnsi" w:cstheme="minorHAnsi"/>
          <w:color w:val="000000" w:themeColor="text1"/>
          <w:sz w:val="22"/>
          <w:szCs w:val="22"/>
        </w:rPr>
        <w:t xml:space="preserve">, Tasks, Contacts, Cases, Reports and </w:t>
      </w:r>
      <w:r w:rsidR="00CF6698" w:rsidRPr="003D77CC">
        <w:rPr>
          <w:rStyle w:val="span"/>
          <w:rFonts w:asciiTheme="minorHAnsi" w:eastAsia="Century Gothic" w:hAnsiTheme="minorHAnsi" w:cstheme="minorHAnsi"/>
          <w:color w:val="000000" w:themeColor="text1"/>
          <w:sz w:val="22"/>
          <w:szCs w:val="22"/>
        </w:rPr>
        <w:t>Dashboards</w:t>
      </w:r>
      <w:r w:rsidR="008A64AE" w:rsidRPr="003D77CC">
        <w:rPr>
          <w:rStyle w:val="span"/>
          <w:rFonts w:asciiTheme="minorHAnsi" w:eastAsia="Century Gothic" w:hAnsiTheme="minorHAnsi" w:cstheme="minorHAnsi"/>
          <w:color w:val="000000" w:themeColor="text1"/>
          <w:sz w:val="22"/>
          <w:szCs w:val="22"/>
        </w:rPr>
        <w:t>.</w:t>
      </w:r>
    </w:p>
    <w:p w14:paraId="5A9FC51E" w14:textId="10B9D101" w:rsidR="008A64AE" w:rsidRPr="003D77CC" w:rsidRDefault="008A64AE" w:rsidP="003D77CC">
      <w:pPr>
        <w:pStyle w:val="divdocumentsinglecolumn"/>
        <w:numPr>
          <w:ilvl w:val="0"/>
          <w:numId w:val="9"/>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Created relationships among objects using Lookup and Master-detail relationships. Created various Profiles, Roles, Page Layouts, and Record Types and configured the Permissions based on the Organization hierarchy requirements.</w:t>
      </w:r>
    </w:p>
    <w:p w14:paraId="28DD42E1" w14:textId="7D692610" w:rsidR="008A64AE" w:rsidRPr="003D77CC" w:rsidRDefault="008A64AE" w:rsidP="003D77CC">
      <w:pPr>
        <w:pStyle w:val="divdocumentsinglecolumn"/>
        <w:numPr>
          <w:ilvl w:val="0"/>
          <w:numId w:val="9"/>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Developed various Custom Objects, Tabs, validation rules, formula </w:t>
      </w:r>
      <w:r w:rsidR="003304A0" w:rsidRPr="003D77CC">
        <w:rPr>
          <w:rStyle w:val="span"/>
          <w:rFonts w:asciiTheme="minorHAnsi" w:eastAsia="Century Gothic" w:hAnsiTheme="minorHAnsi" w:cstheme="minorHAnsi"/>
          <w:color w:val="000000" w:themeColor="text1"/>
          <w:sz w:val="22"/>
          <w:szCs w:val="22"/>
        </w:rPr>
        <w:t>fields,</w:t>
      </w:r>
      <w:r w:rsidR="00903D6F" w:rsidRPr="003D77CC">
        <w:rPr>
          <w:rStyle w:val="span"/>
          <w:rFonts w:asciiTheme="minorHAnsi" w:eastAsia="Century Gothic" w:hAnsiTheme="minorHAnsi" w:cstheme="minorHAnsi"/>
          <w:color w:val="000000" w:themeColor="text1"/>
          <w:sz w:val="22"/>
          <w:szCs w:val="22"/>
        </w:rPr>
        <w:t xml:space="preserve"> Workflows, process builder and Flows</w:t>
      </w:r>
      <w:r w:rsidR="009B29E0" w:rsidRPr="003D77CC">
        <w:rPr>
          <w:rStyle w:val="span"/>
          <w:rFonts w:asciiTheme="minorHAnsi" w:eastAsia="Century Gothic" w:hAnsiTheme="minorHAnsi" w:cstheme="minorHAnsi"/>
          <w:color w:val="000000" w:themeColor="text1"/>
          <w:sz w:val="22"/>
          <w:szCs w:val="22"/>
        </w:rPr>
        <w:t xml:space="preserve">, Apex </w:t>
      </w:r>
      <w:r w:rsidR="004C11B7" w:rsidRPr="003D77CC">
        <w:rPr>
          <w:rStyle w:val="span"/>
          <w:rFonts w:asciiTheme="minorHAnsi" w:eastAsia="Century Gothic" w:hAnsiTheme="minorHAnsi" w:cstheme="minorHAnsi"/>
          <w:color w:val="000000" w:themeColor="text1"/>
          <w:sz w:val="22"/>
          <w:szCs w:val="22"/>
        </w:rPr>
        <w:t xml:space="preserve">classes, triggers and </w:t>
      </w:r>
      <w:r w:rsidR="00EA6599" w:rsidRPr="003D77CC">
        <w:rPr>
          <w:rStyle w:val="span"/>
          <w:rFonts w:asciiTheme="minorHAnsi" w:eastAsia="Century Gothic" w:hAnsiTheme="minorHAnsi" w:cstheme="minorHAnsi"/>
          <w:color w:val="000000" w:themeColor="text1"/>
          <w:sz w:val="22"/>
          <w:szCs w:val="22"/>
        </w:rPr>
        <w:t>written test</w:t>
      </w:r>
      <w:r w:rsidR="009B29E0" w:rsidRPr="003D77CC">
        <w:rPr>
          <w:rStyle w:val="span"/>
          <w:rFonts w:asciiTheme="minorHAnsi" w:eastAsia="Century Gothic" w:hAnsiTheme="minorHAnsi" w:cstheme="minorHAnsi"/>
          <w:color w:val="000000" w:themeColor="text1"/>
          <w:sz w:val="22"/>
          <w:szCs w:val="22"/>
        </w:rPr>
        <w:t xml:space="preserve"> classes</w:t>
      </w:r>
      <w:r w:rsidR="004C11B7" w:rsidRPr="003D77CC">
        <w:rPr>
          <w:rStyle w:val="span"/>
          <w:rFonts w:asciiTheme="minorHAnsi" w:eastAsia="Century Gothic" w:hAnsiTheme="minorHAnsi" w:cstheme="minorHAnsi"/>
          <w:color w:val="000000" w:themeColor="text1"/>
          <w:sz w:val="22"/>
          <w:szCs w:val="22"/>
        </w:rPr>
        <w:t>.</w:t>
      </w:r>
    </w:p>
    <w:p w14:paraId="19A69DFC" w14:textId="0A5D4625" w:rsidR="00297F63" w:rsidRPr="003D77CC" w:rsidRDefault="00297F63" w:rsidP="003D77CC">
      <w:pPr>
        <w:pStyle w:val="divdocumentsinglecolumn"/>
        <w:numPr>
          <w:ilvl w:val="0"/>
          <w:numId w:val="9"/>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lastRenderedPageBreak/>
        <w:t>Worked with SOQL, SOSL queries with Governor Limitations to store and download the data from Salesforce.com platform database.</w:t>
      </w:r>
    </w:p>
    <w:p w14:paraId="5D266EFA" w14:textId="02A128EC" w:rsidR="009628A9" w:rsidRPr="003D77CC" w:rsidRDefault="00DF2454" w:rsidP="003D77CC">
      <w:pPr>
        <w:pStyle w:val="divdocumentsinglecolumn"/>
        <w:numPr>
          <w:ilvl w:val="0"/>
          <w:numId w:val="9"/>
        </w:numPr>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Worked on REST and SOAP API integration using JSON and XML.</w:t>
      </w:r>
    </w:p>
    <w:p w14:paraId="7E38FFC9" w14:textId="77777777" w:rsidR="009628A9" w:rsidRPr="003D77CC" w:rsidRDefault="009628A9" w:rsidP="003D77CC">
      <w:pPr>
        <w:pStyle w:val="divdocumentsinglecolumn"/>
        <w:spacing w:line="240" w:lineRule="auto"/>
        <w:ind w:left="720"/>
        <w:jc w:val="both"/>
        <w:rPr>
          <w:rStyle w:val="span"/>
          <w:rFonts w:asciiTheme="minorHAnsi" w:eastAsia="Century Gothic" w:hAnsiTheme="minorHAnsi" w:cstheme="minorHAnsi"/>
          <w:color w:val="000000" w:themeColor="text1"/>
          <w:sz w:val="22"/>
          <w:szCs w:val="22"/>
        </w:rPr>
      </w:pPr>
    </w:p>
    <w:p w14:paraId="2F6F78FF" w14:textId="7E488CF5" w:rsidR="0099169F" w:rsidRPr="003D77CC" w:rsidRDefault="00EA451F" w:rsidP="003D77CC">
      <w:pPr>
        <w:pStyle w:val="divdocumentsinglecolumn"/>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Environment</w:t>
      </w:r>
      <w:r w:rsidRPr="003D77CC">
        <w:rPr>
          <w:rStyle w:val="span"/>
          <w:rFonts w:asciiTheme="minorHAnsi" w:eastAsia="Century Gothic" w:hAnsiTheme="minorHAnsi" w:cstheme="minorHAnsi"/>
          <w:b/>
          <w:bCs/>
          <w:color w:val="000000" w:themeColor="text1"/>
          <w:sz w:val="22"/>
          <w:szCs w:val="22"/>
        </w:rPr>
        <w:t>:</w:t>
      </w:r>
      <w:r w:rsidRPr="003D77CC">
        <w:rPr>
          <w:rStyle w:val="span"/>
          <w:rFonts w:asciiTheme="minorHAnsi" w:eastAsia="Century Gothic" w:hAnsiTheme="minorHAnsi" w:cstheme="minorHAnsi"/>
          <w:color w:val="000000" w:themeColor="text1"/>
          <w:sz w:val="22"/>
          <w:szCs w:val="22"/>
        </w:rPr>
        <w:t xml:space="preserve"> Sales cloud, Service and</w:t>
      </w:r>
      <w:r w:rsidR="00285B67" w:rsidRPr="003D77CC">
        <w:rPr>
          <w:rStyle w:val="span"/>
          <w:rFonts w:asciiTheme="minorHAnsi" w:eastAsia="Century Gothic" w:hAnsiTheme="minorHAnsi" w:cstheme="minorHAnsi"/>
          <w:color w:val="000000" w:themeColor="text1"/>
          <w:sz w:val="22"/>
          <w:szCs w:val="22"/>
        </w:rPr>
        <w:t xml:space="preserve"> Commerce cloud</w:t>
      </w:r>
      <w:r w:rsidRPr="003D77CC">
        <w:rPr>
          <w:rStyle w:val="span"/>
          <w:rFonts w:asciiTheme="minorHAnsi" w:eastAsia="Century Gothic" w:hAnsiTheme="minorHAnsi" w:cstheme="minorHAnsi"/>
          <w:color w:val="000000" w:themeColor="text1"/>
          <w:sz w:val="22"/>
          <w:szCs w:val="22"/>
        </w:rPr>
        <w:t>. Salesforce.com platform, Apex Language, Visualforce Pages, Data Loader, HTML, Java Script</w:t>
      </w:r>
      <w:r w:rsidR="00285B67" w:rsidRPr="003D77CC">
        <w:rPr>
          <w:rStyle w:val="span"/>
          <w:rFonts w:asciiTheme="minorHAnsi" w:eastAsia="Century Gothic" w:hAnsiTheme="minorHAnsi" w:cstheme="minorHAnsi"/>
          <w:color w:val="000000" w:themeColor="text1"/>
          <w:sz w:val="22"/>
          <w:szCs w:val="22"/>
        </w:rPr>
        <w:t xml:space="preserve">, </w:t>
      </w:r>
      <w:r w:rsidR="009D38EC" w:rsidRPr="003D77CC">
        <w:rPr>
          <w:rStyle w:val="span"/>
          <w:rFonts w:asciiTheme="minorHAnsi" w:eastAsia="Century Gothic" w:hAnsiTheme="minorHAnsi" w:cstheme="minorHAnsi"/>
          <w:color w:val="000000" w:themeColor="text1"/>
          <w:sz w:val="22"/>
          <w:szCs w:val="22"/>
        </w:rPr>
        <w:t>Data loader, Visual Studio,</w:t>
      </w:r>
      <w:r w:rsidR="00203154"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Windows XP</w:t>
      </w:r>
      <w:r w:rsidR="0059505A" w:rsidRPr="003D77CC">
        <w:rPr>
          <w:rStyle w:val="span"/>
          <w:rFonts w:asciiTheme="minorHAnsi" w:eastAsia="Century Gothic" w:hAnsiTheme="minorHAnsi" w:cstheme="minorHAnsi"/>
          <w:color w:val="000000" w:themeColor="text1"/>
          <w:sz w:val="22"/>
          <w:szCs w:val="22"/>
        </w:rPr>
        <w:t xml:space="preserve">, </w:t>
      </w:r>
      <w:r w:rsidR="00AC1C75" w:rsidRPr="003D77CC">
        <w:rPr>
          <w:rStyle w:val="span"/>
          <w:rFonts w:asciiTheme="minorHAnsi" w:eastAsia="Century Gothic" w:hAnsiTheme="minorHAnsi" w:cstheme="minorHAnsi"/>
          <w:color w:val="000000" w:themeColor="text1"/>
          <w:sz w:val="22"/>
          <w:szCs w:val="22"/>
        </w:rPr>
        <w:t>GitHub</w:t>
      </w:r>
      <w:r w:rsidR="00D660A8" w:rsidRPr="003D77CC">
        <w:rPr>
          <w:rStyle w:val="span"/>
          <w:rFonts w:asciiTheme="minorHAnsi" w:eastAsia="Century Gothic" w:hAnsiTheme="minorHAnsi" w:cstheme="minorHAnsi"/>
          <w:color w:val="000000" w:themeColor="text1"/>
          <w:sz w:val="22"/>
          <w:szCs w:val="22"/>
        </w:rPr>
        <w:t xml:space="preserve"> </w:t>
      </w:r>
      <w:r w:rsidR="009E6B64" w:rsidRPr="003D77CC">
        <w:rPr>
          <w:rStyle w:val="span"/>
          <w:rFonts w:asciiTheme="minorHAnsi" w:eastAsia="Century Gothic" w:hAnsiTheme="minorHAnsi" w:cstheme="minorHAnsi"/>
          <w:color w:val="000000" w:themeColor="text1"/>
          <w:sz w:val="22"/>
          <w:szCs w:val="22"/>
        </w:rPr>
        <w:t>for deployments</w:t>
      </w:r>
      <w:r w:rsidR="00D3640F" w:rsidRPr="003D77CC">
        <w:rPr>
          <w:rStyle w:val="span"/>
          <w:rFonts w:asciiTheme="minorHAnsi" w:eastAsia="Century Gothic" w:hAnsiTheme="minorHAnsi" w:cstheme="minorHAnsi"/>
          <w:color w:val="000000" w:themeColor="text1"/>
          <w:sz w:val="22"/>
          <w:szCs w:val="22"/>
        </w:rPr>
        <w:t xml:space="preserve"> and Informatica power center </w:t>
      </w:r>
      <w:r w:rsidR="00670E75" w:rsidRPr="003D77CC">
        <w:rPr>
          <w:rStyle w:val="span"/>
          <w:rFonts w:asciiTheme="minorHAnsi" w:eastAsia="Century Gothic" w:hAnsiTheme="minorHAnsi" w:cstheme="minorHAnsi"/>
          <w:color w:val="000000" w:themeColor="text1"/>
          <w:sz w:val="22"/>
          <w:szCs w:val="22"/>
        </w:rPr>
        <w:t>8.5,</w:t>
      </w:r>
      <w:r w:rsidR="00D3640F" w:rsidRPr="003D77CC">
        <w:rPr>
          <w:rStyle w:val="span"/>
          <w:rFonts w:asciiTheme="minorHAnsi" w:eastAsia="Century Gothic" w:hAnsiTheme="minorHAnsi" w:cstheme="minorHAnsi"/>
          <w:color w:val="000000" w:themeColor="text1"/>
          <w:sz w:val="22"/>
          <w:szCs w:val="22"/>
        </w:rPr>
        <w:t xml:space="preserve"> Informatica power exchange</w:t>
      </w:r>
    </w:p>
    <w:p w14:paraId="5CF2780A" w14:textId="77777777" w:rsidR="007519B5" w:rsidRPr="003D77CC" w:rsidRDefault="007519B5"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p>
    <w:p w14:paraId="1E8C663E" w14:textId="122B5074" w:rsidR="0088080F" w:rsidRPr="003D77CC" w:rsidRDefault="00E24411" w:rsidP="003D77CC">
      <w:pPr>
        <w:pStyle w:val="divdocumentsinglecolumn"/>
        <w:spacing w:line="240" w:lineRule="auto"/>
        <w:jc w:val="both"/>
        <w:rPr>
          <w:rStyle w:val="singlecolumnspanpaddedlinenth-child1"/>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Role -</w:t>
      </w:r>
      <w:r w:rsidR="005A6CC8" w:rsidRPr="003D77CC">
        <w:rPr>
          <w:rStyle w:val="span"/>
          <w:rFonts w:asciiTheme="minorHAnsi" w:eastAsia="Century Gothic" w:hAnsiTheme="minorHAnsi" w:cstheme="minorHAnsi"/>
          <w:b/>
          <w:bCs/>
          <w:color w:val="000000" w:themeColor="text1"/>
          <w:sz w:val="22"/>
          <w:szCs w:val="22"/>
        </w:rPr>
        <w:t>Salesforce Developer</w:t>
      </w:r>
      <w:r w:rsidR="00FA442C" w:rsidRPr="003D77CC">
        <w:rPr>
          <w:rStyle w:val="span"/>
          <w:rFonts w:asciiTheme="minorHAnsi" w:eastAsia="Century Gothic" w:hAnsiTheme="minorHAnsi" w:cstheme="minorHAnsi"/>
          <w:b/>
          <w:bCs/>
          <w:color w:val="000000" w:themeColor="text1"/>
          <w:sz w:val="22"/>
          <w:szCs w:val="22"/>
        </w:rPr>
        <w:t xml:space="preserve"> and CPQ</w:t>
      </w:r>
      <w:r w:rsidR="00E2270D" w:rsidRPr="003D77CC">
        <w:rPr>
          <w:rStyle w:val="span"/>
          <w:rFonts w:asciiTheme="minorHAnsi" w:eastAsia="Century Gothic" w:hAnsiTheme="minorHAnsi" w:cstheme="minorHAnsi"/>
          <w:b/>
          <w:bCs/>
          <w:color w:val="000000" w:themeColor="text1"/>
          <w:sz w:val="22"/>
          <w:szCs w:val="22"/>
        </w:rPr>
        <w:t xml:space="preserve"> Admin</w:t>
      </w:r>
      <w:r w:rsidR="00DE4E69" w:rsidRPr="003D77CC">
        <w:rPr>
          <w:rStyle w:val="span"/>
          <w:rFonts w:asciiTheme="minorHAnsi" w:eastAsia="Century Gothic" w:hAnsiTheme="minorHAnsi" w:cstheme="minorHAnsi"/>
          <w:b/>
          <w:bCs/>
          <w:color w:val="000000" w:themeColor="text1"/>
          <w:sz w:val="22"/>
          <w:szCs w:val="22"/>
        </w:rPr>
        <w:t xml:space="preserve">             </w:t>
      </w:r>
      <w:r w:rsidR="005A78E9" w:rsidRPr="003D77CC">
        <w:rPr>
          <w:rStyle w:val="span"/>
          <w:rFonts w:asciiTheme="minorHAnsi" w:eastAsia="Century Gothic" w:hAnsiTheme="minorHAnsi" w:cstheme="minorHAnsi"/>
          <w:b/>
          <w:bCs/>
          <w:color w:val="000000" w:themeColor="text1"/>
          <w:sz w:val="22"/>
          <w:szCs w:val="22"/>
        </w:rPr>
        <w:t xml:space="preserve">                                                    </w:t>
      </w:r>
      <w:r w:rsidR="001255CA" w:rsidRPr="003D77CC">
        <w:rPr>
          <w:rStyle w:val="span"/>
          <w:rFonts w:asciiTheme="minorHAnsi" w:eastAsia="Century Gothic" w:hAnsiTheme="minorHAnsi" w:cstheme="minorHAnsi"/>
          <w:b/>
          <w:bCs/>
          <w:color w:val="000000" w:themeColor="text1"/>
          <w:sz w:val="22"/>
          <w:szCs w:val="22"/>
        </w:rPr>
        <w:t xml:space="preserve">  </w:t>
      </w:r>
      <w:r w:rsidR="001E279D" w:rsidRPr="003D77CC">
        <w:rPr>
          <w:rStyle w:val="span"/>
          <w:rFonts w:asciiTheme="minorHAnsi" w:eastAsia="Century Gothic" w:hAnsiTheme="minorHAnsi" w:cstheme="minorHAnsi"/>
          <w:b/>
          <w:bCs/>
          <w:color w:val="000000" w:themeColor="text1"/>
          <w:sz w:val="22"/>
          <w:szCs w:val="22"/>
        </w:rPr>
        <w:t xml:space="preserve">              </w:t>
      </w:r>
      <w:r w:rsidR="0044278A" w:rsidRPr="003D77CC">
        <w:rPr>
          <w:rStyle w:val="span"/>
          <w:rFonts w:asciiTheme="minorHAnsi" w:eastAsia="Century Gothic" w:hAnsiTheme="minorHAnsi" w:cstheme="minorHAnsi"/>
          <w:b/>
          <w:bCs/>
          <w:color w:val="000000" w:themeColor="text1"/>
          <w:sz w:val="22"/>
          <w:szCs w:val="22"/>
        </w:rPr>
        <w:t>O</w:t>
      </w:r>
      <w:r w:rsidR="001E279D" w:rsidRPr="003D77CC">
        <w:rPr>
          <w:rStyle w:val="span"/>
          <w:rFonts w:asciiTheme="minorHAnsi" w:eastAsia="Century Gothic" w:hAnsiTheme="minorHAnsi" w:cstheme="minorHAnsi"/>
          <w:b/>
          <w:bCs/>
          <w:color w:val="000000" w:themeColor="text1"/>
          <w:sz w:val="22"/>
          <w:szCs w:val="22"/>
        </w:rPr>
        <w:t>CT</w:t>
      </w:r>
      <w:r w:rsidR="000778D9" w:rsidRPr="003D77CC">
        <w:rPr>
          <w:rStyle w:val="span"/>
          <w:rFonts w:asciiTheme="minorHAnsi" w:eastAsia="Century Gothic" w:hAnsiTheme="minorHAnsi" w:cstheme="minorHAnsi"/>
          <w:b/>
          <w:bCs/>
          <w:color w:val="000000" w:themeColor="text1"/>
          <w:sz w:val="22"/>
          <w:szCs w:val="22"/>
        </w:rPr>
        <w:t xml:space="preserve"> </w:t>
      </w:r>
      <w:r w:rsidRPr="003D77CC">
        <w:rPr>
          <w:rStyle w:val="span"/>
          <w:rFonts w:asciiTheme="minorHAnsi" w:eastAsia="Century Gothic" w:hAnsiTheme="minorHAnsi" w:cstheme="minorHAnsi"/>
          <w:b/>
          <w:bCs/>
          <w:color w:val="000000" w:themeColor="text1"/>
          <w:sz w:val="22"/>
          <w:szCs w:val="22"/>
        </w:rPr>
        <w:t>2022-</w:t>
      </w:r>
      <w:r w:rsidR="00FC466D" w:rsidRPr="003D77CC">
        <w:rPr>
          <w:rStyle w:val="span"/>
          <w:rFonts w:asciiTheme="minorHAnsi" w:eastAsia="Century Gothic" w:hAnsiTheme="minorHAnsi" w:cstheme="minorHAnsi"/>
          <w:b/>
          <w:bCs/>
          <w:color w:val="000000" w:themeColor="text1"/>
          <w:sz w:val="22"/>
          <w:szCs w:val="22"/>
        </w:rPr>
        <w:t>M</w:t>
      </w:r>
      <w:r w:rsidR="001E279D" w:rsidRPr="003D77CC">
        <w:rPr>
          <w:rStyle w:val="span"/>
          <w:rFonts w:asciiTheme="minorHAnsi" w:eastAsia="Century Gothic" w:hAnsiTheme="minorHAnsi" w:cstheme="minorHAnsi"/>
          <w:b/>
          <w:bCs/>
          <w:color w:val="000000" w:themeColor="text1"/>
          <w:sz w:val="22"/>
          <w:szCs w:val="22"/>
        </w:rPr>
        <w:t>AR</w:t>
      </w:r>
      <w:r w:rsidR="00FC466D" w:rsidRPr="003D77CC">
        <w:rPr>
          <w:rStyle w:val="span"/>
          <w:rFonts w:asciiTheme="minorHAnsi" w:eastAsia="Century Gothic" w:hAnsiTheme="minorHAnsi" w:cstheme="minorHAnsi"/>
          <w:b/>
          <w:bCs/>
          <w:color w:val="000000" w:themeColor="text1"/>
          <w:sz w:val="22"/>
          <w:szCs w:val="22"/>
        </w:rPr>
        <w:t xml:space="preserve"> 2023</w:t>
      </w:r>
    </w:p>
    <w:p w14:paraId="172F2C6A" w14:textId="746EE2D2" w:rsidR="0044278A" w:rsidRPr="003D77CC" w:rsidRDefault="0044278A" w:rsidP="003D77CC">
      <w:pPr>
        <w:pStyle w:val="divdocumentsinglecolumn"/>
        <w:spacing w:line="240" w:lineRule="auto"/>
        <w:jc w:val="both"/>
        <w:rPr>
          <w:rStyle w:val="singlecolumnspanpaddedlinenth-child1"/>
          <w:rFonts w:asciiTheme="minorHAnsi" w:eastAsia="Century Gothic" w:hAnsiTheme="minorHAnsi" w:cstheme="minorHAnsi"/>
          <w:b/>
          <w:bCs/>
          <w:color w:val="000000" w:themeColor="text1"/>
          <w:sz w:val="22"/>
          <w:szCs w:val="22"/>
        </w:rPr>
      </w:pPr>
      <w:r w:rsidRPr="003D77CC">
        <w:rPr>
          <w:rStyle w:val="singlecolumnspanpaddedlinenth-child1"/>
          <w:rFonts w:asciiTheme="minorHAnsi" w:eastAsia="Century Gothic" w:hAnsiTheme="minorHAnsi" w:cstheme="minorHAnsi"/>
          <w:b/>
          <w:bCs/>
          <w:color w:val="000000" w:themeColor="text1"/>
          <w:sz w:val="22"/>
          <w:szCs w:val="22"/>
        </w:rPr>
        <w:t>Client – Rubrik (Infosys)</w:t>
      </w:r>
    </w:p>
    <w:p w14:paraId="5D007DCF" w14:textId="6C472C7F" w:rsidR="00632312" w:rsidRPr="003D77CC" w:rsidRDefault="00632312" w:rsidP="003D77CC">
      <w:pPr>
        <w:pStyle w:val="divdocumentsinglecolumn"/>
        <w:spacing w:line="240" w:lineRule="auto"/>
        <w:jc w:val="both"/>
        <w:rPr>
          <w:rStyle w:val="singlecolumnspanpaddedlinenth-child1"/>
          <w:rFonts w:asciiTheme="minorHAnsi" w:eastAsia="Century Gothic" w:hAnsiTheme="minorHAnsi" w:cstheme="minorHAnsi"/>
          <w:b/>
          <w:bCs/>
          <w:color w:val="000000" w:themeColor="text1"/>
          <w:sz w:val="22"/>
          <w:szCs w:val="22"/>
        </w:rPr>
      </w:pPr>
      <w:r w:rsidRPr="003D77CC">
        <w:rPr>
          <w:rStyle w:val="singlecolumnspanpaddedlinenth-child1"/>
          <w:rFonts w:asciiTheme="minorHAnsi" w:eastAsia="Century Gothic" w:hAnsiTheme="minorHAnsi" w:cstheme="minorHAnsi"/>
          <w:b/>
          <w:bCs/>
          <w:color w:val="000000" w:themeColor="text1"/>
          <w:sz w:val="22"/>
          <w:szCs w:val="22"/>
        </w:rPr>
        <w:t xml:space="preserve">Location – Palo </w:t>
      </w:r>
      <w:r w:rsidR="00E24411" w:rsidRPr="003D77CC">
        <w:rPr>
          <w:rStyle w:val="singlecolumnspanpaddedlinenth-child1"/>
          <w:rFonts w:asciiTheme="minorHAnsi" w:eastAsia="Century Gothic" w:hAnsiTheme="minorHAnsi" w:cstheme="minorHAnsi"/>
          <w:b/>
          <w:bCs/>
          <w:color w:val="000000" w:themeColor="text1"/>
          <w:sz w:val="22"/>
          <w:szCs w:val="22"/>
        </w:rPr>
        <w:t>Alto,</w:t>
      </w:r>
      <w:r w:rsidRPr="003D77CC">
        <w:rPr>
          <w:rStyle w:val="singlecolumnspanpaddedlinenth-child1"/>
          <w:rFonts w:asciiTheme="minorHAnsi" w:eastAsia="Century Gothic" w:hAnsiTheme="minorHAnsi" w:cstheme="minorHAnsi"/>
          <w:b/>
          <w:bCs/>
          <w:color w:val="000000" w:themeColor="text1"/>
          <w:sz w:val="22"/>
          <w:szCs w:val="22"/>
        </w:rPr>
        <w:t xml:space="preserve"> California</w:t>
      </w:r>
    </w:p>
    <w:p w14:paraId="18BD17E4" w14:textId="55E2AF60" w:rsidR="00632312" w:rsidRPr="003D77CC" w:rsidRDefault="00632312" w:rsidP="003D77CC">
      <w:pPr>
        <w:pStyle w:val="divdocumentulli"/>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Responsibilities</w:t>
      </w:r>
      <w:r w:rsidRPr="003D77CC">
        <w:rPr>
          <w:rStyle w:val="span"/>
          <w:rFonts w:asciiTheme="minorHAnsi" w:eastAsia="Century Gothic" w:hAnsiTheme="minorHAnsi" w:cstheme="minorHAnsi"/>
          <w:b/>
          <w:bCs/>
          <w:color w:val="000000" w:themeColor="text1"/>
          <w:sz w:val="22"/>
          <w:szCs w:val="22"/>
        </w:rPr>
        <w:t>:</w:t>
      </w:r>
    </w:p>
    <w:p w14:paraId="392BD966" w14:textId="1B1F8574" w:rsidR="002C1970" w:rsidRPr="003D77CC" w:rsidRDefault="002C197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Interact</w:t>
      </w:r>
      <w:r w:rsidR="00A159C8" w:rsidRPr="003D77CC">
        <w:rPr>
          <w:rStyle w:val="span"/>
          <w:rFonts w:asciiTheme="minorHAnsi" w:eastAsia="Century Gothic" w:hAnsiTheme="minorHAnsi" w:cstheme="minorHAnsi"/>
          <w:color w:val="000000" w:themeColor="text1"/>
          <w:sz w:val="22"/>
          <w:szCs w:val="22"/>
        </w:rPr>
        <w:t>ed</w:t>
      </w:r>
      <w:r w:rsidRPr="003D77CC">
        <w:rPr>
          <w:rStyle w:val="span"/>
          <w:rFonts w:asciiTheme="minorHAnsi" w:eastAsia="Century Gothic" w:hAnsiTheme="minorHAnsi" w:cstheme="minorHAnsi"/>
          <w:color w:val="000000" w:themeColor="text1"/>
          <w:sz w:val="22"/>
          <w:szCs w:val="22"/>
        </w:rPr>
        <w:t xml:space="preserve"> with the customer/onsite team to understand the functional requirements</w:t>
      </w:r>
      <w:r w:rsidR="00A159C8" w:rsidRPr="003D77CC">
        <w:rPr>
          <w:rStyle w:val="span"/>
          <w:rFonts w:asciiTheme="minorHAnsi" w:eastAsia="Century Gothic" w:hAnsiTheme="minorHAnsi" w:cstheme="minorHAnsi"/>
          <w:color w:val="000000" w:themeColor="text1"/>
          <w:sz w:val="22"/>
          <w:szCs w:val="22"/>
        </w:rPr>
        <w:t xml:space="preserve"> and involved in requirement gathering, grooming and created Jira tickets on user stories</w:t>
      </w:r>
      <w:r w:rsidR="001E107C" w:rsidRPr="003D77CC">
        <w:rPr>
          <w:rStyle w:val="span"/>
          <w:rFonts w:asciiTheme="minorHAnsi" w:eastAsia="Century Gothic" w:hAnsiTheme="minorHAnsi" w:cstheme="minorHAnsi"/>
          <w:color w:val="000000" w:themeColor="text1"/>
          <w:sz w:val="22"/>
          <w:szCs w:val="22"/>
        </w:rPr>
        <w:t>.</w:t>
      </w:r>
    </w:p>
    <w:p w14:paraId="2E8FB0D3" w14:textId="37152A42" w:rsidR="00630D0D" w:rsidRPr="003D77CC" w:rsidRDefault="00630D0D"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Performed technical troubleshooting to break down solutions and solve technical problems.</w:t>
      </w:r>
    </w:p>
    <w:p w14:paraId="19ADC380" w14:textId="791DCF78" w:rsidR="000E7564" w:rsidRPr="003D77CC" w:rsidRDefault="000E7564"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Lead </w:t>
      </w:r>
      <w:r w:rsidR="00E836E7" w:rsidRPr="003D77CC">
        <w:rPr>
          <w:rStyle w:val="span"/>
          <w:rFonts w:asciiTheme="minorHAnsi" w:eastAsia="Century Gothic" w:hAnsiTheme="minorHAnsi" w:cstheme="minorHAnsi"/>
          <w:color w:val="000000" w:themeColor="text1"/>
          <w:sz w:val="22"/>
          <w:szCs w:val="22"/>
        </w:rPr>
        <w:t>in Code review and sign off on QA and UAT user stories.</w:t>
      </w:r>
      <w:r w:rsidRPr="003D77CC">
        <w:rPr>
          <w:rStyle w:val="span"/>
          <w:rFonts w:asciiTheme="minorHAnsi" w:eastAsia="Century Gothic" w:hAnsiTheme="minorHAnsi" w:cstheme="minorHAnsi"/>
          <w:color w:val="000000" w:themeColor="text1"/>
          <w:sz w:val="22"/>
          <w:szCs w:val="22"/>
        </w:rPr>
        <w:t xml:space="preserve"> Lead onsite and off- shore team on tracking progress on tickets.</w:t>
      </w:r>
    </w:p>
    <w:p w14:paraId="39F7F7DD" w14:textId="15BFA84A" w:rsidR="001E107C" w:rsidRPr="003D77CC" w:rsidRDefault="001E107C"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Involved in developing, implementing &amp; testing on the Sandbox environment and provided production support.</w:t>
      </w:r>
    </w:p>
    <w:p w14:paraId="3141BC98" w14:textId="4213C964" w:rsidR="00FA442C" w:rsidRPr="003D77CC" w:rsidRDefault="000E6F8A"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Worked on Price rules, Product rules and </w:t>
      </w:r>
      <w:r w:rsidR="009433C2" w:rsidRPr="003D77CC">
        <w:rPr>
          <w:rStyle w:val="span"/>
          <w:rFonts w:asciiTheme="minorHAnsi" w:eastAsia="Century Gothic" w:hAnsiTheme="minorHAnsi" w:cstheme="minorHAnsi"/>
          <w:color w:val="000000" w:themeColor="text1"/>
          <w:sz w:val="22"/>
          <w:szCs w:val="22"/>
        </w:rPr>
        <w:t>product bundle configuration.</w:t>
      </w:r>
    </w:p>
    <w:p w14:paraId="40C3E1A7" w14:textId="77777777" w:rsidR="00A159C8"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Configured guided selling, Quote Process and process Input for Sales/ Service cloud and resolved quote related issue</w:t>
      </w:r>
      <w:r w:rsidR="00A159C8" w:rsidRPr="003D77CC">
        <w:rPr>
          <w:rStyle w:val="span"/>
          <w:rFonts w:asciiTheme="minorHAnsi" w:eastAsia="Century Gothic" w:hAnsiTheme="minorHAnsi" w:cstheme="minorHAnsi"/>
          <w:color w:val="000000" w:themeColor="text1"/>
          <w:sz w:val="22"/>
          <w:szCs w:val="22"/>
        </w:rPr>
        <w:t>.</w:t>
      </w:r>
    </w:p>
    <w:p w14:paraId="021554EE" w14:textId="557657AE" w:rsidR="006B4F9C" w:rsidRPr="003D77CC" w:rsidRDefault="006B4F9C"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Created Many-to-Many relationships and created Junction objects to implement Roll-up Summary fields to aggregate data from child records on the parent.</w:t>
      </w:r>
    </w:p>
    <w:p w14:paraId="71CCA430" w14:textId="31B6E6B3" w:rsidR="006B4F9C" w:rsidRPr="003D77CC" w:rsidRDefault="006B4F9C"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Designed and modified Approval processes and created Approval steps which used email alerts and field updates.</w:t>
      </w:r>
    </w:p>
    <w:p w14:paraId="155BE50B" w14:textId="496A5D64" w:rsidR="00791B7D" w:rsidRPr="003D77CC" w:rsidRDefault="00791B7D"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proofErr w:type="gramStart"/>
      <w:r w:rsidRPr="003D77CC">
        <w:rPr>
          <w:rStyle w:val="span"/>
          <w:rFonts w:asciiTheme="minorHAnsi" w:eastAsia="Century Gothic" w:hAnsiTheme="minorHAnsi" w:cstheme="minorHAnsi"/>
          <w:color w:val="000000" w:themeColor="text1"/>
          <w:sz w:val="22"/>
          <w:szCs w:val="22"/>
        </w:rPr>
        <w:t>Worked</w:t>
      </w:r>
      <w:proofErr w:type="gramEnd"/>
      <w:r w:rsidRPr="003D77CC">
        <w:rPr>
          <w:rStyle w:val="span"/>
          <w:rFonts w:asciiTheme="minorHAnsi" w:eastAsia="Century Gothic" w:hAnsiTheme="minorHAnsi" w:cstheme="minorHAnsi"/>
          <w:color w:val="000000" w:themeColor="text1"/>
          <w:sz w:val="22"/>
          <w:szCs w:val="22"/>
        </w:rPr>
        <w:t xml:space="preserve"> data migration's using Informatica and Data loader Depending on the use cases.</w:t>
      </w:r>
    </w:p>
    <w:p w14:paraId="4FCDD3D0" w14:textId="77777777" w:rsidR="000E6F8A"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Used Force.com developer toolkit including Apex Classes, Apex Triggers and Visual force pages to develop custom business logic</w:t>
      </w:r>
      <w:r w:rsidR="005C21D9" w:rsidRPr="003D77CC">
        <w:rPr>
          <w:rStyle w:val="span"/>
          <w:rFonts w:asciiTheme="minorHAnsi" w:eastAsia="Century Gothic" w:hAnsiTheme="minorHAnsi" w:cstheme="minorHAnsi"/>
          <w:color w:val="000000" w:themeColor="text1"/>
          <w:sz w:val="22"/>
          <w:szCs w:val="22"/>
        </w:rPr>
        <w:t>.</w:t>
      </w:r>
      <w:r w:rsidR="00E836E7" w:rsidRPr="003D77CC">
        <w:rPr>
          <w:rStyle w:val="span"/>
          <w:rFonts w:asciiTheme="minorHAnsi" w:eastAsia="Century Gothic" w:hAnsiTheme="minorHAnsi" w:cstheme="minorHAnsi"/>
          <w:color w:val="000000" w:themeColor="text1"/>
          <w:sz w:val="22"/>
          <w:szCs w:val="22"/>
        </w:rPr>
        <w:t xml:space="preserve"> </w:t>
      </w:r>
    </w:p>
    <w:p w14:paraId="7DEFD2F1" w14:textId="65C4F3E7" w:rsidR="0088080F"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Used SOQL &amp;SOSL with in Governor Limits for data manipulation needs of the application using Force.com Explorer</w:t>
      </w:r>
      <w:r w:rsidR="005C21D9" w:rsidRPr="003D77CC">
        <w:rPr>
          <w:rStyle w:val="span"/>
          <w:rFonts w:asciiTheme="minorHAnsi" w:eastAsia="Century Gothic" w:hAnsiTheme="minorHAnsi" w:cstheme="minorHAnsi"/>
          <w:color w:val="000000" w:themeColor="text1"/>
          <w:sz w:val="22"/>
          <w:szCs w:val="22"/>
        </w:rPr>
        <w:t>.</w:t>
      </w:r>
    </w:p>
    <w:p w14:paraId="55DCA29F" w14:textId="19360327" w:rsidR="0088080F"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Developed lightning components and Lightning apps to provide better and more interactive interfaces to end users, which help in sales enhancements</w:t>
      </w:r>
      <w:r w:rsidR="00A159C8" w:rsidRPr="003D77CC">
        <w:rPr>
          <w:rStyle w:val="span"/>
          <w:rFonts w:asciiTheme="minorHAnsi" w:eastAsia="Century Gothic" w:hAnsiTheme="minorHAnsi" w:cstheme="minorHAnsi"/>
          <w:color w:val="000000" w:themeColor="text1"/>
          <w:sz w:val="22"/>
          <w:szCs w:val="22"/>
        </w:rPr>
        <w:t xml:space="preserve"> and Worked on Lightning Web components (LWC), Converted buttons to LWC</w:t>
      </w:r>
    </w:p>
    <w:p w14:paraId="3D9BAFE2" w14:textId="4922B0AA" w:rsidR="00907CCD" w:rsidRPr="003D77CC" w:rsidRDefault="00907CCD"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Created API service for data integration from legacy system to SFDC using </w:t>
      </w:r>
      <w:r w:rsidR="00AC1C75" w:rsidRPr="003D77CC">
        <w:rPr>
          <w:rStyle w:val="span"/>
          <w:rFonts w:asciiTheme="minorHAnsi" w:eastAsia="Century Gothic" w:hAnsiTheme="minorHAnsi" w:cstheme="minorHAnsi"/>
          <w:color w:val="000000" w:themeColor="text1"/>
          <w:sz w:val="22"/>
          <w:szCs w:val="22"/>
        </w:rPr>
        <w:t>MuleSoft</w:t>
      </w:r>
      <w:r w:rsidR="00D660A8" w:rsidRPr="003D77CC">
        <w:rPr>
          <w:rStyle w:val="span"/>
          <w:rFonts w:asciiTheme="minorHAnsi" w:eastAsia="Century Gothic" w:hAnsiTheme="minorHAnsi" w:cstheme="minorHAnsi"/>
          <w:color w:val="000000" w:themeColor="text1"/>
          <w:sz w:val="22"/>
          <w:szCs w:val="22"/>
        </w:rPr>
        <w:t xml:space="preserve"> </w:t>
      </w:r>
      <w:r w:rsidR="00B0392F" w:rsidRPr="003D77CC">
        <w:rPr>
          <w:rStyle w:val="span"/>
          <w:rFonts w:asciiTheme="minorHAnsi" w:eastAsia="Century Gothic" w:hAnsiTheme="minorHAnsi" w:cstheme="minorHAnsi"/>
          <w:color w:val="000000" w:themeColor="text1"/>
          <w:sz w:val="22"/>
          <w:szCs w:val="22"/>
        </w:rPr>
        <w:t>ESB.</w:t>
      </w:r>
      <w:r w:rsidRPr="003D77CC">
        <w:rPr>
          <w:rStyle w:val="span"/>
          <w:rFonts w:asciiTheme="minorHAnsi" w:eastAsia="Century Gothic" w:hAnsiTheme="minorHAnsi" w:cstheme="minorHAnsi"/>
          <w:color w:val="000000" w:themeColor="text1"/>
          <w:sz w:val="22"/>
          <w:szCs w:val="22"/>
        </w:rPr>
        <w:t xml:space="preserve"> </w:t>
      </w:r>
    </w:p>
    <w:p w14:paraId="178F12E0" w14:textId="77777777" w:rsidR="0088080F"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Involved in using lightning Flows, Process Builder and Workflows</w:t>
      </w:r>
    </w:p>
    <w:p w14:paraId="66D3D9A3" w14:textId="20F5D1D4" w:rsidR="0088080F" w:rsidRPr="003D77CC" w:rsidRDefault="00000000" w:rsidP="003D77CC">
      <w:pPr>
        <w:pStyle w:val="divdocumentulli"/>
        <w:numPr>
          <w:ilvl w:val="0"/>
          <w:numId w:val="3"/>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Worked on customization of visual force to have Lightning Experience for desktop and mobile applications</w:t>
      </w:r>
      <w:r w:rsidR="009F25AF" w:rsidRPr="003D77CC">
        <w:rPr>
          <w:rStyle w:val="span"/>
          <w:rFonts w:asciiTheme="minorHAnsi" w:eastAsia="Century Gothic" w:hAnsiTheme="minorHAnsi" w:cstheme="minorHAnsi"/>
          <w:color w:val="000000" w:themeColor="text1"/>
          <w:sz w:val="22"/>
          <w:szCs w:val="22"/>
        </w:rPr>
        <w:t>.</w:t>
      </w:r>
    </w:p>
    <w:p w14:paraId="3AE50696" w14:textId="77777777" w:rsidR="002D7FE4" w:rsidRPr="003D77CC" w:rsidRDefault="002D7FE4" w:rsidP="003D77CC">
      <w:pPr>
        <w:pStyle w:val="divdocumentulli"/>
        <w:spacing w:line="240" w:lineRule="auto"/>
        <w:ind w:left="460"/>
        <w:jc w:val="both"/>
        <w:rPr>
          <w:rStyle w:val="span"/>
          <w:rFonts w:asciiTheme="minorHAnsi" w:eastAsia="Century Gothic" w:hAnsiTheme="minorHAnsi" w:cstheme="minorHAnsi"/>
          <w:color w:val="000000" w:themeColor="text1"/>
          <w:sz w:val="22"/>
          <w:szCs w:val="22"/>
        </w:rPr>
      </w:pPr>
    </w:p>
    <w:p w14:paraId="4063FD69" w14:textId="1A2480D9" w:rsidR="00912A44" w:rsidRPr="003D77CC" w:rsidRDefault="009F25AF" w:rsidP="003D77CC">
      <w:pPr>
        <w:pStyle w:val="divdocumentsinglecolumn"/>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Environment</w:t>
      </w:r>
      <w:r w:rsidRPr="003D77CC">
        <w:rPr>
          <w:rStyle w:val="span"/>
          <w:rFonts w:asciiTheme="minorHAnsi" w:eastAsia="Century Gothic" w:hAnsiTheme="minorHAnsi" w:cstheme="minorHAnsi"/>
          <w:b/>
          <w:bCs/>
          <w:color w:val="000000" w:themeColor="text1"/>
          <w:sz w:val="22"/>
          <w:szCs w:val="22"/>
        </w:rPr>
        <w:t>:</w:t>
      </w:r>
      <w:r w:rsidRPr="003D77CC">
        <w:rPr>
          <w:rStyle w:val="span"/>
          <w:rFonts w:asciiTheme="minorHAnsi" w:eastAsia="Century Gothic" w:hAnsiTheme="minorHAnsi" w:cstheme="minorHAnsi"/>
          <w:color w:val="000000" w:themeColor="text1"/>
          <w:sz w:val="22"/>
          <w:szCs w:val="22"/>
        </w:rPr>
        <w:t xml:space="preserve"> Sales cloud, Service and Commerce cloud</w:t>
      </w:r>
      <w:r w:rsidR="00912A44" w:rsidRPr="003D77CC">
        <w:rPr>
          <w:rStyle w:val="span"/>
          <w:rFonts w:asciiTheme="minorHAnsi" w:eastAsia="Century Gothic" w:hAnsiTheme="minorHAnsi" w:cstheme="minorHAnsi"/>
          <w:color w:val="000000" w:themeColor="text1"/>
          <w:sz w:val="22"/>
          <w:szCs w:val="22"/>
        </w:rPr>
        <w:t xml:space="preserve"> B2B</w:t>
      </w:r>
      <w:r w:rsidRPr="003D77CC">
        <w:rPr>
          <w:rStyle w:val="span"/>
          <w:rFonts w:asciiTheme="minorHAnsi" w:eastAsia="Century Gothic" w:hAnsiTheme="minorHAnsi" w:cstheme="minorHAnsi"/>
          <w:color w:val="000000" w:themeColor="text1"/>
          <w:sz w:val="22"/>
          <w:szCs w:val="22"/>
        </w:rPr>
        <w:t xml:space="preserve">. Salesforce.com platform, Apex Language, Visualforce Pages, Data Loader, HTML, Java </w:t>
      </w:r>
      <w:r w:rsidR="00203154" w:rsidRPr="003D77CC">
        <w:rPr>
          <w:rStyle w:val="span"/>
          <w:rFonts w:asciiTheme="minorHAnsi" w:eastAsia="Century Gothic" w:hAnsiTheme="minorHAnsi" w:cstheme="minorHAnsi"/>
          <w:color w:val="000000" w:themeColor="text1"/>
          <w:sz w:val="22"/>
          <w:szCs w:val="22"/>
        </w:rPr>
        <w:t>Script, Omni scripts, MuleSoft</w:t>
      </w:r>
      <w:r w:rsidR="004A4C34" w:rsidRPr="003D77CC">
        <w:rPr>
          <w:rStyle w:val="span"/>
          <w:rFonts w:asciiTheme="minorHAnsi" w:eastAsia="Century Gothic" w:hAnsiTheme="minorHAnsi" w:cstheme="minorHAnsi"/>
          <w:color w:val="000000" w:themeColor="text1"/>
          <w:sz w:val="22"/>
          <w:szCs w:val="22"/>
        </w:rPr>
        <w:t xml:space="preserve">, </w:t>
      </w:r>
      <w:r w:rsidR="005347CE" w:rsidRPr="003D77CC">
        <w:rPr>
          <w:rStyle w:val="span"/>
          <w:rFonts w:asciiTheme="minorHAnsi" w:eastAsia="Century Gothic" w:hAnsiTheme="minorHAnsi" w:cstheme="minorHAnsi"/>
          <w:color w:val="000000" w:themeColor="text1"/>
          <w:sz w:val="22"/>
          <w:szCs w:val="22"/>
        </w:rPr>
        <w:t>Oracle 10g,</w:t>
      </w:r>
      <w:r w:rsidR="00C340ED"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 xml:space="preserve">Windows XP, </w:t>
      </w:r>
      <w:r w:rsidR="00AC1C75" w:rsidRPr="003D77CC">
        <w:rPr>
          <w:rStyle w:val="span"/>
          <w:rFonts w:asciiTheme="minorHAnsi" w:eastAsia="Century Gothic" w:hAnsiTheme="minorHAnsi" w:cstheme="minorHAnsi"/>
          <w:color w:val="000000" w:themeColor="text1"/>
          <w:sz w:val="22"/>
          <w:szCs w:val="22"/>
        </w:rPr>
        <w:t>GitHub</w:t>
      </w:r>
      <w:r w:rsidR="00D660A8"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for deployments</w:t>
      </w:r>
    </w:p>
    <w:p w14:paraId="2DF81297" w14:textId="77777777" w:rsidR="001B5EB6" w:rsidRPr="003D77CC" w:rsidRDefault="001B5EB6" w:rsidP="003D77CC">
      <w:pPr>
        <w:pStyle w:val="divdocumentsinglecolumn"/>
        <w:spacing w:line="240" w:lineRule="auto"/>
        <w:jc w:val="both"/>
        <w:rPr>
          <w:rStyle w:val="span"/>
          <w:rFonts w:asciiTheme="minorHAnsi" w:eastAsia="Century Gothic" w:hAnsiTheme="minorHAnsi" w:cstheme="minorHAnsi"/>
          <w:color w:val="000000" w:themeColor="text1"/>
          <w:sz w:val="22"/>
          <w:szCs w:val="22"/>
        </w:rPr>
      </w:pPr>
    </w:p>
    <w:p w14:paraId="567F53DF" w14:textId="25C7F851" w:rsidR="00B65565" w:rsidRPr="003D77CC" w:rsidRDefault="00E24411"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Role-</w:t>
      </w:r>
      <w:r w:rsidR="00AB755F" w:rsidRPr="003D77CC">
        <w:rPr>
          <w:rStyle w:val="span"/>
          <w:rFonts w:asciiTheme="minorHAnsi" w:eastAsia="Century Gothic" w:hAnsiTheme="minorHAnsi" w:cstheme="minorHAnsi"/>
          <w:b/>
          <w:bCs/>
          <w:color w:val="000000" w:themeColor="text1"/>
          <w:sz w:val="22"/>
          <w:szCs w:val="22"/>
        </w:rPr>
        <w:t xml:space="preserve">Salesforce </w:t>
      </w:r>
      <w:r w:rsidRPr="003D77CC">
        <w:rPr>
          <w:rStyle w:val="span"/>
          <w:rFonts w:asciiTheme="minorHAnsi" w:eastAsia="Century Gothic" w:hAnsiTheme="minorHAnsi" w:cstheme="minorHAnsi"/>
          <w:b/>
          <w:bCs/>
          <w:color w:val="000000" w:themeColor="text1"/>
          <w:sz w:val="22"/>
          <w:szCs w:val="22"/>
        </w:rPr>
        <w:t>Developer</w:t>
      </w:r>
      <w:r w:rsidR="00C12B3F" w:rsidRPr="003D77CC">
        <w:rPr>
          <w:rStyle w:val="span"/>
          <w:rFonts w:asciiTheme="minorHAnsi" w:eastAsia="Century Gothic" w:hAnsiTheme="minorHAnsi" w:cstheme="minorHAnsi"/>
          <w:b/>
          <w:bCs/>
          <w:color w:val="000000" w:themeColor="text1"/>
          <w:sz w:val="22"/>
          <w:szCs w:val="22"/>
        </w:rPr>
        <w:t xml:space="preserve"> and CPQ consultant              </w:t>
      </w:r>
      <w:r w:rsidR="00B65565" w:rsidRPr="003D77CC">
        <w:rPr>
          <w:rStyle w:val="span"/>
          <w:rFonts w:asciiTheme="minorHAnsi" w:eastAsia="Century Gothic" w:hAnsiTheme="minorHAnsi" w:cstheme="minorHAnsi"/>
          <w:b/>
          <w:bCs/>
          <w:color w:val="000000" w:themeColor="text1"/>
          <w:sz w:val="22"/>
          <w:szCs w:val="22"/>
        </w:rPr>
        <w:t xml:space="preserve">                 </w:t>
      </w:r>
      <w:r w:rsidR="000C52A1" w:rsidRPr="003D77CC">
        <w:rPr>
          <w:rStyle w:val="span"/>
          <w:rFonts w:asciiTheme="minorHAnsi" w:eastAsia="Century Gothic" w:hAnsiTheme="minorHAnsi" w:cstheme="minorHAnsi"/>
          <w:b/>
          <w:bCs/>
          <w:color w:val="000000" w:themeColor="text1"/>
          <w:sz w:val="22"/>
          <w:szCs w:val="22"/>
        </w:rPr>
        <w:t xml:space="preserve">                  </w:t>
      </w:r>
      <w:r w:rsidR="001B6312" w:rsidRPr="003D77CC">
        <w:rPr>
          <w:rStyle w:val="span"/>
          <w:rFonts w:asciiTheme="minorHAnsi" w:eastAsia="Century Gothic" w:hAnsiTheme="minorHAnsi" w:cstheme="minorHAnsi"/>
          <w:b/>
          <w:bCs/>
          <w:color w:val="000000" w:themeColor="text1"/>
          <w:sz w:val="22"/>
          <w:szCs w:val="22"/>
        </w:rPr>
        <w:t xml:space="preserve">    </w:t>
      </w:r>
      <w:r w:rsidR="00B65565" w:rsidRPr="003D77CC">
        <w:rPr>
          <w:rStyle w:val="span"/>
          <w:rFonts w:asciiTheme="minorHAnsi" w:eastAsia="Century Gothic" w:hAnsiTheme="minorHAnsi" w:cstheme="minorHAnsi"/>
          <w:b/>
          <w:bCs/>
          <w:color w:val="000000" w:themeColor="text1"/>
          <w:sz w:val="22"/>
          <w:szCs w:val="22"/>
        </w:rPr>
        <w:t xml:space="preserve"> </w:t>
      </w:r>
      <w:r w:rsidR="00352975" w:rsidRPr="003D77CC">
        <w:rPr>
          <w:rStyle w:val="span"/>
          <w:rFonts w:asciiTheme="minorHAnsi" w:eastAsia="Century Gothic" w:hAnsiTheme="minorHAnsi" w:cstheme="minorHAnsi"/>
          <w:b/>
          <w:bCs/>
          <w:color w:val="000000" w:themeColor="text1"/>
          <w:sz w:val="22"/>
          <w:szCs w:val="22"/>
        </w:rPr>
        <w:t xml:space="preserve">     </w:t>
      </w:r>
      <w:r w:rsidR="00AB755F" w:rsidRPr="003D77CC">
        <w:rPr>
          <w:rStyle w:val="span"/>
          <w:rFonts w:asciiTheme="minorHAnsi" w:eastAsia="Century Gothic" w:hAnsiTheme="minorHAnsi" w:cstheme="minorHAnsi"/>
          <w:b/>
          <w:bCs/>
          <w:color w:val="000000" w:themeColor="text1"/>
          <w:sz w:val="22"/>
          <w:szCs w:val="22"/>
        </w:rPr>
        <w:t xml:space="preserve">     </w:t>
      </w:r>
      <w:r w:rsidR="001E279D" w:rsidRPr="003D77CC">
        <w:rPr>
          <w:rStyle w:val="span"/>
          <w:rFonts w:asciiTheme="minorHAnsi" w:eastAsia="Century Gothic" w:hAnsiTheme="minorHAnsi" w:cstheme="minorHAnsi"/>
          <w:b/>
          <w:bCs/>
          <w:color w:val="000000" w:themeColor="text1"/>
          <w:sz w:val="22"/>
          <w:szCs w:val="22"/>
        </w:rPr>
        <w:t xml:space="preserve">           </w:t>
      </w:r>
      <w:r w:rsidR="00C63535" w:rsidRPr="003D77CC">
        <w:rPr>
          <w:rStyle w:val="span"/>
          <w:rFonts w:asciiTheme="minorHAnsi" w:eastAsia="Century Gothic" w:hAnsiTheme="minorHAnsi" w:cstheme="minorHAnsi"/>
          <w:b/>
          <w:bCs/>
          <w:color w:val="000000" w:themeColor="text1"/>
          <w:sz w:val="22"/>
          <w:szCs w:val="22"/>
        </w:rPr>
        <w:t>M</w:t>
      </w:r>
      <w:r w:rsidR="001E279D" w:rsidRPr="003D77CC">
        <w:rPr>
          <w:rStyle w:val="span"/>
          <w:rFonts w:asciiTheme="minorHAnsi" w:eastAsia="Century Gothic" w:hAnsiTheme="minorHAnsi" w:cstheme="minorHAnsi"/>
          <w:b/>
          <w:bCs/>
          <w:color w:val="000000" w:themeColor="text1"/>
          <w:sz w:val="22"/>
          <w:szCs w:val="22"/>
        </w:rPr>
        <w:t>AY</w:t>
      </w:r>
      <w:r w:rsidR="00C63535" w:rsidRPr="003D77CC">
        <w:rPr>
          <w:rStyle w:val="span"/>
          <w:rFonts w:asciiTheme="minorHAnsi" w:eastAsia="Century Gothic" w:hAnsiTheme="minorHAnsi" w:cstheme="minorHAnsi"/>
          <w:b/>
          <w:bCs/>
          <w:color w:val="000000" w:themeColor="text1"/>
          <w:sz w:val="22"/>
          <w:szCs w:val="22"/>
        </w:rPr>
        <w:t xml:space="preserve"> 2019</w:t>
      </w:r>
      <w:r w:rsidR="001E279D" w:rsidRPr="003D77CC">
        <w:rPr>
          <w:rStyle w:val="span"/>
          <w:rFonts w:asciiTheme="minorHAnsi" w:eastAsia="Century Gothic" w:hAnsiTheme="minorHAnsi" w:cstheme="minorHAnsi"/>
          <w:b/>
          <w:bCs/>
          <w:color w:val="000000" w:themeColor="text1"/>
          <w:sz w:val="22"/>
          <w:szCs w:val="22"/>
        </w:rPr>
        <w:t xml:space="preserve"> </w:t>
      </w:r>
      <w:r w:rsidR="00B65565" w:rsidRPr="003D77CC">
        <w:rPr>
          <w:rStyle w:val="span"/>
          <w:rFonts w:asciiTheme="minorHAnsi" w:eastAsia="Century Gothic" w:hAnsiTheme="minorHAnsi" w:cstheme="minorHAnsi"/>
          <w:b/>
          <w:bCs/>
          <w:color w:val="000000" w:themeColor="text1"/>
          <w:sz w:val="22"/>
          <w:szCs w:val="22"/>
        </w:rPr>
        <w:t>-</w:t>
      </w:r>
      <w:r w:rsidR="001E279D" w:rsidRPr="003D77CC">
        <w:rPr>
          <w:rStyle w:val="span"/>
          <w:rFonts w:asciiTheme="minorHAnsi" w:eastAsia="Century Gothic" w:hAnsiTheme="minorHAnsi" w:cstheme="minorHAnsi"/>
          <w:b/>
          <w:bCs/>
          <w:color w:val="000000" w:themeColor="text1"/>
          <w:sz w:val="22"/>
          <w:szCs w:val="22"/>
        </w:rPr>
        <w:t xml:space="preserve"> </w:t>
      </w:r>
      <w:r w:rsidR="00B65565" w:rsidRPr="003D77CC">
        <w:rPr>
          <w:rStyle w:val="span"/>
          <w:rFonts w:asciiTheme="minorHAnsi" w:eastAsia="Century Gothic" w:hAnsiTheme="minorHAnsi" w:cstheme="minorHAnsi"/>
          <w:b/>
          <w:bCs/>
          <w:color w:val="000000" w:themeColor="text1"/>
          <w:sz w:val="22"/>
          <w:szCs w:val="22"/>
        </w:rPr>
        <w:t>O</w:t>
      </w:r>
      <w:r w:rsidR="001E279D" w:rsidRPr="003D77CC">
        <w:rPr>
          <w:rStyle w:val="span"/>
          <w:rFonts w:asciiTheme="minorHAnsi" w:eastAsia="Century Gothic" w:hAnsiTheme="minorHAnsi" w:cstheme="minorHAnsi"/>
          <w:b/>
          <w:bCs/>
          <w:color w:val="000000" w:themeColor="text1"/>
          <w:sz w:val="22"/>
          <w:szCs w:val="22"/>
        </w:rPr>
        <w:t>CT</w:t>
      </w:r>
      <w:r w:rsidR="00B65565" w:rsidRPr="003D77CC">
        <w:rPr>
          <w:rStyle w:val="span"/>
          <w:rFonts w:asciiTheme="minorHAnsi" w:eastAsia="Century Gothic" w:hAnsiTheme="minorHAnsi" w:cstheme="minorHAnsi"/>
          <w:b/>
          <w:bCs/>
          <w:color w:val="000000" w:themeColor="text1"/>
          <w:sz w:val="22"/>
          <w:szCs w:val="22"/>
        </w:rPr>
        <w:t xml:space="preserve"> 2022</w:t>
      </w:r>
    </w:p>
    <w:p w14:paraId="4235E59A" w14:textId="77777777" w:rsidR="00C63535" w:rsidRPr="003D77CC" w:rsidRDefault="00B65565" w:rsidP="003D77CC">
      <w:pPr>
        <w:pStyle w:val="divdocumentulli"/>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 xml:space="preserve">Client – Pros </w:t>
      </w:r>
    </w:p>
    <w:p w14:paraId="3084A93F" w14:textId="38F0E9AB" w:rsidR="00632312" w:rsidRPr="003D77CC" w:rsidRDefault="00B65565" w:rsidP="003D77CC">
      <w:pPr>
        <w:pStyle w:val="divdocumentulli"/>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 xml:space="preserve">Customers- </w:t>
      </w:r>
      <w:r w:rsidR="003B3624" w:rsidRPr="003D77CC">
        <w:rPr>
          <w:rStyle w:val="span"/>
          <w:rFonts w:asciiTheme="minorHAnsi" w:eastAsia="Century Gothic" w:hAnsiTheme="minorHAnsi" w:cstheme="minorHAnsi"/>
          <w:b/>
          <w:bCs/>
          <w:color w:val="000000" w:themeColor="text1"/>
          <w:sz w:val="22"/>
          <w:szCs w:val="22"/>
        </w:rPr>
        <w:t>(</w:t>
      </w:r>
      <w:r w:rsidR="004F0455" w:rsidRPr="003D77CC">
        <w:rPr>
          <w:rStyle w:val="span"/>
          <w:rFonts w:asciiTheme="minorHAnsi" w:eastAsia="Century Gothic" w:hAnsiTheme="minorHAnsi" w:cstheme="minorHAnsi"/>
          <w:b/>
          <w:bCs/>
          <w:color w:val="000000" w:themeColor="text1"/>
          <w:sz w:val="22"/>
          <w:szCs w:val="22"/>
        </w:rPr>
        <w:t>ADP, Office</w:t>
      </w:r>
      <w:r w:rsidRPr="003D77CC">
        <w:rPr>
          <w:rStyle w:val="span"/>
          <w:rFonts w:asciiTheme="minorHAnsi" w:eastAsia="Century Gothic" w:hAnsiTheme="minorHAnsi" w:cstheme="minorHAnsi"/>
          <w:b/>
          <w:bCs/>
          <w:color w:val="000000" w:themeColor="text1"/>
          <w:sz w:val="22"/>
          <w:szCs w:val="22"/>
        </w:rPr>
        <w:t xml:space="preserve"> </w:t>
      </w:r>
      <w:r w:rsidR="000E7560" w:rsidRPr="003D77CC">
        <w:rPr>
          <w:rStyle w:val="span"/>
          <w:rFonts w:asciiTheme="minorHAnsi" w:eastAsia="Century Gothic" w:hAnsiTheme="minorHAnsi" w:cstheme="minorHAnsi"/>
          <w:b/>
          <w:bCs/>
          <w:color w:val="000000" w:themeColor="text1"/>
          <w:sz w:val="22"/>
          <w:szCs w:val="22"/>
        </w:rPr>
        <w:t>Depot, Staples</w:t>
      </w:r>
      <w:r w:rsidR="00632312" w:rsidRPr="003D77CC">
        <w:rPr>
          <w:rStyle w:val="span"/>
          <w:rFonts w:asciiTheme="minorHAnsi" w:eastAsia="Century Gothic" w:hAnsiTheme="minorHAnsi" w:cstheme="minorHAnsi"/>
          <w:b/>
          <w:bCs/>
          <w:color w:val="000000" w:themeColor="text1"/>
          <w:sz w:val="22"/>
          <w:szCs w:val="22"/>
        </w:rPr>
        <w:t xml:space="preserve">, </w:t>
      </w:r>
      <w:r w:rsidR="001B6312" w:rsidRPr="003D77CC">
        <w:rPr>
          <w:rStyle w:val="span"/>
          <w:rFonts w:asciiTheme="minorHAnsi" w:eastAsia="Century Gothic" w:hAnsiTheme="minorHAnsi" w:cstheme="minorHAnsi"/>
          <w:b/>
          <w:bCs/>
          <w:color w:val="000000" w:themeColor="text1"/>
          <w:sz w:val="22"/>
          <w:szCs w:val="22"/>
        </w:rPr>
        <w:t xml:space="preserve">WM, </w:t>
      </w:r>
      <w:r w:rsidR="00FD247A" w:rsidRPr="003D77CC">
        <w:rPr>
          <w:rStyle w:val="span"/>
          <w:rFonts w:asciiTheme="minorHAnsi" w:eastAsia="Century Gothic" w:hAnsiTheme="minorHAnsi" w:cstheme="minorHAnsi"/>
          <w:b/>
          <w:bCs/>
          <w:color w:val="000000" w:themeColor="text1"/>
          <w:sz w:val="22"/>
          <w:szCs w:val="22"/>
        </w:rPr>
        <w:t>Avalara, Air</w:t>
      </w:r>
      <w:r w:rsidR="00C63535" w:rsidRPr="003D77CC">
        <w:rPr>
          <w:rStyle w:val="span"/>
          <w:rFonts w:asciiTheme="minorHAnsi" w:eastAsia="Century Gothic" w:hAnsiTheme="minorHAnsi" w:cstheme="minorHAnsi"/>
          <w:b/>
          <w:bCs/>
          <w:color w:val="000000" w:themeColor="text1"/>
          <w:sz w:val="22"/>
          <w:szCs w:val="22"/>
        </w:rPr>
        <w:t xml:space="preserve"> New Zealand</w:t>
      </w:r>
      <w:r w:rsidR="00AF0A15" w:rsidRPr="003D77CC">
        <w:rPr>
          <w:rStyle w:val="span"/>
          <w:rFonts w:asciiTheme="minorHAnsi" w:eastAsia="Century Gothic" w:hAnsiTheme="minorHAnsi" w:cstheme="minorHAnsi"/>
          <w:b/>
          <w:bCs/>
          <w:color w:val="000000" w:themeColor="text1"/>
          <w:sz w:val="22"/>
          <w:szCs w:val="22"/>
        </w:rPr>
        <w:t>)</w:t>
      </w:r>
    </w:p>
    <w:p w14:paraId="03BD3F42" w14:textId="4397CC68" w:rsidR="00632312" w:rsidRPr="003D77CC" w:rsidRDefault="00632312" w:rsidP="003D77CC">
      <w:pPr>
        <w:pStyle w:val="spanpaddedline"/>
        <w:spacing w:line="240" w:lineRule="auto"/>
        <w:jc w:val="both"/>
        <w:rPr>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Location - Houston, Texas</w:t>
      </w:r>
      <w:r w:rsidRPr="003D77CC">
        <w:rPr>
          <w:rFonts w:asciiTheme="minorHAnsi" w:eastAsia="Century Gothic" w:hAnsiTheme="minorHAnsi" w:cstheme="minorHAnsi"/>
          <w:b/>
          <w:bCs/>
          <w:color w:val="000000" w:themeColor="text1"/>
          <w:sz w:val="22"/>
          <w:szCs w:val="22"/>
        </w:rPr>
        <w:t xml:space="preserve"> </w:t>
      </w:r>
    </w:p>
    <w:p w14:paraId="14ABB3F4" w14:textId="77777777" w:rsidR="000B59FD" w:rsidRPr="003D77CC" w:rsidRDefault="00000000" w:rsidP="003D77CC">
      <w:pPr>
        <w:pStyle w:val="divdocumentulli"/>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Responsibilities</w:t>
      </w:r>
      <w:r w:rsidRPr="003D77CC">
        <w:rPr>
          <w:rStyle w:val="span"/>
          <w:rFonts w:asciiTheme="minorHAnsi" w:eastAsia="Century Gothic" w:hAnsiTheme="minorHAnsi" w:cstheme="minorHAnsi"/>
          <w:b/>
          <w:bCs/>
          <w:color w:val="000000" w:themeColor="text1"/>
          <w:sz w:val="22"/>
          <w:szCs w:val="22"/>
        </w:rPr>
        <w:t>:</w:t>
      </w:r>
    </w:p>
    <w:p w14:paraId="5D00D07A" w14:textId="4AE91D0D" w:rsidR="00EE2C3A" w:rsidRPr="003D77CC" w:rsidRDefault="00EE2C3A"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Worked with Business users in requirement gathering and documenting user stories.</w:t>
      </w:r>
    </w:p>
    <w:p w14:paraId="46203793" w14:textId="1696EA4D" w:rsidR="00EE2C3A" w:rsidRPr="003D77CC" w:rsidRDefault="00EE2C3A"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Lead grooming calls and Sprint review meeting and created Jira tickets.</w:t>
      </w:r>
    </w:p>
    <w:p w14:paraId="25AA4DB8" w14:textId="428354A2" w:rsidR="000B59FD" w:rsidRPr="003D77CC" w:rsidRDefault="000B59FD"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Proactive in Salesforce enhancements and bringing existing code into best practices.</w:t>
      </w:r>
    </w:p>
    <w:p w14:paraId="4B2E2122" w14:textId="4D21DAB4"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Worked on installing pros CPQ into customer sandbox and worked on setup complete process</w:t>
      </w:r>
      <w:r w:rsidR="00EE2C3A" w:rsidRPr="003D77CC">
        <w:rPr>
          <w:rStyle w:val="span"/>
          <w:rFonts w:asciiTheme="minorHAnsi" w:eastAsia="Century Gothic" w:hAnsiTheme="minorHAnsi" w:cstheme="minorHAnsi"/>
          <w:color w:val="000000" w:themeColor="text1"/>
          <w:sz w:val="22"/>
          <w:szCs w:val="22"/>
        </w:rPr>
        <w:t>.</w:t>
      </w:r>
    </w:p>
    <w:p w14:paraId="43BA048C" w14:textId="26D00F32"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Implement Pros CPQ for various customers which helps business in sales efficiency, effectiveness, cost reduction, and risk mitigations by configuring complex products, pricing, generate quotes and agreements and setting up of the template for proposal/Quotes</w:t>
      </w:r>
      <w:r w:rsidR="005E1E03" w:rsidRPr="003D77CC">
        <w:rPr>
          <w:rStyle w:val="span"/>
          <w:rFonts w:asciiTheme="minorHAnsi" w:eastAsia="Century Gothic" w:hAnsiTheme="minorHAnsi" w:cstheme="minorHAnsi"/>
          <w:color w:val="000000" w:themeColor="text1"/>
          <w:sz w:val="22"/>
          <w:szCs w:val="22"/>
        </w:rPr>
        <w:t>.</w:t>
      </w:r>
    </w:p>
    <w:p w14:paraId="3B9F3AA8" w14:textId="58088799" w:rsidR="005E1E03" w:rsidRPr="003D77CC" w:rsidRDefault="005E1E03"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Experience working on Pros catalog and configuring pricing.</w:t>
      </w:r>
    </w:p>
    <w:p w14:paraId="775B6A2F" w14:textId="20DFB9D1"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lastRenderedPageBreak/>
        <w:t>Expertise in SFDC Administrative tasks like creating Profiles, Custom objects, Roles, Users, Page Layouts, Email Services, Approvals, Workflows, Process builder, Sharing Rules, Custom Settings, custom metadata type, Validation rules, Reports, Dashboards, Tasks and actions</w:t>
      </w:r>
      <w:r w:rsidR="008532A5" w:rsidRPr="003D77CC">
        <w:rPr>
          <w:rStyle w:val="span"/>
          <w:rFonts w:asciiTheme="minorHAnsi" w:eastAsia="Century Gothic" w:hAnsiTheme="minorHAnsi" w:cstheme="minorHAnsi"/>
          <w:color w:val="000000" w:themeColor="text1"/>
          <w:sz w:val="22"/>
          <w:szCs w:val="22"/>
        </w:rPr>
        <w:t>.</w:t>
      </w:r>
    </w:p>
    <w:p w14:paraId="320D10F1" w14:textId="41E84D82"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Developed Apex Classes and Apex Triggers for various functional needs in the application</w:t>
      </w:r>
      <w:r w:rsidR="005E1E03" w:rsidRPr="003D77CC">
        <w:rPr>
          <w:rStyle w:val="span"/>
          <w:rFonts w:asciiTheme="minorHAnsi" w:eastAsia="Century Gothic" w:hAnsiTheme="minorHAnsi" w:cstheme="minorHAnsi"/>
          <w:color w:val="000000" w:themeColor="text1"/>
          <w:sz w:val="22"/>
          <w:szCs w:val="22"/>
        </w:rPr>
        <w:t xml:space="preserve"> and </w:t>
      </w:r>
      <w:r w:rsidRPr="003D77CC">
        <w:rPr>
          <w:rStyle w:val="span"/>
          <w:rFonts w:asciiTheme="minorHAnsi" w:eastAsia="Century Gothic" w:hAnsiTheme="minorHAnsi" w:cstheme="minorHAnsi"/>
          <w:color w:val="000000" w:themeColor="text1"/>
          <w:sz w:val="22"/>
          <w:szCs w:val="22"/>
        </w:rPr>
        <w:t xml:space="preserve">Written test methods and Test cases with code coverage of more than </w:t>
      </w:r>
      <w:r w:rsidR="005E1E03" w:rsidRPr="003D77CC">
        <w:rPr>
          <w:rStyle w:val="span"/>
          <w:rFonts w:asciiTheme="minorHAnsi" w:eastAsia="Century Gothic" w:hAnsiTheme="minorHAnsi" w:cstheme="minorHAnsi"/>
          <w:color w:val="000000" w:themeColor="text1"/>
          <w:sz w:val="22"/>
          <w:szCs w:val="22"/>
        </w:rPr>
        <w:t>85</w:t>
      </w:r>
      <w:r w:rsidRPr="003D77CC">
        <w:rPr>
          <w:rStyle w:val="span"/>
          <w:rFonts w:asciiTheme="minorHAnsi" w:eastAsia="Century Gothic" w:hAnsiTheme="minorHAnsi" w:cstheme="minorHAnsi"/>
          <w:color w:val="000000" w:themeColor="text1"/>
          <w:sz w:val="22"/>
          <w:szCs w:val="22"/>
        </w:rPr>
        <w:t>%</w:t>
      </w:r>
      <w:r w:rsidR="008532A5" w:rsidRPr="003D77CC">
        <w:rPr>
          <w:rStyle w:val="span"/>
          <w:rFonts w:asciiTheme="minorHAnsi" w:eastAsia="Century Gothic" w:hAnsiTheme="minorHAnsi" w:cstheme="minorHAnsi"/>
          <w:color w:val="000000" w:themeColor="text1"/>
          <w:sz w:val="22"/>
          <w:szCs w:val="22"/>
        </w:rPr>
        <w:t>.</w:t>
      </w:r>
    </w:p>
    <w:p w14:paraId="3A4FBD93" w14:textId="07F2521E"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Created various Scheduled and Batch apex jobs/ Logs based on the business requirements and perform unit testing, integration testing, and performance testing of new application functionality</w:t>
      </w:r>
      <w:r w:rsidR="008532A5" w:rsidRPr="003D77CC">
        <w:rPr>
          <w:rStyle w:val="span"/>
          <w:rFonts w:asciiTheme="minorHAnsi" w:eastAsia="Century Gothic" w:hAnsiTheme="minorHAnsi" w:cstheme="minorHAnsi"/>
          <w:color w:val="000000" w:themeColor="text1"/>
          <w:sz w:val="22"/>
          <w:szCs w:val="22"/>
        </w:rPr>
        <w:t>.</w:t>
      </w:r>
    </w:p>
    <w:p w14:paraId="202889F2" w14:textId="7644ECDC"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Analyze and mitigate issues identified during testing</w:t>
      </w:r>
      <w:r w:rsidR="00BC155B" w:rsidRPr="003D77CC">
        <w:rPr>
          <w:rStyle w:val="span"/>
          <w:rFonts w:asciiTheme="minorHAnsi" w:eastAsia="Century Gothic" w:hAnsiTheme="minorHAnsi" w:cstheme="minorHAnsi"/>
          <w:color w:val="000000" w:themeColor="text1"/>
          <w:sz w:val="22"/>
          <w:szCs w:val="22"/>
        </w:rPr>
        <w:t xml:space="preserve"> and assisted in performing and executing functional testing</w:t>
      </w:r>
      <w:r w:rsidR="008532A5" w:rsidRPr="003D77CC">
        <w:rPr>
          <w:rStyle w:val="span"/>
          <w:rFonts w:asciiTheme="minorHAnsi" w:eastAsia="Century Gothic" w:hAnsiTheme="minorHAnsi" w:cstheme="minorHAnsi"/>
          <w:color w:val="000000" w:themeColor="text1"/>
          <w:sz w:val="22"/>
          <w:szCs w:val="22"/>
        </w:rPr>
        <w:t>.</w:t>
      </w:r>
    </w:p>
    <w:p w14:paraId="4D48BFD7" w14:textId="4D3FBB51"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Experience using Visual Studio for deployments</w:t>
      </w:r>
      <w:r w:rsidR="00BC155B" w:rsidRPr="003D77CC">
        <w:rPr>
          <w:rStyle w:val="span"/>
          <w:rFonts w:asciiTheme="minorHAnsi" w:eastAsia="Century Gothic" w:hAnsiTheme="minorHAnsi" w:cstheme="minorHAnsi"/>
          <w:color w:val="000000" w:themeColor="text1"/>
          <w:sz w:val="22"/>
          <w:szCs w:val="22"/>
        </w:rPr>
        <w:t xml:space="preserve"> and h</w:t>
      </w:r>
      <w:r w:rsidRPr="003D77CC">
        <w:rPr>
          <w:rStyle w:val="span"/>
          <w:rFonts w:asciiTheme="minorHAnsi" w:eastAsia="Century Gothic" w:hAnsiTheme="minorHAnsi" w:cstheme="minorHAnsi"/>
          <w:color w:val="000000" w:themeColor="text1"/>
          <w:sz w:val="22"/>
          <w:szCs w:val="22"/>
        </w:rPr>
        <w:t>andled deployment using changesets and Gitlab</w:t>
      </w:r>
      <w:r w:rsidR="008532A5" w:rsidRPr="003D77CC">
        <w:rPr>
          <w:rStyle w:val="span"/>
          <w:rFonts w:asciiTheme="minorHAnsi" w:eastAsia="Century Gothic" w:hAnsiTheme="minorHAnsi" w:cstheme="minorHAnsi"/>
          <w:color w:val="000000" w:themeColor="text1"/>
          <w:sz w:val="22"/>
          <w:szCs w:val="22"/>
        </w:rPr>
        <w:t>.</w:t>
      </w:r>
    </w:p>
    <w:p w14:paraId="0E00C78E" w14:textId="196CF0B7" w:rsidR="0088080F" w:rsidRPr="003D77CC" w:rsidRDefault="00000000" w:rsidP="003D77CC">
      <w:pPr>
        <w:pStyle w:val="divdocumentulli"/>
        <w:numPr>
          <w:ilvl w:val="0"/>
          <w:numId w:val="4"/>
        </w:numPr>
        <w:spacing w:line="240" w:lineRule="auto"/>
        <w:ind w:left="460" w:hanging="201"/>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Worked on Conga clause types, clauses, Queries, generating solutions, creating template using template builder</w:t>
      </w:r>
      <w:r w:rsidR="00BC155B" w:rsidRPr="003D77CC">
        <w:rPr>
          <w:rStyle w:val="span"/>
          <w:rFonts w:asciiTheme="minorHAnsi" w:eastAsia="Century Gothic" w:hAnsiTheme="minorHAnsi" w:cstheme="minorHAnsi"/>
          <w:color w:val="000000" w:themeColor="text1"/>
          <w:sz w:val="22"/>
          <w:szCs w:val="22"/>
        </w:rPr>
        <w:t xml:space="preserve"> and </w:t>
      </w:r>
      <w:r w:rsidR="00557463" w:rsidRPr="003D77CC">
        <w:rPr>
          <w:rStyle w:val="span"/>
          <w:rFonts w:asciiTheme="minorHAnsi" w:eastAsia="Century Gothic" w:hAnsiTheme="minorHAnsi" w:cstheme="minorHAnsi"/>
          <w:color w:val="000000" w:themeColor="text1"/>
          <w:sz w:val="22"/>
          <w:szCs w:val="22"/>
        </w:rPr>
        <w:t>DocuSign</w:t>
      </w:r>
      <w:r w:rsidR="00D660A8"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integration for conga documents for E-signature</w:t>
      </w:r>
      <w:r w:rsidR="008532A5" w:rsidRPr="003D77CC">
        <w:rPr>
          <w:rStyle w:val="span"/>
          <w:rFonts w:asciiTheme="minorHAnsi" w:eastAsia="Century Gothic" w:hAnsiTheme="minorHAnsi" w:cstheme="minorHAnsi"/>
          <w:color w:val="000000" w:themeColor="text1"/>
          <w:sz w:val="22"/>
          <w:szCs w:val="22"/>
        </w:rPr>
        <w:t>.</w:t>
      </w:r>
    </w:p>
    <w:p w14:paraId="5CAED422" w14:textId="77777777" w:rsidR="005A6CC8" w:rsidRPr="003D77CC" w:rsidRDefault="005A6CC8" w:rsidP="003D77CC">
      <w:pPr>
        <w:pStyle w:val="divdocumentulli"/>
        <w:spacing w:line="240" w:lineRule="auto"/>
        <w:ind w:left="460"/>
        <w:jc w:val="both"/>
        <w:rPr>
          <w:rStyle w:val="span"/>
          <w:rFonts w:asciiTheme="minorHAnsi" w:eastAsia="Century Gothic" w:hAnsiTheme="minorHAnsi" w:cstheme="minorHAnsi"/>
          <w:color w:val="000000" w:themeColor="text1"/>
          <w:sz w:val="22"/>
          <w:szCs w:val="22"/>
        </w:rPr>
      </w:pPr>
    </w:p>
    <w:p w14:paraId="207219E2" w14:textId="51234EBF" w:rsidR="00B0392F" w:rsidRPr="003D77CC" w:rsidRDefault="00086409" w:rsidP="003D77CC">
      <w:pPr>
        <w:pStyle w:val="divdocumentulli"/>
        <w:spacing w:line="240" w:lineRule="auto"/>
        <w:jc w:val="both"/>
        <w:rPr>
          <w:rStyle w:val="span"/>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Environment</w:t>
      </w:r>
      <w:r w:rsidRPr="003D77CC">
        <w:rPr>
          <w:rStyle w:val="span"/>
          <w:rFonts w:asciiTheme="minorHAnsi" w:eastAsia="Century Gothic" w:hAnsiTheme="minorHAnsi" w:cstheme="minorHAnsi"/>
          <w:b/>
          <w:bCs/>
          <w:color w:val="000000" w:themeColor="text1"/>
          <w:sz w:val="22"/>
          <w:szCs w:val="22"/>
        </w:rPr>
        <w:t>:</w:t>
      </w:r>
      <w:r w:rsidRPr="003D77CC">
        <w:rPr>
          <w:rStyle w:val="span"/>
          <w:rFonts w:asciiTheme="minorHAnsi" w:eastAsia="Century Gothic" w:hAnsiTheme="minorHAnsi" w:cstheme="minorHAnsi"/>
          <w:color w:val="000000" w:themeColor="text1"/>
          <w:sz w:val="22"/>
          <w:szCs w:val="22"/>
        </w:rPr>
        <w:t xml:space="preserve"> Sales cloud, Service and Commerce cloud. Salesforce.com platform, Apex Language, Visualforce Pages, Data Loader, HTML, Java Script, Windows XP, Microsoft Dynamics, Visual </w:t>
      </w:r>
      <w:r w:rsidR="00562B35" w:rsidRPr="003D77CC">
        <w:rPr>
          <w:rStyle w:val="span"/>
          <w:rFonts w:asciiTheme="minorHAnsi" w:eastAsia="Century Gothic" w:hAnsiTheme="minorHAnsi" w:cstheme="minorHAnsi"/>
          <w:color w:val="000000" w:themeColor="text1"/>
          <w:sz w:val="22"/>
          <w:szCs w:val="22"/>
        </w:rPr>
        <w:t>Studio, Salesforce</w:t>
      </w:r>
      <w:r w:rsidR="001B5EB6" w:rsidRPr="003D77CC">
        <w:rPr>
          <w:rStyle w:val="span"/>
          <w:rFonts w:asciiTheme="minorHAnsi" w:eastAsia="Century Gothic" w:hAnsiTheme="minorHAnsi" w:cstheme="minorHAnsi"/>
          <w:color w:val="000000" w:themeColor="text1"/>
          <w:sz w:val="22"/>
          <w:szCs w:val="22"/>
        </w:rPr>
        <w:t xml:space="preserve"> CPQ, </w:t>
      </w:r>
      <w:proofErr w:type="spellStart"/>
      <w:r w:rsidR="001B5EB6" w:rsidRPr="003D77CC">
        <w:rPr>
          <w:rStyle w:val="span"/>
          <w:rFonts w:asciiTheme="minorHAnsi" w:eastAsia="Century Gothic" w:hAnsiTheme="minorHAnsi" w:cstheme="minorHAnsi"/>
          <w:color w:val="000000" w:themeColor="text1"/>
          <w:sz w:val="22"/>
          <w:szCs w:val="22"/>
        </w:rPr>
        <w:t>Prodly</w:t>
      </w:r>
      <w:proofErr w:type="spellEnd"/>
      <w:r w:rsidR="001B5EB6" w:rsidRPr="003D77CC">
        <w:rPr>
          <w:rStyle w:val="span"/>
          <w:rFonts w:asciiTheme="minorHAnsi" w:eastAsia="Century Gothic" w:hAnsiTheme="minorHAnsi" w:cstheme="minorHAnsi"/>
          <w:color w:val="000000" w:themeColor="text1"/>
          <w:sz w:val="22"/>
          <w:szCs w:val="22"/>
        </w:rPr>
        <w:t>.</w:t>
      </w:r>
    </w:p>
    <w:p w14:paraId="51F8EB15" w14:textId="77777777" w:rsidR="002F47D6" w:rsidRPr="003D77CC" w:rsidRDefault="002F47D6" w:rsidP="003D77CC">
      <w:pPr>
        <w:pStyle w:val="divdocumentulli"/>
        <w:spacing w:line="240" w:lineRule="auto"/>
        <w:jc w:val="both"/>
        <w:rPr>
          <w:rStyle w:val="span"/>
          <w:rFonts w:asciiTheme="minorHAnsi" w:eastAsia="Century Gothic" w:hAnsiTheme="minorHAnsi" w:cstheme="minorHAnsi"/>
          <w:color w:val="000000" w:themeColor="text1"/>
          <w:sz w:val="22"/>
          <w:szCs w:val="22"/>
        </w:rPr>
      </w:pPr>
    </w:p>
    <w:p w14:paraId="3E2D9F28" w14:textId="77777777" w:rsidR="001E279D" w:rsidRPr="003D77CC" w:rsidRDefault="002E0F6D"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Role – Salesforce</w:t>
      </w:r>
      <w:r w:rsidR="002F47D6" w:rsidRPr="003D77CC">
        <w:rPr>
          <w:rStyle w:val="span"/>
          <w:rFonts w:asciiTheme="minorHAnsi" w:eastAsia="Century Gothic" w:hAnsiTheme="minorHAnsi" w:cstheme="minorHAnsi"/>
          <w:b/>
          <w:bCs/>
          <w:color w:val="000000" w:themeColor="text1"/>
          <w:sz w:val="22"/>
          <w:szCs w:val="22"/>
        </w:rPr>
        <w:t xml:space="preserve"> Admin and </w:t>
      </w:r>
      <w:r w:rsidRPr="003D77CC">
        <w:rPr>
          <w:rStyle w:val="span"/>
          <w:rFonts w:asciiTheme="minorHAnsi" w:eastAsia="Century Gothic" w:hAnsiTheme="minorHAnsi" w:cstheme="minorHAnsi"/>
          <w:b/>
          <w:bCs/>
          <w:color w:val="000000" w:themeColor="text1"/>
          <w:sz w:val="22"/>
          <w:szCs w:val="22"/>
        </w:rPr>
        <w:t>Developer</w:t>
      </w:r>
      <w:r w:rsidR="00F75863" w:rsidRPr="003D77CC">
        <w:rPr>
          <w:rStyle w:val="span"/>
          <w:rFonts w:asciiTheme="minorHAnsi" w:eastAsia="Century Gothic" w:hAnsiTheme="minorHAnsi" w:cstheme="minorHAnsi"/>
          <w:b/>
          <w:bCs/>
          <w:color w:val="000000" w:themeColor="text1"/>
          <w:sz w:val="22"/>
          <w:szCs w:val="22"/>
        </w:rPr>
        <w:t xml:space="preserve">                                   </w:t>
      </w:r>
      <w:r w:rsidRPr="003D77CC">
        <w:rPr>
          <w:rStyle w:val="span"/>
          <w:rFonts w:asciiTheme="minorHAnsi" w:eastAsia="Century Gothic" w:hAnsiTheme="minorHAnsi" w:cstheme="minorHAnsi"/>
          <w:b/>
          <w:bCs/>
          <w:color w:val="000000" w:themeColor="text1"/>
          <w:sz w:val="22"/>
          <w:szCs w:val="22"/>
        </w:rPr>
        <w:t xml:space="preserve">                                           </w:t>
      </w:r>
      <w:r w:rsidR="001E279D" w:rsidRPr="003D77CC">
        <w:rPr>
          <w:rStyle w:val="span"/>
          <w:rFonts w:asciiTheme="minorHAnsi" w:eastAsia="Century Gothic" w:hAnsiTheme="minorHAnsi" w:cstheme="minorHAnsi"/>
          <w:b/>
          <w:bCs/>
          <w:color w:val="000000" w:themeColor="text1"/>
          <w:sz w:val="22"/>
          <w:szCs w:val="22"/>
        </w:rPr>
        <w:t xml:space="preserve">            </w:t>
      </w:r>
      <w:r w:rsidRPr="003D77CC">
        <w:rPr>
          <w:rStyle w:val="span"/>
          <w:rFonts w:asciiTheme="minorHAnsi" w:eastAsia="Century Gothic" w:hAnsiTheme="minorHAnsi" w:cstheme="minorHAnsi"/>
          <w:b/>
          <w:bCs/>
          <w:color w:val="000000" w:themeColor="text1"/>
          <w:sz w:val="22"/>
          <w:szCs w:val="22"/>
        </w:rPr>
        <w:t>F</w:t>
      </w:r>
      <w:r w:rsidR="001E279D" w:rsidRPr="003D77CC">
        <w:rPr>
          <w:rStyle w:val="span"/>
          <w:rFonts w:asciiTheme="minorHAnsi" w:eastAsia="Century Gothic" w:hAnsiTheme="minorHAnsi" w:cstheme="minorHAnsi"/>
          <w:b/>
          <w:bCs/>
          <w:color w:val="000000" w:themeColor="text1"/>
          <w:sz w:val="22"/>
          <w:szCs w:val="22"/>
        </w:rPr>
        <w:t>EB</w:t>
      </w:r>
      <w:r w:rsidRPr="003D77CC">
        <w:rPr>
          <w:rStyle w:val="span"/>
          <w:rFonts w:asciiTheme="minorHAnsi" w:eastAsia="Century Gothic" w:hAnsiTheme="minorHAnsi" w:cstheme="minorHAnsi"/>
          <w:b/>
          <w:bCs/>
          <w:color w:val="000000" w:themeColor="text1"/>
          <w:sz w:val="22"/>
          <w:szCs w:val="22"/>
        </w:rPr>
        <w:t xml:space="preserve"> 2018</w:t>
      </w:r>
      <w:r w:rsidR="001E279D" w:rsidRPr="003D77CC">
        <w:rPr>
          <w:rStyle w:val="span"/>
          <w:rFonts w:asciiTheme="minorHAnsi" w:eastAsia="Century Gothic" w:hAnsiTheme="minorHAnsi" w:cstheme="minorHAnsi"/>
          <w:b/>
          <w:bCs/>
          <w:color w:val="000000" w:themeColor="text1"/>
          <w:sz w:val="22"/>
          <w:szCs w:val="22"/>
        </w:rPr>
        <w:t xml:space="preserve"> </w:t>
      </w:r>
      <w:r w:rsidRPr="003D77CC">
        <w:rPr>
          <w:rStyle w:val="span"/>
          <w:rFonts w:asciiTheme="minorHAnsi" w:eastAsia="Century Gothic" w:hAnsiTheme="minorHAnsi" w:cstheme="minorHAnsi"/>
          <w:b/>
          <w:bCs/>
          <w:color w:val="000000" w:themeColor="text1"/>
          <w:sz w:val="22"/>
          <w:szCs w:val="22"/>
        </w:rPr>
        <w:t>-</w:t>
      </w:r>
      <w:r w:rsidR="001E279D" w:rsidRPr="003D77CC">
        <w:rPr>
          <w:rStyle w:val="span"/>
          <w:rFonts w:asciiTheme="minorHAnsi" w:eastAsia="Century Gothic" w:hAnsiTheme="minorHAnsi" w:cstheme="minorHAnsi"/>
          <w:b/>
          <w:bCs/>
          <w:color w:val="000000" w:themeColor="text1"/>
          <w:sz w:val="22"/>
          <w:szCs w:val="22"/>
        </w:rPr>
        <w:t xml:space="preserve"> </w:t>
      </w:r>
      <w:r w:rsidR="008B143C" w:rsidRPr="003D77CC">
        <w:rPr>
          <w:rStyle w:val="span"/>
          <w:rFonts w:asciiTheme="minorHAnsi" w:eastAsia="Century Gothic" w:hAnsiTheme="minorHAnsi" w:cstheme="minorHAnsi"/>
          <w:b/>
          <w:bCs/>
          <w:color w:val="000000" w:themeColor="text1"/>
          <w:sz w:val="22"/>
          <w:szCs w:val="22"/>
        </w:rPr>
        <w:t>A</w:t>
      </w:r>
      <w:r w:rsidR="001E279D" w:rsidRPr="003D77CC">
        <w:rPr>
          <w:rStyle w:val="span"/>
          <w:rFonts w:asciiTheme="minorHAnsi" w:eastAsia="Century Gothic" w:hAnsiTheme="minorHAnsi" w:cstheme="minorHAnsi"/>
          <w:b/>
          <w:bCs/>
          <w:color w:val="000000" w:themeColor="text1"/>
          <w:sz w:val="22"/>
          <w:szCs w:val="22"/>
        </w:rPr>
        <w:t>PR</w:t>
      </w:r>
      <w:r w:rsidRPr="003D77CC">
        <w:rPr>
          <w:rStyle w:val="span"/>
          <w:rFonts w:asciiTheme="minorHAnsi" w:eastAsia="Century Gothic" w:hAnsiTheme="minorHAnsi" w:cstheme="minorHAnsi"/>
          <w:b/>
          <w:bCs/>
          <w:color w:val="000000" w:themeColor="text1"/>
          <w:sz w:val="22"/>
          <w:szCs w:val="22"/>
        </w:rPr>
        <w:t xml:space="preserve"> 20</w:t>
      </w:r>
      <w:r w:rsidR="008B143C" w:rsidRPr="003D77CC">
        <w:rPr>
          <w:rStyle w:val="span"/>
          <w:rFonts w:asciiTheme="minorHAnsi" w:eastAsia="Century Gothic" w:hAnsiTheme="minorHAnsi" w:cstheme="minorHAnsi"/>
          <w:b/>
          <w:bCs/>
          <w:color w:val="000000" w:themeColor="text1"/>
          <w:sz w:val="22"/>
          <w:szCs w:val="22"/>
        </w:rPr>
        <w:t>19</w:t>
      </w:r>
    </w:p>
    <w:p w14:paraId="2E05038C" w14:textId="32A6A5A6" w:rsidR="002E0F6D" w:rsidRPr="003D77CC" w:rsidRDefault="002E0F6D" w:rsidP="003D77CC">
      <w:pPr>
        <w:pStyle w:val="divdocumentsinglecolumn"/>
        <w:spacing w:line="240" w:lineRule="auto"/>
        <w:jc w:val="both"/>
        <w:rPr>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Client -Citrix</w:t>
      </w:r>
    </w:p>
    <w:p w14:paraId="67A1DDE7" w14:textId="2EF354A2" w:rsidR="00E05668" w:rsidRPr="003D77CC" w:rsidRDefault="002E0F6D" w:rsidP="003D77CC">
      <w:pPr>
        <w:pStyle w:val="spanpaddedline"/>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Location - Fort Lauderdale, Florida</w:t>
      </w:r>
    </w:p>
    <w:p w14:paraId="5D298FB0" w14:textId="77777777" w:rsidR="00C20E32" w:rsidRPr="003D77CC" w:rsidRDefault="002E0F6D" w:rsidP="003D77CC">
      <w:pPr>
        <w:pStyle w:val="spanpaddedline"/>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Responsibilities</w:t>
      </w:r>
      <w:r w:rsidRPr="003D77CC">
        <w:rPr>
          <w:rStyle w:val="span"/>
          <w:rFonts w:asciiTheme="minorHAnsi" w:eastAsia="Century Gothic" w:hAnsiTheme="minorHAnsi" w:cstheme="minorHAnsi"/>
          <w:b/>
          <w:bCs/>
          <w:color w:val="000000" w:themeColor="text1"/>
          <w:sz w:val="22"/>
          <w:szCs w:val="22"/>
        </w:rPr>
        <w:t>:</w:t>
      </w:r>
    </w:p>
    <w:p w14:paraId="5D6FA206" w14:textId="77777777" w:rsidR="00811B6D" w:rsidRPr="003D77CC" w:rsidRDefault="00811B6D" w:rsidP="003D77CC">
      <w:pPr>
        <w:pStyle w:val="spanpaddedline"/>
        <w:spacing w:line="240" w:lineRule="auto"/>
        <w:jc w:val="both"/>
        <w:rPr>
          <w:rStyle w:val="span"/>
          <w:rFonts w:asciiTheme="minorHAnsi" w:eastAsia="Century Gothic" w:hAnsiTheme="minorHAnsi" w:cstheme="minorHAnsi"/>
          <w:b/>
          <w:bCs/>
          <w:color w:val="000000" w:themeColor="text1"/>
          <w:sz w:val="22"/>
          <w:szCs w:val="22"/>
        </w:rPr>
      </w:pPr>
    </w:p>
    <w:p w14:paraId="486973F4" w14:textId="77777777" w:rsidR="00811B6D" w:rsidRPr="003D77CC" w:rsidRDefault="00811B6D" w:rsidP="003D77CC">
      <w:pPr>
        <w:pStyle w:val="spanpaddedline"/>
        <w:numPr>
          <w:ilvl w:val="0"/>
          <w:numId w:val="26"/>
        </w:numPr>
        <w:spacing w:line="240" w:lineRule="auto"/>
        <w:jc w:val="both"/>
        <w:rPr>
          <w:rFonts w:asciiTheme="minorHAnsi" w:eastAsia="Century Gothic" w:hAnsiTheme="minorHAnsi" w:cstheme="minorHAnsi"/>
          <w:color w:val="000000" w:themeColor="text1"/>
          <w:sz w:val="22"/>
          <w:szCs w:val="22"/>
        </w:rPr>
      </w:pPr>
      <w:r w:rsidRPr="003D77CC">
        <w:rPr>
          <w:rFonts w:asciiTheme="minorHAnsi" w:hAnsiTheme="minorHAnsi" w:cstheme="minorHAnsi"/>
          <w:color w:val="000000" w:themeColor="text1"/>
          <w:sz w:val="22"/>
          <w:szCs w:val="22"/>
        </w:rPr>
        <w:t>Collaborated with client stakeholders to define requirements, deliverables, and set and managed expectations.</w:t>
      </w:r>
    </w:p>
    <w:p w14:paraId="10923DFF" w14:textId="77777777" w:rsidR="00811B6D" w:rsidRPr="003D77CC" w:rsidRDefault="00811B6D" w:rsidP="003D77CC">
      <w:pPr>
        <w:pStyle w:val="NormalWeb"/>
        <w:numPr>
          <w:ilvl w:val="0"/>
          <w:numId w:val="25"/>
        </w:numPr>
        <w:spacing w:before="0" w:beforeAutospacing="0" w:after="0" w:afterAutospacing="0"/>
        <w:jc w:val="both"/>
        <w:textAlignment w:val="baseline"/>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 xml:space="preserve">Performed the detailed analysis of functional and technical requirements; designed &amp; deployed the custom objects; identified the lookup and master-detail relationships; and created the junction objects. Demonstrated ability to translate customer requirements into </w:t>
      </w:r>
      <w:proofErr w:type="gramStart"/>
      <w:r w:rsidRPr="003D77CC">
        <w:rPr>
          <w:rFonts w:asciiTheme="minorHAnsi" w:hAnsiTheme="minorHAnsi" w:cstheme="minorHAnsi"/>
          <w:color w:val="000000" w:themeColor="text1"/>
          <w:sz w:val="22"/>
          <w:szCs w:val="22"/>
        </w:rPr>
        <w:t>specification</w:t>
      </w:r>
      <w:proofErr w:type="gramEnd"/>
      <w:r w:rsidRPr="003D77CC">
        <w:rPr>
          <w:rFonts w:asciiTheme="minorHAnsi" w:hAnsiTheme="minorHAnsi" w:cstheme="minorHAnsi"/>
          <w:color w:val="000000" w:themeColor="text1"/>
          <w:sz w:val="22"/>
          <w:szCs w:val="22"/>
        </w:rPr>
        <w:t>.</w:t>
      </w:r>
    </w:p>
    <w:p w14:paraId="556117C2"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Worked on environment management, release management, code versioning best practices, and deployment methodologies (</w:t>
      </w:r>
      <w:proofErr w:type="spellStart"/>
      <w:r w:rsidRPr="003D77CC">
        <w:rPr>
          <w:rFonts w:asciiTheme="minorHAnsi" w:hAnsiTheme="minorHAnsi" w:cstheme="minorHAnsi"/>
          <w:color w:val="000000" w:themeColor="text1"/>
          <w:sz w:val="22"/>
          <w:szCs w:val="22"/>
        </w:rPr>
        <w:t>devops</w:t>
      </w:r>
      <w:proofErr w:type="spellEnd"/>
      <w:r w:rsidRPr="003D77CC">
        <w:rPr>
          <w:rFonts w:asciiTheme="minorHAnsi" w:hAnsiTheme="minorHAnsi" w:cstheme="minorHAnsi"/>
          <w:color w:val="000000" w:themeColor="text1"/>
          <w:sz w:val="22"/>
          <w:szCs w:val="22"/>
        </w:rPr>
        <w:t>) and version control systems like Git/GitHub</w:t>
      </w:r>
    </w:p>
    <w:p w14:paraId="08D94931"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 xml:space="preserve">Collaborated with cross-functional teams, including administrators, architects, and QA, to coordinate system integration and deployment activities. </w:t>
      </w:r>
    </w:p>
    <w:p w14:paraId="12D99CDE" w14:textId="77777777" w:rsidR="00811B6D" w:rsidRPr="003D77CC" w:rsidRDefault="00811B6D" w:rsidP="003D77CC">
      <w:pPr>
        <w:pStyle w:val="NormalWeb"/>
        <w:numPr>
          <w:ilvl w:val="0"/>
          <w:numId w:val="25"/>
        </w:numPr>
        <w:spacing w:before="0" w:beforeAutospacing="0" w:after="0" w:afterAutospacing="0"/>
        <w:jc w:val="both"/>
        <w:textAlignment w:val="baseline"/>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Developed dynamic Salesforce.com Visualforce pages using Apex page functions and actions, designing them using HTML, CSS, and JavaScript.</w:t>
      </w:r>
    </w:p>
    <w:p w14:paraId="4163AFBD"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 xml:space="preserve">Worked on Salesforce security settings, workflows, and user access controls. </w:t>
      </w:r>
    </w:p>
    <w:p w14:paraId="2859BD41"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Built custom reports and dashboards for sales insights. Worked on Custom objects, custom fields, custom page layouts, workflows, validation rules, approval processes, custom tabs, record types and email generation according to application requirements.</w:t>
      </w:r>
    </w:p>
    <w:p w14:paraId="15BE270E"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sz w:val="22"/>
          <w:szCs w:val="22"/>
          <w:shd w:val="clear" w:color="auto" w:fill="FFFFFF"/>
        </w:rPr>
        <w:t>Designed and built reports and dashboards to provide insights into business performance and identify areas for improvement.</w:t>
      </w:r>
    </w:p>
    <w:p w14:paraId="3AECFFA8"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sz w:val="22"/>
          <w:szCs w:val="22"/>
        </w:rPr>
      </w:pPr>
      <w:r w:rsidRPr="003D77CC">
        <w:rPr>
          <w:rFonts w:asciiTheme="minorHAnsi" w:hAnsiTheme="minorHAnsi" w:cstheme="minorHAnsi"/>
          <w:sz w:val="22"/>
          <w:szCs w:val="22"/>
        </w:rPr>
        <w:t xml:space="preserve">Managed data within Salesforce, including importing, exporting, and updating records from various data sources, and </w:t>
      </w:r>
      <w:proofErr w:type="gramStart"/>
      <w:r w:rsidRPr="003D77CC">
        <w:rPr>
          <w:rFonts w:asciiTheme="minorHAnsi" w:hAnsiTheme="minorHAnsi" w:cstheme="minorHAnsi"/>
          <w:sz w:val="22"/>
          <w:szCs w:val="22"/>
        </w:rPr>
        <w:t>implement</w:t>
      </w:r>
      <w:proofErr w:type="gramEnd"/>
      <w:r w:rsidRPr="003D77CC">
        <w:rPr>
          <w:rFonts w:asciiTheme="minorHAnsi" w:hAnsiTheme="minorHAnsi" w:cstheme="minorHAnsi"/>
          <w:sz w:val="22"/>
          <w:szCs w:val="22"/>
        </w:rPr>
        <w:t xml:space="preserve"> duplication rules and additional automation features to ensure data quality and reduce errors.</w:t>
      </w:r>
    </w:p>
    <w:p w14:paraId="31189305"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 xml:space="preserve">Worked with both SQL/SOQL and NoSQL databases as well as JSON format. </w:t>
      </w:r>
    </w:p>
    <w:p w14:paraId="16CCE921"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proofErr w:type="gramStart"/>
      <w:r w:rsidRPr="003D77CC">
        <w:rPr>
          <w:rFonts w:asciiTheme="minorHAnsi" w:hAnsiTheme="minorHAnsi" w:cstheme="minorHAnsi"/>
          <w:color w:val="000000" w:themeColor="text1"/>
          <w:sz w:val="22"/>
          <w:szCs w:val="22"/>
        </w:rPr>
        <w:t>Experience with</w:t>
      </w:r>
      <w:proofErr w:type="gramEnd"/>
      <w:r w:rsidRPr="003D77CC">
        <w:rPr>
          <w:rFonts w:asciiTheme="minorHAnsi" w:hAnsiTheme="minorHAnsi" w:cstheme="minorHAnsi"/>
          <w:color w:val="000000" w:themeColor="text1"/>
          <w:sz w:val="22"/>
          <w:szCs w:val="22"/>
        </w:rPr>
        <w:t xml:space="preserve"> in SFDC development using Apex classes, Triggers, Visual Force, Force.com and Involved in data migration and integration using Apex Data loader.</w:t>
      </w:r>
    </w:p>
    <w:p w14:paraId="4E186750" w14:textId="77777777" w:rsidR="00811B6D"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Hands on experience building processes using Process Builder in Salesforce</w:t>
      </w:r>
    </w:p>
    <w:p w14:paraId="498FFDF1" w14:textId="77777777" w:rsidR="002D7FE4" w:rsidRPr="003D77CC" w:rsidRDefault="00811B6D" w:rsidP="003D77CC">
      <w:pPr>
        <w:numPr>
          <w:ilvl w:val="0"/>
          <w:numId w:val="25"/>
        </w:numPr>
        <w:shd w:val="clear" w:color="auto" w:fill="FFFFFF"/>
        <w:spacing w:before="100" w:beforeAutospacing="1" w:after="100" w:afterAutospacing="1" w:line="240" w:lineRule="auto"/>
        <w:jc w:val="both"/>
        <w:textAlignment w:val="auto"/>
        <w:rPr>
          <w:rFonts w:asciiTheme="minorHAnsi" w:hAnsiTheme="minorHAnsi" w:cstheme="minorHAnsi"/>
          <w:color w:val="000000" w:themeColor="text1"/>
          <w:sz w:val="22"/>
          <w:szCs w:val="22"/>
        </w:rPr>
      </w:pPr>
      <w:r w:rsidRPr="003D77CC">
        <w:rPr>
          <w:rFonts w:asciiTheme="minorHAnsi" w:hAnsiTheme="minorHAnsi" w:cstheme="minorHAnsi"/>
          <w:color w:val="000000" w:themeColor="text1"/>
          <w:sz w:val="22"/>
          <w:szCs w:val="22"/>
        </w:rPr>
        <w:t>Performed regular system audits for data accuracy and efficiency.</w:t>
      </w:r>
    </w:p>
    <w:p w14:paraId="72B7A671" w14:textId="63B9257F" w:rsidR="001E279D" w:rsidRPr="003D77CC" w:rsidRDefault="00424B02" w:rsidP="003D77CC">
      <w:pPr>
        <w:shd w:val="clear" w:color="auto" w:fill="FFFFFF"/>
        <w:spacing w:before="100" w:beforeAutospacing="1" w:after="100" w:afterAutospacing="1" w:line="240" w:lineRule="auto"/>
        <w:jc w:val="both"/>
        <w:textAlignment w:val="auto"/>
        <w:rPr>
          <w:rStyle w:val="span"/>
          <w:rFonts w:asciiTheme="minorHAnsi" w:hAnsiTheme="minorHAnsi" w:cstheme="minorHAnsi"/>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Environment</w:t>
      </w:r>
      <w:r w:rsidRPr="003D77CC">
        <w:rPr>
          <w:rStyle w:val="span"/>
          <w:rFonts w:asciiTheme="minorHAnsi" w:eastAsia="Century Gothic" w:hAnsiTheme="minorHAnsi" w:cstheme="minorHAnsi"/>
          <w:b/>
          <w:bCs/>
          <w:color w:val="000000" w:themeColor="text1"/>
          <w:sz w:val="22"/>
          <w:szCs w:val="22"/>
        </w:rPr>
        <w:t>:</w:t>
      </w:r>
      <w:r w:rsidRPr="003D77CC">
        <w:rPr>
          <w:rStyle w:val="span"/>
          <w:rFonts w:asciiTheme="minorHAnsi" w:eastAsia="Century Gothic" w:hAnsiTheme="minorHAnsi" w:cstheme="minorHAnsi"/>
          <w:color w:val="000000" w:themeColor="text1"/>
          <w:sz w:val="22"/>
          <w:szCs w:val="22"/>
        </w:rPr>
        <w:t xml:space="preserve"> </w:t>
      </w:r>
      <w:r w:rsidR="00DC65E7" w:rsidRPr="003D77CC">
        <w:rPr>
          <w:rStyle w:val="span"/>
          <w:rFonts w:asciiTheme="minorHAnsi" w:eastAsia="Century Gothic" w:hAnsiTheme="minorHAnsi" w:cstheme="minorHAnsi"/>
          <w:color w:val="000000" w:themeColor="text1"/>
          <w:sz w:val="22"/>
          <w:szCs w:val="22"/>
        </w:rPr>
        <w:t>Sales cloud, Service cloud, Salesforce.com platform, Apex Language, Visualforce Pages, Data Loader, HTML, Java Script</w:t>
      </w:r>
    </w:p>
    <w:p w14:paraId="4B30683D" w14:textId="77777777" w:rsidR="001E279D" w:rsidRPr="003D77CC" w:rsidRDefault="001E279D" w:rsidP="003D77CC">
      <w:pPr>
        <w:pStyle w:val="divdocumentulli"/>
        <w:spacing w:line="240" w:lineRule="auto"/>
        <w:jc w:val="both"/>
        <w:rPr>
          <w:rStyle w:val="span"/>
          <w:rFonts w:asciiTheme="minorHAnsi" w:eastAsia="Century Gothic" w:hAnsiTheme="minorHAnsi" w:cstheme="minorHAnsi"/>
          <w:color w:val="000000" w:themeColor="text1"/>
          <w:sz w:val="22"/>
          <w:szCs w:val="22"/>
        </w:rPr>
      </w:pPr>
    </w:p>
    <w:p w14:paraId="1F4835A6" w14:textId="77777777" w:rsidR="005A6CC8" w:rsidRPr="003D77CC" w:rsidRDefault="005A6CC8"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p>
    <w:p w14:paraId="75C64AB4" w14:textId="77777777" w:rsidR="005A6CC8" w:rsidRPr="003D77CC" w:rsidRDefault="005A6CC8"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p>
    <w:p w14:paraId="7AD46941" w14:textId="77777777" w:rsidR="005A6CC8" w:rsidRPr="003D77CC" w:rsidRDefault="005A6CC8"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p>
    <w:p w14:paraId="3C3DD8C4" w14:textId="77777777" w:rsidR="00961CD4" w:rsidRDefault="00961CD4" w:rsidP="003D77CC">
      <w:pPr>
        <w:pStyle w:val="divdocumentsinglecolumn"/>
        <w:spacing w:line="240" w:lineRule="auto"/>
        <w:jc w:val="both"/>
        <w:rPr>
          <w:rStyle w:val="span"/>
          <w:rFonts w:asciiTheme="minorHAnsi" w:eastAsia="Century Gothic" w:hAnsiTheme="minorHAnsi" w:cstheme="minorHAnsi"/>
          <w:b/>
          <w:bCs/>
          <w:color w:val="000000" w:themeColor="text1"/>
          <w:sz w:val="22"/>
          <w:szCs w:val="22"/>
        </w:rPr>
      </w:pPr>
    </w:p>
    <w:p w14:paraId="5DE914DD" w14:textId="1B2381F8" w:rsidR="001E279D" w:rsidRPr="003D77CC" w:rsidRDefault="008B2EFB" w:rsidP="003D77CC">
      <w:pPr>
        <w:pStyle w:val="divdocumentsinglecolumn"/>
        <w:spacing w:line="240" w:lineRule="auto"/>
        <w:jc w:val="both"/>
        <w:rPr>
          <w:rStyle w:val="singlecolumnspanpaddedlinenth-child1"/>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lastRenderedPageBreak/>
        <w:t xml:space="preserve">Role-Salesforce </w:t>
      </w:r>
      <w:r w:rsidR="00F81F27" w:rsidRPr="003D77CC">
        <w:rPr>
          <w:rStyle w:val="span"/>
          <w:rFonts w:asciiTheme="minorHAnsi" w:eastAsia="Century Gothic" w:hAnsiTheme="minorHAnsi" w:cstheme="minorHAnsi"/>
          <w:b/>
          <w:bCs/>
          <w:color w:val="000000" w:themeColor="text1"/>
          <w:sz w:val="22"/>
          <w:szCs w:val="22"/>
        </w:rPr>
        <w:t xml:space="preserve">Admin                                                                                                       </w:t>
      </w:r>
      <w:r w:rsidR="001E279D" w:rsidRPr="003D77CC">
        <w:rPr>
          <w:rStyle w:val="span"/>
          <w:rFonts w:asciiTheme="minorHAnsi" w:eastAsia="Century Gothic" w:hAnsiTheme="minorHAnsi" w:cstheme="minorHAnsi"/>
          <w:b/>
          <w:bCs/>
          <w:color w:val="000000" w:themeColor="text1"/>
          <w:sz w:val="22"/>
          <w:szCs w:val="22"/>
        </w:rPr>
        <w:t xml:space="preserve">                </w:t>
      </w:r>
      <w:r w:rsidR="003800D5" w:rsidRPr="003D77CC">
        <w:rPr>
          <w:rStyle w:val="span"/>
          <w:rFonts w:asciiTheme="minorHAnsi" w:eastAsia="Century Gothic" w:hAnsiTheme="minorHAnsi" w:cstheme="minorHAnsi"/>
          <w:b/>
          <w:bCs/>
          <w:color w:val="000000" w:themeColor="text1"/>
          <w:sz w:val="22"/>
          <w:szCs w:val="22"/>
        </w:rPr>
        <w:t>M</w:t>
      </w:r>
      <w:r w:rsidR="001E279D" w:rsidRPr="003D77CC">
        <w:rPr>
          <w:rStyle w:val="span"/>
          <w:rFonts w:asciiTheme="minorHAnsi" w:eastAsia="Century Gothic" w:hAnsiTheme="minorHAnsi" w:cstheme="minorHAnsi"/>
          <w:b/>
          <w:bCs/>
          <w:color w:val="000000" w:themeColor="text1"/>
          <w:sz w:val="22"/>
          <w:szCs w:val="22"/>
        </w:rPr>
        <w:t>AY</w:t>
      </w:r>
      <w:r w:rsidR="003800D5" w:rsidRPr="003D77CC">
        <w:rPr>
          <w:rStyle w:val="span"/>
          <w:rFonts w:asciiTheme="minorHAnsi" w:eastAsia="Century Gothic" w:hAnsiTheme="minorHAnsi" w:cstheme="minorHAnsi"/>
          <w:b/>
          <w:bCs/>
          <w:color w:val="000000" w:themeColor="text1"/>
          <w:sz w:val="22"/>
          <w:szCs w:val="22"/>
        </w:rPr>
        <w:t xml:space="preserve"> </w:t>
      </w:r>
      <w:r w:rsidRPr="003D77CC">
        <w:rPr>
          <w:rStyle w:val="span"/>
          <w:rFonts w:asciiTheme="minorHAnsi" w:eastAsia="Century Gothic" w:hAnsiTheme="minorHAnsi" w:cstheme="minorHAnsi"/>
          <w:b/>
          <w:bCs/>
          <w:color w:val="000000" w:themeColor="text1"/>
          <w:sz w:val="22"/>
          <w:szCs w:val="22"/>
        </w:rPr>
        <w:t>201</w:t>
      </w:r>
      <w:r w:rsidR="003800D5" w:rsidRPr="003D77CC">
        <w:rPr>
          <w:rStyle w:val="span"/>
          <w:rFonts w:asciiTheme="minorHAnsi" w:eastAsia="Century Gothic" w:hAnsiTheme="minorHAnsi" w:cstheme="minorHAnsi"/>
          <w:b/>
          <w:bCs/>
          <w:color w:val="000000" w:themeColor="text1"/>
          <w:sz w:val="22"/>
          <w:szCs w:val="22"/>
        </w:rPr>
        <w:t>7</w:t>
      </w:r>
      <w:r w:rsidRPr="003D77CC">
        <w:rPr>
          <w:rStyle w:val="span"/>
          <w:rFonts w:asciiTheme="minorHAnsi" w:eastAsia="Century Gothic" w:hAnsiTheme="minorHAnsi" w:cstheme="minorHAnsi"/>
          <w:b/>
          <w:bCs/>
          <w:color w:val="000000" w:themeColor="text1"/>
          <w:sz w:val="22"/>
          <w:szCs w:val="22"/>
        </w:rPr>
        <w:t>-J</w:t>
      </w:r>
      <w:r w:rsidR="001E279D" w:rsidRPr="003D77CC">
        <w:rPr>
          <w:rStyle w:val="span"/>
          <w:rFonts w:asciiTheme="minorHAnsi" w:eastAsia="Century Gothic" w:hAnsiTheme="minorHAnsi" w:cstheme="minorHAnsi"/>
          <w:b/>
          <w:bCs/>
          <w:color w:val="000000" w:themeColor="text1"/>
          <w:sz w:val="22"/>
          <w:szCs w:val="22"/>
        </w:rPr>
        <w:t>AN</w:t>
      </w:r>
      <w:r w:rsidRPr="003D77CC">
        <w:rPr>
          <w:rStyle w:val="span"/>
          <w:rFonts w:asciiTheme="minorHAnsi" w:eastAsia="Century Gothic" w:hAnsiTheme="minorHAnsi" w:cstheme="minorHAnsi"/>
          <w:b/>
          <w:bCs/>
          <w:color w:val="000000" w:themeColor="text1"/>
          <w:sz w:val="22"/>
          <w:szCs w:val="22"/>
        </w:rPr>
        <w:t xml:space="preserve"> 2018</w:t>
      </w:r>
    </w:p>
    <w:p w14:paraId="603CDFB6" w14:textId="0F878AEB" w:rsidR="008B2EFB" w:rsidRPr="003D77CC" w:rsidRDefault="008B2EFB" w:rsidP="003D77CC">
      <w:pPr>
        <w:pStyle w:val="divdocumentsinglecolumn"/>
        <w:spacing w:line="240" w:lineRule="auto"/>
        <w:jc w:val="both"/>
        <w:rPr>
          <w:rFonts w:asciiTheme="minorHAnsi" w:eastAsia="Century Gothic" w:hAnsiTheme="minorHAnsi" w:cstheme="minorHAnsi"/>
          <w:b/>
          <w:bCs/>
          <w:color w:val="000000" w:themeColor="text1"/>
          <w:sz w:val="22"/>
          <w:szCs w:val="22"/>
        </w:rPr>
      </w:pPr>
      <w:r w:rsidRPr="003D77CC">
        <w:rPr>
          <w:rStyle w:val="singlecolumnspanpaddedlinenth-child1"/>
          <w:rFonts w:asciiTheme="minorHAnsi" w:eastAsia="Century Gothic" w:hAnsiTheme="minorHAnsi" w:cstheme="minorHAnsi"/>
          <w:b/>
          <w:bCs/>
          <w:color w:val="000000" w:themeColor="text1"/>
          <w:sz w:val="22"/>
          <w:szCs w:val="22"/>
        </w:rPr>
        <w:t>Client -</w:t>
      </w:r>
      <w:r w:rsidRPr="003D77CC">
        <w:rPr>
          <w:rStyle w:val="span"/>
          <w:rFonts w:asciiTheme="minorHAnsi" w:eastAsia="Century Gothic" w:hAnsiTheme="minorHAnsi" w:cstheme="minorHAnsi"/>
          <w:b/>
          <w:bCs/>
          <w:color w:val="000000" w:themeColor="text1"/>
          <w:sz w:val="22"/>
          <w:szCs w:val="22"/>
        </w:rPr>
        <w:t>First National Bank</w:t>
      </w:r>
    </w:p>
    <w:p w14:paraId="6B8B004D" w14:textId="2F77EF88" w:rsidR="0088080F" w:rsidRPr="003D77CC" w:rsidRDefault="008B2EFB" w:rsidP="003D77CC">
      <w:pPr>
        <w:pStyle w:val="spanpaddedline"/>
        <w:spacing w:line="240" w:lineRule="auto"/>
        <w:jc w:val="both"/>
        <w:rPr>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Location - Omaha, NE</w:t>
      </w:r>
      <w:r w:rsidRPr="003D77CC">
        <w:rPr>
          <w:rFonts w:asciiTheme="minorHAnsi" w:eastAsia="Century Gothic" w:hAnsiTheme="minorHAnsi" w:cstheme="minorHAnsi"/>
          <w:b/>
          <w:bCs/>
          <w:color w:val="000000" w:themeColor="text1"/>
          <w:sz w:val="22"/>
          <w:szCs w:val="22"/>
        </w:rPr>
        <w:t xml:space="preserve"> </w:t>
      </w:r>
    </w:p>
    <w:p w14:paraId="38F776E9" w14:textId="77777777" w:rsidR="00732730" w:rsidRPr="003D77CC" w:rsidRDefault="008B2EFB" w:rsidP="003D77CC">
      <w:pPr>
        <w:pStyle w:val="spanpaddedline"/>
        <w:spacing w:line="240" w:lineRule="auto"/>
        <w:jc w:val="both"/>
        <w:rPr>
          <w:rStyle w:val="span"/>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Responsibilities</w:t>
      </w:r>
      <w:r w:rsidR="00D349BA" w:rsidRPr="003D77CC">
        <w:rPr>
          <w:rStyle w:val="span"/>
          <w:rFonts w:asciiTheme="minorHAnsi" w:eastAsia="Century Gothic" w:hAnsiTheme="minorHAnsi" w:cstheme="minorHAnsi"/>
          <w:b/>
          <w:bCs/>
          <w:color w:val="000000" w:themeColor="text1"/>
          <w:sz w:val="22"/>
          <w:szCs w:val="22"/>
        </w:rPr>
        <w:t>:</w:t>
      </w:r>
    </w:p>
    <w:p w14:paraId="5E46D20D"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 xml:space="preserve">Worked as Salesforce admin support governing user account creation, personal information setup, password reset, Roles &amp; Profile creation, user group creation, updating company profile, Network access setup. </w:t>
      </w:r>
    </w:p>
    <w:p w14:paraId="5DF51B35"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 xml:space="preserve"> Involved in setting up field level access for each custom object created based on the user’s role within the organization. </w:t>
      </w:r>
    </w:p>
    <w:p w14:paraId="1F219BF8"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Developed various Custom objects, Tabs, Entity-Relationship data model, validation rules, Components</w:t>
      </w:r>
    </w:p>
    <w:p w14:paraId="67693928"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Involved in the Data Transformation and Data Cleaning activities while transferring the data to the external system using Informatics on Demand.</w:t>
      </w:r>
    </w:p>
    <w:p w14:paraId="4AC298FC"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Defined lookup and master-detail relationships on the objects and created junction objects to establish connectivity among objects.</w:t>
      </w:r>
    </w:p>
    <w:p w14:paraId="2673D324"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Involved in field &amp; page layout customization for the standard objects like Account, Contact, and Leads.</w:t>
      </w:r>
    </w:p>
    <w:p w14:paraId="4477CC84"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 xml:space="preserve">Created workflow rules and defined related tasks, time triggered tasks, email alerts, filed updates to implement business logic. </w:t>
      </w:r>
    </w:p>
    <w:p w14:paraId="42EDC5E2"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Defined lookup and master-detail relationships on the objects and created junction objects to establish connectivity among objects.</w:t>
      </w:r>
    </w:p>
    <w:p w14:paraId="291AF3DF"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Involved in security levels and privileges by customizing Salesforce.com Profiles and Roles.</w:t>
      </w:r>
    </w:p>
    <w:p w14:paraId="36CD5874" w14:textId="4A5B4611"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Involved in customizing custom objects, tabs, fields, page layout as per the business need.</w:t>
      </w:r>
    </w:p>
    <w:p w14:paraId="7EC71C73" w14:textId="51CBB8AE"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Integrated Email with Salesforce.com for mass E-mail management and designed various custom Email templates.</w:t>
      </w:r>
    </w:p>
    <w:p w14:paraId="03011BAC" w14:textId="77777777" w:rsidR="00811B6D" w:rsidRPr="003D77CC" w:rsidRDefault="00811B6D" w:rsidP="003D77CC">
      <w:pPr>
        <w:pStyle w:val="spanpaddedline"/>
        <w:numPr>
          <w:ilvl w:val="0"/>
          <w:numId w:val="32"/>
        </w:numPr>
        <w:spacing w:line="240" w:lineRule="auto"/>
        <w:jc w:val="both"/>
        <w:rPr>
          <w:rFonts w:asciiTheme="minorHAnsi" w:eastAsia="Century Gothic" w:hAnsiTheme="minorHAnsi" w:cstheme="minorHAnsi"/>
          <w:b/>
          <w:bCs/>
          <w:color w:val="000000" w:themeColor="text1"/>
          <w:sz w:val="22"/>
          <w:szCs w:val="22"/>
        </w:rPr>
      </w:pPr>
      <w:r w:rsidRPr="003D77CC">
        <w:rPr>
          <w:rFonts w:asciiTheme="minorHAnsi" w:hAnsiTheme="minorHAnsi" w:cstheme="minorHAnsi"/>
          <w:sz w:val="22"/>
          <w:szCs w:val="22"/>
        </w:rPr>
        <w:t>Maintained user roles, security, profiles, and workflow rules wherever necessary</w:t>
      </w:r>
    </w:p>
    <w:p w14:paraId="0272BA14" w14:textId="77777777" w:rsidR="00811B6D" w:rsidRPr="003D77CC" w:rsidRDefault="00811B6D" w:rsidP="003D77CC">
      <w:pPr>
        <w:pStyle w:val="spanpaddedline"/>
        <w:spacing w:line="240" w:lineRule="auto"/>
        <w:jc w:val="both"/>
        <w:rPr>
          <w:rFonts w:asciiTheme="minorHAnsi" w:hAnsiTheme="minorHAnsi" w:cstheme="minorHAnsi"/>
          <w:sz w:val="22"/>
          <w:szCs w:val="22"/>
        </w:rPr>
      </w:pPr>
    </w:p>
    <w:p w14:paraId="5518880B" w14:textId="5C8F59BE" w:rsidR="001D066F" w:rsidRPr="003D77CC" w:rsidRDefault="001D066F" w:rsidP="003D77CC">
      <w:pPr>
        <w:pStyle w:val="spanpaddedline"/>
        <w:spacing w:line="240" w:lineRule="auto"/>
        <w:jc w:val="both"/>
        <w:rPr>
          <w:rFonts w:asciiTheme="minorHAnsi" w:hAnsiTheme="minorHAnsi" w:cstheme="minorHAnsi"/>
          <w:color w:val="000000" w:themeColor="text1"/>
          <w:sz w:val="22"/>
          <w:szCs w:val="22"/>
        </w:rPr>
      </w:pPr>
      <w:r w:rsidRPr="003D77CC">
        <w:rPr>
          <w:rStyle w:val="span"/>
          <w:rFonts w:asciiTheme="minorHAnsi" w:eastAsia="Century Gothic" w:hAnsiTheme="minorHAnsi" w:cstheme="minorHAnsi"/>
          <w:b/>
          <w:bCs/>
          <w:color w:val="365F91" w:themeColor="accent1" w:themeShade="BF"/>
          <w:sz w:val="22"/>
          <w:szCs w:val="22"/>
        </w:rPr>
        <w:t>Environment</w:t>
      </w:r>
      <w:r w:rsidRPr="003D77CC">
        <w:rPr>
          <w:rFonts w:asciiTheme="minorHAnsi" w:hAnsiTheme="minorHAnsi" w:cstheme="minorHAnsi"/>
          <w:b/>
          <w:bCs/>
          <w:color w:val="000000" w:themeColor="text1"/>
          <w:sz w:val="22"/>
          <w:szCs w:val="22"/>
        </w:rPr>
        <w:t xml:space="preserve">: </w:t>
      </w:r>
      <w:r w:rsidRPr="003D77CC">
        <w:rPr>
          <w:rFonts w:asciiTheme="minorHAnsi" w:hAnsiTheme="minorHAnsi" w:cstheme="minorHAnsi"/>
          <w:color w:val="000000" w:themeColor="text1"/>
          <w:sz w:val="22"/>
          <w:szCs w:val="22"/>
        </w:rPr>
        <w:t xml:space="preserve">Saleforce.com platform, Visual Force (Pages, Component &amp; Controllers), Visual </w:t>
      </w:r>
      <w:r w:rsidR="001E279D" w:rsidRPr="003D77CC">
        <w:rPr>
          <w:rFonts w:asciiTheme="minorHAnsi" w:hAnsiTheme="minorHAnsi" w:cstheme="minorHAnsi"/>
          <w:color w:val="000000" w:themeColor="text1"/>
          <w:sz w:val="22"/>
          <w:szCs w:val="22"/>
        </w:rPr>
        <w:t>Workflows</w:t>
      </w:r>
      <w:r w:rsidRPr="003D77CC">
        <w:rPr>
          <w:rFonts w:asciiTheme="minorHAnsi" w:hAnsiTheme="minorHAnsi" w:cstheme="minorHAnsi"/>
          <w:color w:val="000000" w:themeColor="text1"/>
          <w:sz w:val="22"/>
          <w:szCs w:val="22"/>
        </w:rPr>
        <w:t>, Apex Language, Data Loader, HTML, Workflow &amp; Approvals, Reports, Custom Objects, Custom Tabs, Sandbox data loading, Eclipse IDE Plug-in</w:t>
      </w:r>
    </w:p>
    <w:p w14:paraId="26F47E20" w14:textId="77777777" w:rsidR="00811B6D" w:rsidRPr="003D77CC" w:rsidRDefault="00811B6D" w:rsidP="003D77CC">
      <w:pPr>
        <w:pStyle w:val="spanpaddedline"/>
        <w:spacing w:line="240" w:lineRule="auto"/>
        <w:jc w:val="both"/>
        <w:rPr>
          <w:rFonts w:asciiTheme="minorHAnsi" w:eastAsia="Century Gothic" w:hAnsiTheme="minorHAnsi" w:cstheme="minorHAnsi"/>
          <w:b/>
          <w:bCs/>
          <w:color w:val="000000" w:themeColor="text1"/>
          <w:sz w:val="22"/>
          <w:szCs w:val="22"/>
        </w:rPr>
      </w:pPr>
    </w:p>
    <w:p w14:paraId="1C6BF655" w14:textId="702D461C" w:rsidR="00210571" w:rsidRPr="003D77CC" w:rsidRDefault="00000000" w:rsidP="003D77CC">
      <w:pPr>
        <w:pStyle w:val="divdocumentulli"/>
        <w:spacing w:line="240" w:lineRule="auto"/>
        <w:jc w:val="both"/>
        <w:rPr>
          <w:rStyle w:val="span"/>
          <w:rFonts w:asciiTheme="minorHAnsi" w:eastAsia="Century Gothic" w:hAnsiTheme="minorHAnsi" w:cstheme="minorHAnsi"/>
          <w:b/>
          <w:bCs/>
          <w:caps/>
          <w:color w:val="365F91" w:themeColor="accent1" w:themeShade="BF"/>
          <w:sz w:val="22"/>
          <w:szCs w:val="22"/>
        </w:rPr>
      </w:pPr>
      <w:r w:rsidRPr="003D77CC">
        <w:rPr>
          <w:rFonts w:asciiTheme="minorHAnsi" w:eastAsia="Century Gothic" w:hAnsiTheme="minorHAnsi" w:cstheme="minorHAnsi"/>
          <w:b/>
          <w:bCs/>
          <w:caps/>
          <w:color w:val="365F91" w:themeColor="accent1" w:themeShade="BF"/>
          <w:sz w:val="22"/>
          <w:szCs w:val="22"/>
        </w:rPr>
        <w:t>Education and Training</w:t>
      </w:r>
    </w:p>
    <w:p w14:paraId="1B37B174" w14:textId="39DADD63" w:rsidR="0088080F" w:rsidRPr="003D77CC" w:rsidRDefault="00000000" w:rsidP="003D77CC">
      <w:pPr>
        <w:pStyle w:val="divdocumentsinglecolumn"/>
        <w:spacing w:line="240" w:lineRule="auto"/>
        <w:jc w:val="both"/>
        <w:rPr>
          <w:rFonts w:asciiTheme="minorHAnsi" w:eastAsia="Century Gothic" w:hAnsiTheme="minorHAnsi" w:cstheme="minorHAnsi"/>
          <w:b/>
          <w:bCs/>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Master of Science</w:t>
      </w:r>
      <w:r w:rsidRPr="003D77CC">
        <w:rPr>
          <w:rStyle w:val="singlecolumnspanpaddedlinenth-child1"/>
          <w:rFonts w:asciiTheme="minorHAnsi" w:eastAsia="Century Gothic" w:hAnsiTheme="minorHAnsi" w:cstheme="minorHAnsi"/>
          <w:b/>
          <w:bCs/>
          <w:color w:val="000000" w:themeColor="text1"/>
          <w:sz w:val="22"/>
          <w:szCs w:val="22"/>
        </w:rPr>
        <w:t xml:space="preserve"> </w:t>
      </w:r>
    </w:p>
    <w:p w14:paraId="6AA8B142" w14:textId="77777777" w:rsidR="00CB406C" w:rsidRPr="003D77CC" w:rsidRDefault="00000000" w:rsidP="003D77CC">
      <w:pPr>
        <w:pStyle w:val="spanpaddedline"/>
        <w:spacing w:line="240" w:lineRule="auto"/>
        <w:jc w:val="both"/>
        <w:rPr>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 xml:space="preserve">Computer Science </w:t>
      </w:r>
      <w:r w:rsidR="008B2EFB" w:rsidRPr="003D77CC">
        <w:rPr>
          <w:rStyle w:val="span"/>
          <w:rFonts w:asciiTheme="minorHAnsi" w:eastAsia="Century Gothic" w:hAnsiTheme="minorHAnsi" w:cstheme="minorHAnsi"/>
          <w:color w:val="000000" w:themeColor="text1"/>
          <w:sz w:val="22"/>
          <w:szCs w:val="22"/>
        </w:rPr>
        <w:t>and</w:t>
      </w:r>
      <w:r w:rsidRPr="003D77CC">
        <w:rPr>
          <w:rStyle w:val="span"/>
          <w:rFonts w:asciiTheme="minorHAnsi" w:eastAsia="Century Gothic" w:hAnsiTheme="minorHAnsi" w:cstheme="minorHAnsi"/>
          <w:color w:val="000000" w:themeColor="text1"/>
          <w:sz w:val="22"/>
          <w:szCs w:val="22"/>
        </w:rPr>
        <w:t xml:space="preserve"> Programming</w:t>
      </w:r>
      <w:r w:rsidR="00F12C58" w:rsidRPr="003D77CC">
        <w:rPr>
          <w:rStyle w:val="span"/>
          <w:rFonts w:asciiTheme="minorHAnsi" w:eastAsia="Century Gothic" w:hAnsiTheme="minorHAnsi" w:cstheme="minorHAnsi"/>
          <w:color w:val="000000" w:themeColor="text1"/>
          <w:sz w:val="22"/>
          <w:szCs w:val="22"/>
        </w:rPr>
        <w:t xml:space="preserve"> - </w:t>
      </w:r>
      <w:r w:rsidRPr="003D77CC">
        <w:rPr>
          <w:rStyle w:val="span"/>
          <w:rFonts w:asciiTheme="minorHAnsi" w:eastAsia="Century Gothic" w:hAnsiTheme="minorHAnsi" w:cstheme="minorHAnsi"/>
          <w:color w:val="000000" w:themeColor="text1"/>
          <w:sz w:val="22"/>
          <w:szCs w:val="22"/>
        </w:rPr>
        <w:t>Rivier University</w:t>
      </w:r>
      <w:r w:rsidR="00F12C58" w:rsidRPr="003D77CC">
        <w:rPr>
          <w:rStyle w:val="span"/>
          <w:rFonts w:asciiTheme="minorHAnsi" w:eastAsia="Century Gothic" w:hAnsiTheme="minorHAnsi" w:cstheme="minorHAnsi"/>
          <w:color w:val="000000" w:themeColor="text1"/>
          <w:sz w:val="22"/>
          <w:szCs w:val="22"/>
        </w:rPr>
        <w:t xml:space="preserve"> – </w:t>
      </w:r>
      <w:r w:rsidRPr="003D77CC">
        <w:rPr>
          <w:rStyle w:val="span"/>
          <w:rFonts w:asciiTheme="minorHAnsi" w:eastAsia="Century Gothic" w:hAnsiTheme="minorHAnsi" w:cstheme="minorHAnsi"/>
          <w:color w:val="000000" w:themeColor="text1"/>
          <w:sz w:val="22"/>
          <w:szCs w:val="22"/>
        </w:rPr>
        <w:t>Nashua</w:t>
      </w:r>
      <w:r w:rsidR="00F12C58"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 xml:space="preserve">NH </w:t>
      </w:r>
      <w:r w:rsidR="00F12C58"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May 2017</w:t>
      </w:r>
      <w:r w:rsidRPr="003D77CC">
        <w:rPr>
          <w:rFonts w:asciiTheme="minorHAnsi" w:eastAsia="Century Gothic" w:hAnsiTheme="minorHAnsi" w:cstheme="minorHAnsi"/>
          <w:color w:val="000000" w:themeColor="text1"/>
          <w:sz w:val="22"/>
          <w:szCs w:val="22"/>
        </w:rPr>
        <w:t xml:space="preserve"> </w:t>
      </w:r>
    </w:p>
    <w:p w14:paraId="7A90D6CC" w14:textId="5819A3AB" w:rsidR="0088080F" w:rsidRPr="003D77CC" w:rsidRDefault="00000000" w:rsidP="003D77CC">
      <w:pPr>
        <w:pStyle w:val="spanpaddedline"/>
        <w:spacing w:line="240" w:lineRule="auto"/>
        <w:jc w:val="both"/>
        <w:rPr>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b/>
          <w:bCs/>
          <w:color w:val="000000" w:themeColor="text1"/>
          <w:sz w:val="22"/>
          <w:szCs w:val="22"/>
        </w:rPr>
        <w:t>Bachelors</w:t>
      </w:r>
      <w:r w:rsidRPr="003D77CC">
        <w:rPr>
          <w:rStyle w:val="singlecolumnspanpaddedlinenth-child1"/>
          <w:rFonts w:asciiTheme="minorHAnsi" w:eastAsia="Century Gothic" w:hAnsiTheme="minorHAnsi" w:cstheme="minorHAnsi"/>
          <w:b/>
          <w:bCs/>
          <w:color w:val="000000" w:themeColor="text1"/>
          <w:sz w:val="22"/>
          <w:szCs w:val="22"/>
        </w:rPr>
        <w:t xml:space="preserve"> </w:t>
      </w:r>
    </w:p>
    <w:p w14:paraId="092CEEED" w14:textId="099D51BD" w:rsidR="00DF1A32" w:rsidRPr="003D77CC" w:rsidRDefault="00D660A8" w:rsidP="003D77CC">
      <w:pPr>
        <w:pStyle w:val="spanpaddedline"/>
        <w:spacing w:line="240" w:lineRule="auto"/>
        <w:jc w:val="both"/>
        <w:rPr>
          <w:rFonts w:asciiTheme="minorHAnsi" w:eastAsia="Century Gothic" w:hAnsiTheme="minorHAnsi" w:cstheme="minorHAnsi"/>
          <w:color w:val="000000" w:themeColor="text1"/>
          <w:sz w:val="22"/>
          <w:szCs w:val="22"/>
        </w:rPr>
      </w:pPr>
      <w:r w:rsidRPr="003D77CC">
        <w:rPr>
          <w:rStyle w:val="span"/>
          <w:rFonts w:asciiTheme="minorHAnsi" w:eastAsia="Century Gothic" w:hAnsiTheme="minorHAnsi" w:cstheme="minorHAnsi"/>
          <w:color w:val="000000" w:themeColor="text1"/>
          <w:sz w:val="22"/>
          <w:szCs w:val="22"/>
        </w:rPr>
        <w:t>Information technology</w:t>
      </w:r>
      <w:r w:rsidR="00DF1A32"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JNTU</w:t>
      </w:r>
      <w:r w:rsidR="00DF1A32" w:rsidRPr="003D77CC">
        <w:rPr>
          <w:rStyle w:val="span"/>
          <w:rFonts w:asciiTheme="minorHAnsi" w:eastAsia="Century Gothic" w:hAnsiTheme="minorHAnsi" w:cstheme="minorHAnsi"/>
          <w:color w:val="000000" w:themeColor="text1"/>
          <w:sz w:val="22"/>
          <w:szCs w:val="22"/>
        </w:rPr>
        <w:t xml:space="preserve"> - India</w:t>
      </w:r>
      <w:r w:rsidRPr="003D77CC">
        <w:rPr>
          <w:rStyle w:val="span"/>
          <w:rFonts w:asciiTheme="minorHAnsi" w:eastAsia="Century Gothic" w:hAnsiTheme="minorHAnsi" w:cstheme="minorHAnsi"/>
          <w:color w:val="000000" w:themeColor="text1"/>
          <w:sz w:val="22"/>
          <w:szCs w:val="22"/>
        </w:rPr>
        <w:t xml:space="preserve"> </w:t>
      </w:r>
      <w:r w:rsidR="00DF1A32" w:rsidRPr="003D77CC">
        <w:rPr>
          <w:rStyle w:val="span"/>
          <w:rFonts w:asciiTheme="minorHAnsi" w:eastAsia="Century Gothic" w:hAnsiTheme="minorHAnsi" w:cstheme="minorHAnsi"/>
          <w:color w:val="000000" w:themeColor="text1"/>
          <w:sz w:val="22"/>
          <w:szCs w:val="22"/>
        </w:rPr>
        <w:t xml:space="preserve">- </w:t>
      </w:r>
      <w:r w:rsidRPr="003D77CC">
        <w:rPr>
          <w:rStyle w:val="span"/>
          <w:rFonts w:asciiTheme="minorHAnsi" w:eastAsia="Century Gothic" w:hAnsiTheme="minorHAnsi" w:cstheme="minorHAnsi"/>
          <w:color w:val="000000" w:themeColor="text1"/>
          <w:sz w:val="22"/>
          <w:szCs w:val="22"/>
        </w:rPr>
        <w:t>May 2015</w:t>
      </w:r>
      <w:r w:rsidRPr="003D77CC">
        <w:rPr>
          <w:rFonts w:asciiTheme="minorHAnsi" w:eastAsia="Century Gothic" w:hAnsiTheme="minorHAnsi" w:cstheme="minorHAnsi"/>
          <w:color w:val="000000" w:themeColor="text1"/>
          <w:sz w:val="22"/>
          <w:szCs w:val="22"/>
        </w:rPr>
        <w:t xml:space="preserve"> </w:t>
      </w:r>
    </w:p>
    <w:p w14:paraId="4DE95639" w14:textId="77777777" w:rsidR="00210571" w:rsidRPr="003D77CC" w:rsidRDefault="00210571" w:rsidP="003D77CC">
      <w:pPr>
        <w:pStyle w:val="spanpaddedline"/>
        <w:spacing w:line="240" w:lineRule="auto"/>
        <w:jc w:val="both"/>
        <w:rPr>
          <w:rFonts w:asciiTheme="minorHAnsi" w:eastAsia="Century Gothic" w:hAnsiTheme="minorHAnsi" w:cstheme="minorHAnsi"/>
          <w:color w:val="000000" w:themeColor="text1"/>
          <w:sz w:val="22"/>
          <w:szCs w:val="22"/>
        </w:rPr>
      </w:pPr>
    </w:p>
    <w:p w14:paraId="5E4AEF42" w14:textId="7C8FE4FF" w:rsidR="00CF3227" w:rsidRPr="003D77CC" w:rsidRDefault="00000000" w:rsidP="003D77CC">
      <w:pPr>
        <w:pStyle w:val="spanpaddedline"/>
        <w:spacing w:line="240" w:lineRule="auto"/>
        <w:jc w:val="both"/>
        <w:rPr>
          <w:rFonts w:asciiTheme="minorHAnsi" w:eastAsia="Century Gothic" w:hAnsiTheme="minorHAnsi" w:cstheme="minorHAnsi"/>
          <w:b/>
          <w:bCs/>
          <w:caps/>
          <w:color w:val="365F91" w:themeColor="accent1" w:themeShade="BF"/>
          <w:sz w:val="22"/>
          <w:szCs w:val="22"/>
        </w:rPr>
      </w:pPr>
      <w:r w:rsidRPr="003D77CC">
        <w:rPr>
          <w:rFonts w:asciiTheme="minorHAnsi" w:eastAsia="Century Gothic" w:hAnsiTheme="minorHAnsi" w:cstheme="minorHAnsi"/>
          <w:b/>
          <w:bCs/>
          <w:caps/>
          <w:color w:val="365F91" w:themeColor="accent1" w:themeShade="BF"/>
          <w:sz w:val="22"/>
          <w:szCs w:val="22"/>
        </w:rPr>
        <w:t>Certifications</w:t>
      </w:r>
    </w:p>
    <w:p w14:paraId="26A4FCCC" w14:textId="77777777" w:rsidR="00DF1A32" w:rsidRPr="003D77CC" w:rsidRDefault="00000000" w:rsidP="003D77CC">
      <w:pPr>
        <w:pStyle w:val="divdocumentsinglecolumn"/>
        <w:spacing w:line="240" w:lineRule="auto"/>
        <w:jc w:val="both"/>
        <w:rPr>
          <w:rFonts w:asciiTheme="minorHAnsi" w:eastAsia="Century Gothic" w:hAnsiTheme="minorHAnsi" w:cstheme="minorHAnsi"/>
          <w:color w:val="000000" w:themeColor="text1"/>
          <w:sz w:val="22"/>
          <w:szCs w:val="22"/>
        </w:rPr>
      </w:pPr>
      <w:r w:rsidRPr="003D77CC">
        <w:rPr>
          <w:rFonts w:asciiTheme="minorHAnsi" w:eastAsia="Century Gothic" w:hAnsiTheme="minorHAnsi" w:cstheme="minorHAnsi"/>
          <w:color w:val="000000" w:themeColor="text1"/>
          <w:sz w:val="22"/>
          <w:szCs w:val="22"/>
        </w:rPr>
        <w:t>Salesforce Developer - Certification 401</w:t>
      </w:r>
    </w:p>
    <w:p w14:paraId="6D3B1918" w14:textId="34A9DB44" w:rsidR="00B02BAA" w:rsidRPr="003D77CC" w:rsidRDefault="00000000" w:rsidP="003D77CC">
      <w:pPr>
        <w:pStyle w:val="divdocumentsinglecolumn"/>
        <w:spacing w:line="240" w:lineRule="auto"/>
        <w:jc w:val="both"/>
        <w:rPr>
          <w:rFonts w:asciiTheme="minorHAnsi" w:eastAsia="Century Gothic" w:hAnsiTheme="minorHAnsi" w:cstheme="minorHAnsi"/>
          <w:color w:val="000000" w:themeColor="text1"/>
          <w:sz w:val="22"/>
          <w:szCs w:val="22"/>
        </w:rPr>
      </w:pPr>
      <w:r w:rsidRPr="003D77CC">
        <w:rPr>
          <w:rFonts w:asciiTheme="minorHAnsi" w:eastAsia="Century Gothic" w:hAnsiTheme="minorHAnsi" w:cstheme="minorHAnsi"/>
          <w:color w:val="000000" w:themeColor="text1"/>
          <w:sz w:val="22"/>
          <w:szCs w:val="22"/>
        </w:rPr>
        <w:t>Salesforce Admin - Certification 201</w:t>
      </w:r>
    </w:p>
    <w:sectPr w:rsidR="00B02BAA" w:rsidRPr="003D77CC">
      <w:pgSz w:w="12240" w:h="15840"/>
      <w:pgMar w:top="1040" w:right="840" w:bottom="104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0C15F" w14:textId="77777777" w:rsidR="000D274D" w:rsidRDefault="000D274D" w:rsidP="000E7564">
      <w:pPr>
        <w:spacing w:line="240" w:lineRule="auto"/>
      </w:pPr>
      <w:r>
        <w:separator/>
      </w:r>
    </w:p>
  </w:endnote>
  <w:endnote w:type="continuationSeparator" w:id="0">
    <w:p w14:paraId="2A75FCBE" w14:textId="77777777" w:rsidR="000D274D" w:rsidRDefault="000D274D" w:rsidP="000E7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C81E3EB-C0A5-41DC-886A-6BDA5D0C3227}"/>
  </w:font>
  <w:font w:name="Century Gothic">
    <w:panose1 w:val="020B0502020202020204"/>
    <w:charset w:val="00"/>
    <w:family w:val="swiss"/>
    <w:pitch w:val="variable"/>
    <w:sig w:usb0="00000287" w:usb1="00000000" w:usb2="00000000" w:usb3="00000000" w:csb0="0000009F" w:csb1="00000000"/>
    <w:embedRegular r:id="rId2" w:fontKey="{4EF8B793-8256-400D-A5A3-D0D7A80A8462}"/>
    <w:embedBold r:id="rId3" w:fontKey="{12DAC06F-59A9-4571-947F-87E49F289B35}"/>
  </w:font>
  <w:font w:name="Verdana">
    <w:panose1 w:val="020B0604030504040204"/>
    <w:charset w:val="00"/>
    <w:family w:val="swiss"/>
    <w:pitch w:val="variable"/>
    <w:sig w:usb0="A00006FF" w:usb1="4000205B" w:usb2="00000010" w:usb3="00000000" w:csb0="0000019F" w:csb1="00000000"/>
    <w:embedRegular r:id="rId4" w:fontKey="{A2D47A4D-EB44-4E93-9555-34CB760E7D05}"/>
    <w:embedBold r:id="rId5" w:fontKey="{2D07B652-EA10-4FA8-95B5-97C9274EAA0A}"/>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54248" w14:textId="77777777" w:rsidR="000D274D" w:rsidRDefault="000D274D" w:rsidP="000E7564">
      <w:pPr>
        <w:spacing w:line="240" w:lineRule="auto"/>
      </w:pPr>
      <w:r>
        <w:separator/>
      </w:r>
    </w:p>
  </w:footnote>
  <w:footnote w:type="continuationSeparator" w:id="0">
    <w:p w14:paraId="3E1C0B4A" w14:textId="77777777" w:rsidR="000D274D" w:rsidRDefault="000D274D" w:rsidP="000E7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3222AFF0">
      <w:start w:val="1"/>
      <w:numFmt w:val="bullet"/>
      <w:lvlText w:val=""/>
      <w:lvlJc w:val="left"/>
      <w:pPr>
        <w:ind w:left="720" w:hanging="360"/>
      </w:pPr>
      <w:rPr>
        <w:rFonts w:ascii="Symbol" w:hAnsi="Symbol"/>
      </w:rPr>
    </w:lvl>
    <w:lvl w:ilvl="1" w:tplc="F9B4F53A">
      <w:start w:val="1"/>
      <w:numFmt w:val="bullet"/>
      <w:lvlText w:val="o"/>
      <w:lvlJc w:val="left"/>
      <w:pPr>
        <w:tabs>
          <w:tab w:val="num" w:pos="1440"/>
        </w:tabs>
        <w:ind w:left="1440" w:hanging="360"/>
      </w:pPr>
      <w:rPr>
        <w:rFonts w:ascii="Courier New" w:hAnsi="Courier New"/>
      </w:rPr>
    </w:lvl>
    <w:lvl w:ilvl="2" w:tplc="74B81484">
      <w:start w:val="1"/>
      <w:numFmt w:val="bullet"/>
      <w:lvlText w:val=""/>
      <w:lvlJc w:val="left"/>
      <w:pPr>
        <w:tabs>
          <w:tab w:val="num" w:pos="2160"/>
        </w:tabs>
        <w:ind w:left="2160" w:hanging="360"/>
      </w:pPr>
      <w:rPr>
        <w:rFonts w:ascii="Wingdings" w:hAnsi="Wingdings"/>
      </w:rPr>
    </w:lvl>
    <w:lvl w:ilvl="3" w:tplc="93EC4F98">
      <w:start w:val="1"/>
      <w:numFmt w:val="bullet"/>
      <w:lvlText w:val=""/>
      <w:lvlJc w:val="left"/>
      <w:pPr>
        <w:tabs>
          <w:tab w:val="num" w:pos="2880"/>
        </w:tabs>
        <w:ind w:left="2880" w:hanging="360"/>
      </w:pPr>
      <w:rPr>
        <w:rFonts w:ascii="Symbol" w:hAnsi="Symbol"/>
      </w:rPr>
    </w:lvl>
    <w:lvl w:ilvl="4" w:tplc="06B824AC">
      <w:start w:val="1"/>
      <w:numFmt w:val="bullet"/>
      <w:lvlText w:val="o"/>
      <w:lvlJc w:val="left"/>
      <w:pPr>
        <w:tabs>
          <w:tab w:val="num" w:pos="3600"/>
        </w:tabs>
        <w:ind w:left="3600" w:hanging="360"/>
      </w:pPr>
      <w:rPr>
        <w:rFonts w:ascii="Courier New" w:hAnsi="Courier New"/>
      </w:rPr>
    </w:lvl>
    <w:lvl w:ilvl="5" w:tplc="44840DA8">
      <w:start w:val="1"/>
      <w:numFmt w:val="bullet"/>
      <w:lvlText w:val=""/>
      <w:lvlJc w:val="left"/>
      <w:pPr>
        <w:tabs>
          <w:tab w:val="num" w:pos="4320"/>
        </w:tabs>
        <w:ind w:left="4320" w:hanging="360"/>
      </w:pPr>
      <w:rPr>
        <w:rFonts w:ascii="Wingdings" w:hAnsi="Wingdings"/>
      </w:rPr>
    </w:lvl>
    <w:lvl w:ilvl="6" w:tplc="4170FA08">
      <w:start w:val="1"/>
      <w:numFmt w:val="bullet"/>
      <w:lvlText w:val=""/>
      <w:lvlJc w:val="left"/>
      <w:pPr>
        <w:tabs>
          <w:tab w:val="num" w:pos="5040"/>
        </w:tabs>
        <w:ind w:left="5040" w:hanging="360"/>
      </w:pPr>
      <w:rPr>
        <w:rFonts w:ascii="Symbol" w:hAnsi="Symbol"/>
      </w:rPr>
    </w:lvl>
    <w:lvl w:ilvl="7" w:tplc="9A24F03C">
      <w:start w:val="1"/>
      <w:numFmt w:val="bullet"/>
      <w:lvlText w:val="o"/>
      <w:lvlJc w:val="left"/>
      <w:pPr>
        <w:tabs>
          <w:tab w:val="num" w:pos="5760"/>
        </w:tabs>
        <w:ind w:left="5760" w:hanging="360"/>
      </w:pPr>
      <w:rPr>
        <w:rFonts w:ascii="Courier New" w:hAnsi="Courier New"/>
      </w:rPr>
    </w:lvl>
    <w:lvl w:ilvl="8" w:tplc="B59C9B4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70CFEC4">
      <w:start w:val="1"/>
      <w:numFmt w:val="bullet"/>
      <w:lvlText w:val=""/>
      <w:lvlJc w:val="left"/>
      <w:pPr>
        <w:ind w:left="720" w:hanging="360"/>
      </w:pPr>
      <w:rPr>
        <w:rFonts w:ascii="Symbol" w:hAnsi="Symbol"/>
      </w:rPr>
    </w:lvl>
    <w:lvl w:ilvl="1" w:tplc="29060F30">
      <w:start w:val="1"/>
      <w:numFmt w:val="bullet"/>
      <w:lvlText w:val="o"/>
      <w:lvlJc w:val="left"/>
      <w:pPr>
        <w:tabs>
          <w:tab w:val="num" w:pos="1440"/>
        </w:tabs>
        <w:ind w:left="1440" w:hanging="360"/>
      </w:pPr>
      <w:rPr>
        <w:rFonts w:ascii="Courier New" w:hAnsi="Courier New"/>
      </w:rPr>
    </w:lvl>
    <w:lvl w:ilvl="2" w:tplc="FEDE0F4E">
      <w:start w:val="1"/>
      <w:numFmt w:val="bullet"/>
      <w:lvlText w:val=""/>
      <w:lvlJc w:val="left"/>
      <w:pPr>
        <w:tabs>
          <w:tab w:val="num" w:pos="2160"/>
        </w:tabs>
        <w:ind w:left="2160" w:hanging="360"/>
      </w:pPr>
      <w:rPr>
        <w:rFonts w:ascii="Wingdings" w:hAnsi="Wingdings"/>
      </w:rPr>
    </w:lvl>
    <w:lvl w:ilvl="3" w:tplc="6088B676">
      <w:start w:val="1"/>
      <w:numFmt w:val="bullet"/>
      <w:lvlText w:val=""/>
      <w:lvlJc w:val="left"/>
      <w:pPr>
        <w:tabs>
          <w:tab w:val="num" w:pos="2880"/>
        </w:tabs>
        <w:ind w:left="2880" w:hanging="360"/>
      </w:pPr>
      <w:rPr>
        <w:rFonts w:ascii="Symbol" w:hAnsi="Symbol"/>
      </w:rPr>
    </w:lvl>
    <w:lvl w:ilvl="4" w:tplc="3BF6B338">
      <w:start w:val="1"/>
      <w:numFmt w:val="bullet"/>
      <w:lvlText w:val="o"/>
      <w:lvlJc w:val="left"/>
      <w:pPr>
        <w:tabs>
          <w:tab w:val="num" w:pos="3600"/>
        </w:tabs>
        <w:ind w:left="3600" w:hanging="360"/>
      </w:pPr>
      <w:rPr>
        <w:rFonts w:ascii="Courier New" w:hAnsi="Courier New"/>
      </w:rPr>
    </w:lvl>
    <w:lvl w:ilvl="5" w:tplc="E4FACE3C">
      <w:start w:val="1"/>
      <w:numFmt w:val="bullet"/>
      <w:lvlText w:val=""/>
      <w:lvlJc w:val="left"/>
      <w:pPr>
        <w:tabs>
          <w:tab w:val="num" w:pos="4320"/>
        </w:tabs>
        <w:ind w:left="4320" w:hanging="360"/>
      </w:pPr>
      <w:rPr>
        <w:rFonts w:ascii="Wingdings" w:hAnsi="Wingdings"/>
      </w:rPr>
    </w:lvl>
    <w:lvl w:ilvl="6" w:tplc="862E2820">
      <w:start w:val="1"/>
      <w:numFmt w:val="bullet"/>
      <w:lvlText w:val=""/>
      <w:lvlJc w:val="left"/>
      <w:pPr>
        <w:tabs>
          <w:tab w:val="num" w:pos="5040"/>
        </w:tabs>
        <w:ind w:left="5040" w:hanging="360"/>
      </w:pPr>
      <w:rPr>
        <w:rFonts w:ascii="Symbol" w:hAnsi="Symbol"/>
      </w:rPr>
    </w:lvl>
    <w:lvl w:ilvl="7" w:tplc="A370AA20">
      <w:start w:val="1"/>
      <w:numFmt w:val="bullet"/>
      <w:lvlText w:val="o"/>
      <w:lvlJc w:val="left"/>
      <w:pPr>
        <w:tabs>
          <w:tab w:val="num" w:pos="5760"/>
        </w:tabs>
        <w:ind w:left="5760" w:hanging="360"/>
      </w:pPr>
      <w:rPr>
        <w:rFonts w:ascii="Courier New" w:hAnsi="Courier New"/>
      </w:rPr>
    </w:lvl>
    <w:lvl w:ilvl="8" w:tplc="366E7EF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986FE20">
      <w:start w:val="1"/>
      <w:numFmt w:val="bullet"/>
      <w:lvlText w:val=""/>
      <w:lvlJc w:val="left"/>
      <w:pPr>
        <w:ind w:left="720" w:hanging="360"/>
      </w:pPr>
      <w:rPr>
        <w:rFonts w:ascii="Symbol" w:hAnsi="Symbol"/>
      </w:rPr>
    </w:lvl>
    <w:lvl w:ilvl="1" w:tplc="9D7E5C84">
      <w:start w:val="1"/>
      <w:numFmt w:val="bullet"/>
      <w:lvlText w:val="o"/>
      <w:lvlJc w:val="left"/>
      <w:pPr>
        <w:tabs>
          <w:tab w:val="num" w:pos="1440"/>
        </w:tabs>
        <w:ind w:left="1440" w:hanging="360"/>
      </w:pPr>
      <w:rPr>
        <w:rFonts w:ascii="Courier New" w:hAnsi="Courier New"/>
      </w:rPr>
    </w:lvl>
    <w:lvl w:ilvl="2" w:tplc="A708602C">
      <w:start w:val="1"/>
      <w:numFmt w:val="bullet"/>
      <w:lvlText w:val=""/>
      <w:lvlJc w:val="left"/>
      <w:pPr>
        <w:tabs>
          <w:tab w:val="num" w:pos="2160"/>
        </w:tabs>
        <w:ind w:left="2160" w:hanging="360"/>
      </w:pPr>
      <w:rPr>
        <w:rFonts w:ascii="Wingdings" w:hAnsi="Wingdings"/>
      </w:rPr>
    </w:lvl>
    <w:lvl w:ilvl="3" w:tplc="04DA89AA">
      <w:start w:val="1"/>
      <w:numFmt w:val="bullet"/>
      <w:lvlText w:val=""/>
      <w:lvlJc w:val="left"/>
      <w:pPr>
        <w:tabs>
          <w:tab w:val="num" w:pos="2880"/>
        </w:tabs>
        <w:ind w:left="2880" w:hanging="360"/>
      </w:pPr>
      <w:rPr>
        <w:rFonts w:ascii="Symbol" w:hAnsi="Symbol"/>
      </w:rPr>
    </w:lvl>
    <w:lvl w:ilvl="4" w:tplc="BA58545E">
      <w:start w:val="1"/>
      <w:numFmt w:val="bullet"/>
      <w:lvlText w:val="o"/>
      <w:lvlJc w:val="left"/>
      <w:pPr>
        <w:tabs>
          <w:tab w:val="num" w:pos="3600"/>
        </w:tabs>
        <w:ind w:left="3600" w:hanging="360"/>
      </w:pPr>
      <w:rPr>
        <w:rFonts w:ascii="Courier New" w:hAnsi="Courier New"/>
      </w:rPr>
    </w:lvl>
    <w:lvl w:ilvl="5" w:tplc="09B823EA">
      <w:start w:val="1"/>
      <w:numFmt w:val="bullet"/>
      <w:lvlText w:val=""/>
      <w:lvlJc w:val="left"/>
      <w:pPr>
        <w:tabs>
          <w:tab w:val="num" w:pos="4320"/>
        </w:tabs>
        <w:ind w:left="4320" w:hanging="360"/>
      </w:pPr>
      <w:rPr>
        <w:rFonts w:ascii="Wingdings" w:hAnsi="Wingdings"/>
      </w:rPr>
    </w:lvl>
    <w:lvl w:ilvl="6" w:tplc="339660B6">
      <w:start w:val="1"/>
      <w:numFmt w:val="bullet"/>
      <w:lvlText w:val=""/>
      <w:lvlJc w:val="left"/>
      <w:pPr>
        <w:tabs>
          <w:tab w:val="num" w:pos="5040"/>
        </w:tabs>
        <w:ind w:left="5040" w:hanging="360"/>
      </w:pPr>
      <w:rPr>
        <w:rFonts w:ascii="Symbol" w:hAnsi="Symbol"/>
      </w:rPr>
    </w:lvl>
    <w:lvl w:ilvl="7" w:tplc="A8EC0352">
      <w:start w:val="1"/>
      <w:numFmt w:val="bullet"/>
      <w:lvlText w:val="o"/>
      <w:lvlJc w:val="left"/>
      <w:pPr>
        <w:tabs>
          <w:tab w:val="num" w:pos="5760"/>
        </w:tabs>
        <w:ind w:left="5760" w:hanging="360"/>
      </w:pPr>
      <w:rPr>
        <w:rFonts w:ascii="Courier New" w:hAnsi="Courier New"/>
      </w:rPr>
    </w:lvl>
    <w:lvl w:ilvl="8" w:tplc="E0C0D22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CC20A3DC"/>
    <w:lvl w:ilvl="0" w:tplc="C214FC62">
      <w:start w:val="1"/>
      <w:numFmt w:val="bullet"/>
      <w:lvlText w:val=""/>
      <w:lvlJc w:val="left"/>
      <w:pPr>
        <w:ind w:left="720" w:hanging="360"/>
      </w:pPr>
      <w:rPr>
        <w:rFonts w:ascii="Symbol" w:hAnsi="Symbol"/>
      </w:rPr>
    </w:lvl>
    <w:lvl w:ilvl="1" w:tplc="E5847D5C">
      <w:start w:val="1"/>
      <w:numFmt w:val="bullet"/>
      <w:lvlText w:val="o"/>
      <w:lvlJc w:val="left"/>
      <w:pPr>
        <w:tabs>
          <w:tab w:val="num" w:pos="1440"/>
        </w:tabs>
        <w:ind w:left="1440" w:hanging="360"/>
      </w:pPr>
      <w:rPr>
        <w:rFonts w:ascii="Courier New" w:hAnsi="Courier New"/>
      </w:rPr>
    </w:lvl>
    <w:lvl w:ilvl="2" w:tplc="9DFEAFFA">
      <w:start w:val="1"/>
      <w:numFmt w:val="bullet"/>
      <w:lvlText w:val=""/>
      <w:lvlJc w:val="left"/>
      <w:pPr>
        <w:tabs>
          <w:tab w:val="num" w:pos="2160"/>
        </w:tabs>
        <w:ind w:left="2160" w:hanging="360"/>
      </w:pPr>
      <w:rPr>
        <w:rFonts w:ascii="Wingdings" w:hAnsi="Wingdings"/>
      </w:rPr>
    </w:lvl>
    <w:lvl w:ilvl="3" w:tplc="77C08764">
      <w:start w:val="1"/>
      <w:numFmt w:val="bullet"/>
      <w:lvlText w:val=""/>
      <w:lvlJc w:val="left"/>
      <w:pPr>
        <w:tabs>
          <w:tab w:val="num" w:pos="2880"/>
        </w:tabs>
        <w:ind w:left="2880" w:hanging="360"/>
      </w:pPr>
      <w:rPr>
        <w:rFonts w:ascii="Symbol" w:hAnsi="Symbol"/>
      </w:rPr>
    </w:lvl>
    <w:lvl w:ilvl="4" w:tplc="6A941A88">
      <w:start w:val="1"/>
      <w:numFmt w:val="bullet"/>
      <w:lvlText w:val="o"/>
      <w:lvlJc w:val="left"/>
      <w:pPr>
        <w:tabs>
          <w:tab w:val="num" w:pos="3600"/>
        </w:tabs>
        <w:ind w:left="3600" w:hanging="360"/>
      </w:pPr>
      <w:rPr>
        <w:rFonts w:ascii="Courier New" w:hAnsi="Courier New"/>
      </w:rPr>
    </w:lvl>
    <w:lvl w:ilvl="5" w:tplc="2848DD7E">
      <w:start w:val="1"/>
      <w:numFmt w:val="bullet"/>
      <w:lvlText w:val=""/>
      <w:lvlJc w:val="left"/>
      <w:pPr>
        <w:tabs>
          <w:tab w:val="num" w:pos="4320"/>
        </w:tabs>
        <w:ind w:left="4320" w:hanging="360"/>
      </w:pPr>
      <w:rPr>
        <w:rFonts w:ascii="Wingdings" w:hAnsi="Wingdings"/>
      </w:rPr>
    </w:lvl>
    <w:lvl w:ilvl="6" w:tplc="C0C03FF6">
      <w:start w:val="1"/>
      <w:numFmt w:val="bullet"/>
      <w:lvlText w:val=""/>
      <w:lvlJc w:val="left"/>
      <w:pPr>
        <w:tabs>
          <w:tab w:val="num" w:pos="5040"/>
        </w:tabs>
        <w:ind w:left="5040" w:hanging="360"/>
      </w:pPr>
      <w:rPr>
        <w:rFonts w:ascii="Symbol" w:hAnsi="Symbol"/>
      </w:rPr>
    </w:lvl>
    <w:lvl w:ilvl="7" w:tplc="549407B4">
      <w:start w:val="1"/>
      <w:numFmt w:val="bullet"/>
      <w:lvlText w:val="o"/>
      <w:lvlJc w:val="left"/>
      <w:pPr>
        <w:tabs>
          <w:tab w:val="num" w:pos="5760"/>
        </w:tabs>
        <w:ind w:left="5760" w:hanging="360"/>
      </w:pPr>
      <w:rPr>
        <w:rFonts w:ascii="Courier New" w:hAnsi="Courier New"/>
      </w:rPr>
    </w:lvl>
    <w:lvl w:ilvl="8" w:tplc="EED037F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E246122">
      <w:start w:val="1"/>
      <w:numFmt w:val="bullet"/>
      <w:lvlText w:val=""/>
      <w:lvlJc w:val="left"/>
      <w:pPr>
        <w:ind w:left="630" w:hanging="360"/>
      </w:pPr>
      <w:rPr>
        <w:rFonts w:ascii="Symbol" w:hAnsi="Symbol"/>
      </w:rPr>
    </w:lvl>
    <w:lvl w:ilvl="1" w:tplc="CDDAC530">
      <w:start w:val="1"/>
      <w:numFmt w:val="bullet"/>
      <w:lvlText w:val="o"/>
      <w:lvlJc w:val="left"/>
      <w:pPr>
        <w:tabs>
          <w:tab w:val="num" w:pos="1440"/>
        </w:tabs>
        <w:ind w:left="1440" w:hanging="360"/>
      </w:pPr>
      <w:rPr>
        <w:rFonts w:ascii="Courier New" w:hAnsi="Courier New"/>
      </w:rPr>
    </w:lvl>
    <w:lvl w:ilvl="2" w:tplc="699E5EE4">
      <w:start w:val="1"/>
      <w:numFmt w:val="bullet"/>
      <w:lvlText w:val=""/>
      <w:lvlJc w:val="left"/>
      <w:pPr>
        <w:tabs>
          <w:tab w:val="num" w:pos="2160"/>
        </w:tabs>
        <w:ind w:left="2160" w:hanging="360"/>
      </w:pPr>
      <w:rPr>
        <w:rFonts w:ascii="Wingdings" w:hAnsi="Wingdings"/>
      </w:rPr>
    </w:lvl>
    <w:lvl w:ilvl="3" w:tplc="C926352C">
      <w:start w:val="1"/>
      <w:numFmt w:val="bullet"/>
      <w:lvlText w:val=""/>
      <w:lvlJc w:val="left"/>
      <w:pPr>
        <w:tabs>
          <w:tab w:val="num" w:pos="2880"/>
        </w:tabs>
        <w:ind w:left="2880" w:hanging="360"/>
      </w:pPr>
      <w:rPr>
        <w:rFonts w:ascii="Symbol" w:hAnsi="Symbol"/>
      </w:rPr>
    </w:lvl>
    <w:lvl w:ilvl="4" w:tplc="31AC168A">
      <w:start w:val="1"/>
      <w:numFmt w:val="bullet"/>
      <w:lvlText w:val="o"/>
      <w:lvlJc w:val="left"/>
      <w:pPr>
        <w:tabs>
          <w:tab w:val="num" w:pos="3600"/>
        </w:tabs>
        <w:ind w:left="3600" w:hanging="360"/>
      </w:pPr>
      <w:rPr>
        <w:rFonts w:ascii="Courier New" w:hAnsi="Courier New"/>
      </w:rPr>
    </w:lvl>
    <w:lvl w:ilvl="5" w:tplc="1422D0B2">
      <w:start w:val="1"/>
      <w:numFmt w:val="bullet"/>
      <w:lvlText w:val=""/>
      <w:lvlJc w:val="left"/>
      <w:pPr>
        <w:tabs>
          <w:tab w:val="num" w:pos="4320"/>
        </w:tabs>
        <w:ind w:left="4320" w:hanging="360"/>
      </w:pPr>
      <w:rPr>
        <w:rFonts w:ascii="Wingdings" w:hAnsi="Wingdings"/>
      </w:rPr>
    </w:lvl>
    <w:lvl w:ilvl="6" w:tplc="FB5A6130">
      <w:start w:val="1"/>
      <w:numFmt w:val="bullet"/>
      <w:lvlText w:val=""/>
      <w:lvlJc w:val="left"/>
      <w:pPr>
        <w:tabs>
          <w:tab w:val="num" w:pos="5040"/>
        </w:tabs>
        <w:ind w:left="5040" w:hanging="360"/>
      </w:pPr>
      <w:rPr>
        <w:rFonts w:ascii="Symbol" w:hAnsi="Symbol"/>
      </w:rPr>
    </w:lvl>
    <w:lvl w:ilvl="7" w:tplc="C4D4B022">
      <w:start w:val="1"/>
      <w:numFmt w:val="bullet"/>
      <w:lvlText w:val="o"/>
      <w:lvlJc w:val="left"/>
      <w:pPr>
        <w:tabs>
          <w:tab w:val="num" w:pos="5760"/>
        </w:tabs>
        <w:ind w:left="5760" w:hanging="360"/>
      </w:pPr>
      <w:rPr>
        <w:rFonts w:ascii="Courier New" w:hAnsi="Courier New"/>
      </w:rPr>
    </w:lvl>
    <w:lvl w:ilvl="8" w:tplc="985A416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51D0E7D6"/>
    <w:lvl w:ilvl="0" w:tplc="F25434E8">
      <w:start w:val="1"/>
      <w:numFmt w:val="bullet"/>
      <w:lvlText w:val=""/>
      <w:lvlJc w:val="left"/>
      <w:pPr>
        <w:ind w:left="630" w:hanging="360"/>
      </w:pPr>
      <w:rPr>
        <w:rFonts w:ascii="Symbol" w:hAnsi="Symbol"/>
      </w:rPr>
    </w:lvl>
    <w:lvl w:ilvl="1" w:tplc="0158FBA8">
      <w:start w:val="1"/>
      <w:numFmt w:val="bullet"/>
      <w:lvlText w:val="o"/>
      <w:lvlJc w:val="left"/>
      <w:pPr>
        <w:tabs>
          <w:tab w:val="num" w:pos="1440"/>
        </w:tabs>
        <w:ind w:left="1440" w:hanging="360"/>
      </w:pPr>
      <w:rPr>
        <w:rFonts w:ascii="Courier New" w:hAnsi="Courier New"/>
      </w:rPr>
    </w:lvl>
    <w:lvl w:ilvl="2" w:tplc="DFAC7B0E">
      <w:start w:val="1"/>
      <w:numFmt w:val="bullet"/>
      <w:lvlText w:val=""/>
      <w:lvlJc w:val="left"/>
      <w:pPr>
        <w:tabs>
          <w:tab w:val="num" w:pos="2160"/>
        </w:tabs>
        <w:ind w:left="2160" w:hanging="360"/>
      </w:pPr>
      <w:rPr>
        <w:rFonts w:ascii="Wingdings" w:hAnsi="Wingdings"/>
      </w:rPr>
    </w:lvl>
    <w:lvl w:ilvl="3" w:tplc="2E4EBB2C">
      <w:start w:val="1"/>
      <w:numFmt w:val="bullet"/>
      <w:lvlText w:val=""/>
      <w:lvlJc w:val="left"/>
      <w:pPr>
        <w:tabs>
          <w:tab w:val="num" w:pos="2880"/>
        </w:tabs>
        <w:ind w:left="2880" w:hanging="360"/>
      </w:pPr>
      <w:rPr>
        <w:rFonts w:ascii="Symbol" w:hAnsi="Symbol"/>
      </w:rPr>
    </w:lvl>
    <w:lvl w:ilvl="4" w:tplc="3168C380">
      <w:start w:val="1"/>
      <w:numFmt w:val="bullet"/>
      <w:lvlText w:val="o"/>
      <w:lvlJc w:val="left"/>
      <w:pPr>
        <w:tabs>
          <w:tab w:val="num" w:pos="3600"/>
        </w:tabs>
        <w:ind w:left="3600" w:hanging="360"/>
      </w:pPr>
      <w:rPr>
        <w:rFonts w:ascii="Courier New" w:hAnsi="Courier New"/>
      </w:rPr>
    </w:lvl>
    <w:lvl w:ilvl="5" w:tplc="8CE817EE">
      <w:start w:val="1"/>
      <w:numFmt w:val="bullet"/>
      <w:lvlText w:val=""/>
      <w:lvlJc w:val="left"/>
      <w:pPr>
        <w:tabs>
          <w:tab w:val="num" w:pos="4320"/>
        </w:tabs>
        <w:ind w:left="4320" w:hanging="360"/>
      </w:pPr>
      <w:rPr>
        <w:rFonts w:ascii="Wingdings" w:hAnsi="Wingdings"/>
      </w:rPr>
    </w:lvl>
    <w:lvl w:ilvl="6" w:tplc="4B4AEE6E">
      <w:start w:val="1"/>
      <w:numFmt w:val="bullet"/>
      <w:lvlText w:val=""/>
      <w:lvlJc w:val="left"/>
      <w:pPr>
        <w:tabs>
          <w:tab w:val="num" w:pos="5040"/>
        </w:tabs>
        <w:ind w:left="5040" w:hanging="360"/>
      </w:pPr>
      <w:rPr>
        <w:rFonts w:ascii="Symbol" w:hAnsi="Symbol"/>
      </w:rPr>
    </w:lvl>
    <w:lvl w:ilvl="7" w:tplc="85A0D6D8">
      <w:start w:val="1"/>
      <w:numFmt w:val="bullet"/>
      <w:lvlText w:val="o"/>
      <w:lvlJc w:val="left"/>
      <w:pPr>
        <w:tabs>
          <w:tab w:val="num" w:pos="5760"/>
        </w:tabs>
        <w:ind w:left="5760" w:hanging="360"/>
      </w:pPr>
      <w:rPr>
        <w:rFonts w:ascii="Courier New" w:hAnsi="Courier New"/>
      </w:rPr>
    </w:lvl>
    <w:lvl w:ilvl="8" w:tplc="AC1C2A8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0C823F9E">
      <w:start w:val="1"/>
      <w:numFmt w:val="bullet"/>
      <w:lvlText w:val=""/>
      <w:lvlJc w:val="left"/>
      <w:pPr>
        <w:ind w:left="720" w:hanging="360"/>
      </w:pPr>
      <w:rPr>
        <w:rFonts w:ascii="Symbol" w:hAnsi="Symbol"/>
      </w:rPr>
    </w:lvl>
    <w:lvl w:ilvl="1" w:tplc="F50696D2">
      <w:start w:val="1"/>
      <w:numFmt w:val="bullet"/>
      <w:lvlText w:val="o"/>
      <w:lvlJc w:val="left"/>
      <w:pPr>
        <w:tabs>
          <w:tab w:val="num" w:pos="1440"/>
        </w:tabs>
        <w:ind w:left="1440" w:hanging="360"/>
      </w:pPr>
      <w:rPr>
        <w:rFonts w:ascii="Courier New" w:hAnsi="Courier New"/>
      </w:rPr>
    </w:lvl>
    <w:lvl w:ilvl="2" w:tplc="9BC08822">
      <w:start w:val="1"/>
      <w:numFmt w:val="bullet"/>
      <w:lvlText w:val=""/>
      <w:lvlJc w:val="left"/>
      <w:pPr>
        <w:tabs>
          <w:tab w:val="num" w:pos="2160"/>
        </w:tabs>
        <w:ind w:left="2160" w:hanging="360"/>
      </w:pPr>
      <w:rPr>
        <w:rFonts w:ascii="Wingdings" w:hAnsi="Wingdings"/>
      </w:rPr>
    </w:lvl>
    <w:lvl w:ilvl="3" w:tplc="21A05CC4">
      <w:start w:val="1"/>
      <w:numFmt w:val="bullet"/>
      <w:lvlText w:val=""/>
      <w:lvlJc w:val="left"/>
      <w:pPr>
        <w:tabs>
          <w:tab w:val="num" w:pos="2880"/>
        </w:tabs>
        <w:ind w:left="2880" w:hanging="360"/>
      </w:pPr>
      <w:rPr>
        <w:rFonts w:ascii="Symbol" w:hAnsi="Symbol"/>
      </w:rPr>
    </w:lvl>
    <w:lvl w:ilvl="4" w:tplc="2E8AD6BC">
      <w:start w:val="1"/>
      <w:numFmt w:val="bullet"/>
      <w:lvlText w:val="o"/>
      <w:lvlJc w:val="left"/>
      <w:pPr>
        <w:tabs>
          <w:tab w:val="num" w:pos="3600"/>
        </w:tabs>
        <w:ind w:left="3600" w:hanging="360"/>
      </w:pPr>
      <w:rPr>
        <w:rFonts w:ascii="Courier New" w:hAnsi="Courier New"/>
      </w:rPr>
    </w:lvl>
    <w:lvl w:ilvl="5" w:tplc="A5CC0FD6">
      <w:start w:val="1"/>
      <w:numFmt w:val="bullet"/>
      <w:lvlText w:val=""/>
      <w:lvlJc w:val="left"/>
      <w:pPr>
        <w:tabs>
          <w:tab w:val="num" w:pos="4320"/>
        </w:tabs>
        <w:ind w:left="4320" w:hanging="360"/>
      </w:pPr>
      <w:rPr>
        <w:rFonts w:ascii="Wingdings" w:hAnsi="Wingdings"/>
      </w:rPr>
    </w:lvl>
    <w:lvl w:ilvl="6" w:tplc="0AF81368">
      <w:start w:val="1"/>
      <w:numFmt w:val="bullet"/>
      <w:lvlText w:val=""/>
      <w:lvlJc w:val="left"/>
      <w:pPr>
        <w:tabs>
          <w:tab w:val="num" w:pos="5040"/>
        </w:tabs>
        <w:ind w:left="5040" w:hanging="360"/>
      </w:pPr>
      <w:rPr>
        <w:rFonts w:ascii="Symbol" w:hAnsi="Symbol"/>
      </w:rPr>
    </w:lvl>
    <w:lvl w:ilvl="7" w:tplc="C954571E">
      <w:start w:val="1"/>
      <w:numFmt w:val="bullet"/>
      <w:lvlText w:val="o"/>
      <w:lvlJc w:val="left"/>
      <w:pPr>
        <w:tabs>
          <w:tab w:val="num" w:pos="5760"/>
        </w:tabs>
        <w:ind w:left="5760" w:hanging="360"/>
      </w:pPr>
      <w:rPr>
        <w:rFonts w:ascii="Courier New" w:hAnsi="Courier New"/>
      </w:rPr>
    </w:lvl>
    <w:lvl w:ilvl="8" w:tplc="72883D32">
      <w:start w:val="1"/>
      <w:numFmt w:val="bullet"/>
      <w:lvlText w:val=""/>
      <w:lvlJc w:val="left"/>
      <w:pPr>
        <w:tabs>
          <w:tab w:val="num" w:pos="6480"/>
        </w:tabs>
        <w:ind w:left="6480" w:hanging="360"/>
      </w:pPr>
      <w:rPr>
        <w:rFonts w:ascii="Wingdings" w:hAnsi="Wingdings"/>
      </w:rPr>
    </w:lvl>
  </w:abstractNum>
  <w:abstractNum w:abstractNumId="7" w15:restartNumberingAfterBreak="0">
    <w:nsid w:val="00EA4A5C"/>
    <w:multiLevelType w:val="multilevel"/>
    <w:tmpl w:val="CE36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1A0F65"/>
    <w:multiLevelType w:val="multilevel"/>
    <w:tmpl w:val="A5C8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E37574"/>
    <w:multiLevelType w:val="multilevel"/>
    <w:tmpl w:val="6AA4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8903A2"/>
    <w:multiLevelType w:val="hybridMultilevel"/>
    <w:tmpl w:val="2CB2F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61CB3"/>
    <w:multiLevelType w:val="multilevel"/>
    <w:tmpl w:val="87F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A465D1"/>
    <w:multiLevelType w:val="multilevel"/>
    <w:tmpl w:val="9F0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5E52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B93AB6"/>
    <w:multiLevelType w:val="hybridMultilevel"/>
    <w:tmpl w:val="389C0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66E7E59"/>
    <w:multiLevelType w:val="multilevel"/>
    <w:tmpl w:val="C1B0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BB5770"/>
    <w:multiLevelType w:val="hybridMultilevel"/>
    <w:tmpl w:val="3926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66E7F"/>
    <w:multiLevelType w:val="hybridMultilevel"/>
    <w:tmpl w:val="B888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B20C2"/>
    <w:multiLevelType w:val="multilevel"/>
    <w:tmpl w:val="B7D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21438D"/>
    <w:multiLevelType w:val="multilevel"/>
    <w:tmpl w:val="6B8C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936B19"/>
    <w:multiLevelType w:val="hybridMultilevel"/>
    <w:tmpl w:val="C7EC5F62"/>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1" w15:restartNumberingAfterBreak="0">
    <w:nsid w:val="49B61E1D"/>
    <w:multiLevelType w:val="hybridMultilevel"/>
    <w:tmpl w:val="1E02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C226DD"/>
    <w:multiLevelType w:val="multilevel"/>
    <w:tmpl w:val="6B70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8C11C6"/>
    <w:multiLevelType w:val="multilevel"/>
    <w:tmpl w:val="F37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36771A"/>
    <w:multiLevelType w:val="multilevel"/>
    <w:tmpl w:val="F706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8A1D22"/>
    <w:multiLevelType w:val="multilevel"/>
    <w:tmpl w:val="8FC6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8F1B12"/>
    <w:multiLevelType w:val="hybridMultilevel"/>
    <w:tmpl w:val="55B0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1706E7"/>
    <w:multiLevelType w:val="hybridMultilevel"/>
    <w:tmpl w:val="2ACE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D35373"/>
    <w:multiLevelType w:val="hybridMultilevel"/>
    <w:tmpl w:val="683A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91630"/>
    <w:multiLevelType w:val="multilevel"/>
    <w:tmpl w:val="ACB4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6D038D"/>
    <w:multiLevelType w:val="multilevel"/>
    <w:tmpl w:val="E210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917D6A"/>
    <w:multiLevelType w:val="multilevel"/>
    <w:tmpl w:val="307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7896390">
    <w:abstractNumId w:val="0"/>
  </w:num>
  <w:num w:numId="2" w16cid:durableId="642855461">
    <w:abstractNumId w:val="1"/>
  </w:num>
  <w:num w:numId="3" w16cid:durableId="133641904">
    <w:abstractNumId w:val="2"/>
  </w:num>
  <w:num w:numId="4" w16cid:durableId="1014117050">
    <w:abstractNumId w:val="3"/>
  </w:num>
  <w:num w:numId="5" w16cid:durableId="1731346586">
    <w:abstractNumId w:val="4"/>
  </w:num>
  <w:num w:numId="6" w16cid:durableId="409810975">
    <w:abstractNumId w:val="5"/>
  </w:num>
  <w:num w:numId="7" w16cid:durableId="1474443884">
    <w:abstractNumId w:val="6"/>
  </w:num>
  <w:num w:numId="8" w16cid:durableId="882600974">
    <w:abstractNumId w:val="14"/>
  </w:num>
  <w:num w:numId="9" w16cid:durableId="1549603484">
    <w:abstractNumId w:val="16"/>
  </w:num>
  <w:num w:numId="10" w16cid:durableId="1396120368">
    <w:abstractNumId w:val="21"/>
  </w:num>
  <w:num w:numId="11" w16cid:durableId="1972245700">
    <w:abstractNumId w:val="19"/>
  </w:num>
  <w:num w:numId="12" w16cid:durableId="109251382">
    <w:abstractNumId w:val="20"/>
  </w:num>
  <w:num w:numId="13" w16cid:durableId="1191187489">
    <w:abstractNumId w:val="28"/>
  </w:num>
  <w:num w:numId="14" w16cid:durableId="448403987">
    <w:abstractNumId w:val="31"/>
  </w:num>
  <w:num w:numId="15" w16cid:durableId="996999987">
    <w:abstractNumId w:val="18"/>
  </w:num>
  <w:num w:numId="16" w16cid:durableId="866942928">
    <w:abstractNumId w:val="25"/>
  </w:num>
  <w:num w:numId="17" w16cid:durableId="951859339">
    <w:abstractNumId w:val="9"/>
  </w:num>
  <w:num w:numId="18" w16cid:durableId="66846722">
    <w:abstractNumId w:val="11"/>
  </w:num>
  <w:num w:numId="19" w16cid:durableId="1272082689">
    <w:abstractNumId w:val="7"/>
  </w:num>
  <w:num w:numId="20" w16cid:durableId="168525423">
    <w:abstractNumId w:val="24"/>
  </w:num>
  <w:num w:numId="21" w16cid:durableId="209538553">
    <w:abstractNumId w:val="13"/>
  </w:num>
  <w:num w:numId="22" w16cid:durableId="1618414595">
    <w:abstractNumId w:val="15"/>
  </w:num>
  <w:num w:numId="23" w16cid:durableId="1770540854">
    <w:abstractNumId w:val="23"/>
  </w:num>
  <w:num w:numId="24" w16cid:durableId="1462655664">
    <w:abstractNumId w:val="27"/>
  </w:num>
  <w:num w:numId="25" w16cid:durableId="1121342496">
    <w:abstractNumId w:val="26"/>
  </w:num>
  <w:num w:numId="26" w16cid:durableId="1230267539">
    <w:abstractNumId w:val="17"/>
  </w:num>
  <w:num w:numId="27" w16cid:durableId="1040784319">
    <w:abstractNumId w:val="8"/>
  </w:num>
  <w:num w:numId="28" w16cid:durableId="2144616917">
    <w:abstractNumId w:val="30"/>
  </w:num>
  <w:num w:numId="29" w16cid:durableId="1062173974">
    <w:abstractNumId w:val="12"/>
  </w:num>
  <w:num w:numId="30" w16cid:durableId="1643194401">
    <w:abstractNumId w:val="29"/>
  </w:num>
  <w:num w:numId="31" w16cid:durableId="1755935198">
    <w:abstractNumId w:val="22"/>
  </w:num>
  <w:num w:numId="32" w16cid:durableId="9520516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0F"/>
    <w:rsid w:val="000038D1"/>
    <w:rsid w:val="00031327"/>
    <w:rsid w:val="00035C23"/>
    <w:rsid w:val="00040900"/>
    <w:rsid w:val="00043044"/>
    <w:rsid w:val="00044FA6"/>
    <w:rsid w:val="0004732D"/>
    <w:rsid w:val="000571EE"/>
    <w:rsid w:val="000721D6"/>
    <w:rsid w:val="000778D9"/>
    <w:rsid w:val="00086409"/>
    <w:rsid w:val="000B39AC"/>
    <w:rsid w:val="000B59FD"/>
    <w:rsid w:val="000C2003"/>
    <w:rsid w:val="000C52A1"/>
    <w:rsid w:val="000D04C7"/>
    <w:rsid w:val="000D274D"/>
    <w:rsid w:val="000D2E37"/>
    <w:rsid w:val="000D6691"/>
    <w:rsid w:val="000E13BD"/>
    <w:rsid w:val="000E37C5"/>
    <w:rsid w:val="000E43F7"/>
    <w:rsid w:val="000E6F8A"/>
    <w:rsid w:val="000E7560"/>
    <w:rsid w:val="000E7564"/>
    <w:rsid w:val="000F05A8"/>
    <w:rsid w:val="00117471"/>
    <w:rsid w:val="001255CA"/>
    <w:rsid w:val="00134A4F"/>
    <w:rsid w:val="00137895"/>
    <w:rsid w:val="00146E74"/>
    <w:rsid w:val="00156886"/>
    <w:rsid w:val="0018745C"/>
    <w:rsid w:val="00194F0F"/>
    <w:rsid w:val="001B5364"/>
    <w:rsid w:val="001B5EB6"/>
    <w:rsid w:val="001B6312"/>
    <w:rsid w:val="001B69BC"/>
    <w:rsid w:val="001C7DD9"/>
    <w:rsid w:val="001D066F"/>
    <w:rsid w:val="001D394D"/>
    <w:rsid w:val="001D5653"/>
    <w:rsid w:val="001E107C"/>
    <w:rsid w:val="001E279D"/>
    <w:rsid w:val="001F165E"/>
    <w:rsid w:val="001F2A67"/>
    <w:rsid w:val="001F768E"/>
    <w:rsid w:val="00203154"/>
    <w:rsid w:val="00210571"/>
    <w:rsid w:val="00217DDA"/>
    <w:rsid w:val="002228F3"/>
    <w:rsid w:val="00227673"/>
    <w:rsid w:val="00230034"/>
    <w:rsid w:val="00252DB2"/>
    <w:rsid w:val="00271753"/>
    <w:rsid w:val="00283750"/>
    <w:rsid w:val="00285B67"/>
    <w:rsid w:val="00291D16"/>
    <w:rsid w:val="00297F63"/>
    <w:rsid w:val="002C1970"/>
    <w:rsid w:val="002D0CDB"/>
    <w:rsid w:val="002D7FE4"/>
    <w:rsid w:val="002E0F6D"/>
    <w:rsid w:val="002F47D6"/>
    <w:rsid w:val="00306483"/>
    <w:rsid w:val="003304A0"/>
    <w:rsid w:val="00332EF8"/>
    <w:rsid w:val="00340A3E"/>
    <w:rsid w:val="00352975"/>
    <w:rsid w:val="00376E4C"/>
    <w:rsid w:val="003800D5"/>
    <w:rsid w:val="003A127F"/>
    <w:rsid w:val="003A2D1C"/>
    <w:rsid w:val="003B3624"/>
    <w:rsid w:val="003B5B6B"/>
    <w:rsid w:val="003C41BA"/>
    <w:rsid w:val="003D4199"/>
    <w:rsid w:val="003D77CC"/>
    <w:rsid w:val="003E23D0"/>
    <w:rsid w:val="00411748"/>
    <w:rsid w:val="00417562"/>
    <w:rsid w:val="00424B02"/>
    <w:rsid w:val="0042523B"/>
    <w:rsid w:val="00426D5B"/>
    <w:rsid w:val="0044278A"/>
    <w:rsid w:val="00446E97"/>
    <w:rsid w:val="0046025B"/>
    <w:rsid w:val="004860DC"/>
    <w:rsid w:val="0049282E"/>
    <w:rsid w:val="004A4C34"/>
    <w:rsid w:val="004B337E"/>
    <w:rsid w:val="004B4DA9"/>
    <w:rsid w:val="004B76E7"/>
    <w:rsid w:val="004C11B7"/>
    <w:rsid w:val="004F0455"/>
    <w:rsid w:val="004F6BAE"/>
    <w:rsid w:val="00500507"/>
    <w:rsid w:val="00503492"/>
    <w:rsid w:val="00505DBC"/>
    <w:rsid w:val="00510191"/>
    <w:rsid w:val="005163A9"/>
    <w:rsid w:val="00533BB2"/>
    <w:rsid w:val="005347CE"/>
    <w:rsid w:val="00541775"/>
    <w:rsid w:val="00557463"/>
    <w:rsid w:val="00562B35"/>
    <w:rsid w:val="00573A4C"/>
    <w:rsid w:val="00580656"/>
    <w:rsid w:val="00582F9E"/>
    <w:rsid w:val="00591B77"/>
    <w:rsid w:val="005946E9"/>
    <w:rsid w:val="0059505A"/>
    <w:rsid w:val="005A62C1"/>
    <w:rsid w:val="005A6CC8"/>
    <w:rsid w:val="005A78E9"/>
    <w:rsid w:val="005C21D9"/>
    <w:rsid w:val="005D2925"/>
    <w:rsid w:val="005D5C09"/>
    <w:rsid w:val="005E1E03"/>
    <w:rsid w:val="005E3857"/>
    <w:rsid w:val="005F1E5B"/>
    <w:rsid w:val="006019DB"/>
    <w:rsid w:val="00613428"/>
    <w:rsid w:val="006179C3"/>
    <w:rsid w:val="00621E1B"/>
    <w:rsid w:val="00623FAC"/>
    <w:rsid w:val="00630D0D"/>
    <w:rsid w:val="0063147A"/>
    <w:rsid w:val="00632312"/>
    <w:rsid w:val="00634DA1"/>
    <w:rsid w:val="006354CE"/>
    <w:rsid w:val="00647912"/>
    <w:rsid w:val="00656D99"/>
    <w:rsid w:val="006644A2"/>
    <w:rsid w:val="00670E75"/>
    <w:rsid w:val="006836FC"/>
    <w:rsid w:val="006929CA"/>
    <w:rsid w:val="006B4F9C"/>
    <w:rsid w:val="006B6391"/>
    <w:rsid w:val="006D58C0"/>
    <w:rsid w:val="006E2D79"/>
    <w:rsid w:val="006F31D9"/>
    <w:rsid w:val="00702B2E"/>
    <w:rsid w:val="007100B7"/>
    <w:rsid w:val="007307CE"/>
    <w:rsid w:val="00732730"/>
    <w:rsid w:val="00741EF4"/>
    <w:rsid w:val="007519B5"/>
    <w:rsid w:val="00763EAC"/>
    <w:rsid w:val="00767ECE"/>
    <w:rsid w:val="00777C16"/>
    <w:rsid w:val="00791B7D"/>
    <w:rsid w:val="007A6C8F"/>
    <w:rsid w:val="007B58F8"/>
    <w:rsid w:val="007B6A56"/>
    <w:rsid w:val="007C51EF"/>
    <w:rsid w:val="007D72C0"/>
    <w:rsid w:val="007E7E25"/>
    <w:rsid w:val="007F00BB"/>
    <w:rsid w:val="007F30E2"/>
    <w:rsid w:val="00801B54"/>
    <w:rsid w:val="00811B6D"/>
    <w:rsid w:val="008266BF"/>
    <w:rsid w:val="00826C73"/>
    <w:rsid w:val="00830AF4"/>
    <w:rsid w:val="00835C89"/>
    <w:rsid w:val="00840BAF"/>
    <w:rsid w:val="00842203"/>
    <w:rsid w:val="008438AD"/>
    <w:rsid w:val="00845AA2"/>
    <w:rsid w:val="00852EA5"/>
    <w:rsid w:val="008532A5"/>
    <w:rsid w:val="00877CA3"/>
    <w:rsid w:val="0088080F"/>
    <w:rsid w:val="00891189"/>
    <w:rsid w:val="008A64AE"/>
    <w:rsid w:val="008A7C32"/>
    <w:rsid w:val="008B143C"/>
    <w:rsid w:val="008B2EFB"/>
    <w:rsid w:val="008C2C97"/>
    <w:rsid w:val="008C3AD7"/>
    <w:rsid w:val="008C4501"/>
    <w:rsid w:val="008C7FA2"/>
    <w:rsid w:val="008F4712"/>
    <w:rsid w:val="00903D6F"/>
    <w:rsid w:val="00904F75"/>
    <w:rsid w:val="00907CCD"/>
    <w:rsid w:val="00912A44"/>
    <w:rsid w:val="00912EF8"/>
    <w:rsid w:val="0092107A"/>
    <w:rsid w:val="00934E4E"/>
    <w:rsid w:val="009433C2"/>
    <w:rsid w:val="00954D2A"/>
    <w:rsid w:val="00961CD4"/>
    <w:rsid w:val="009628A9"/>
    <w:rsid w:val="00963DB8"/>
    <w:rsid w:val="0099169F"/>
    <w:rsid w:val="00995E87"/>
    <w:rsid w:val="009960FF"/>
    <w:rsid w:val="009B0DB1"/>
    <w:rsid w:val="009B29E0"/>
    <w:rsid w:val="009B405B"/>
    <w:rsid w:val="009C6A90"/>
    <w:rsid w:val="009D0940"/>
    <w:rsid w:val="009D38EC"/>
    <w:rsid w:val="009E451B"/>
    <w:rsid w:val="009E6B64"/>
    <w:rsid w:val="009E6F07"/>
    <w:rsid w:val="009F25AF"/>
    <w:rsid w:val="009F6FBB"/>
    <w:rsid w:val="00A159C8"/>
    <w:rsid w:val="00A340C5"/>
    <w:rsid w:val="00A44FCB"/>
    <w:rsid w:val="00A47736"/>
    <w:rsid w:val="00A61A55"/>
    <w:rsid w:val="00A65032"/>
    <w:rsid w:val="00A833D4"/>
    <w:rsid w:val="00A834E8"/>
    <w:rsid w:val="00A92165"/>
    <w:rsid w:val="00A92C50"/>
    <w:rsid w:val="00A97F61"/>
    <w:rsid w:val="00AB1FC0"/>
    <w:rsid w:val="00AB755F"/>
    <w:rsid w:val="00AC1C75"/>
    <w:rsid w:val="00AE3D1B"/>
    <w:rsid w:val="00AF088E"/>
    <w:rsid w:val="00AF0A15"/>
    <w:rsid w:val="00AF7AF2"/>
    <w:rsid w:val="00B02BAA"/>
    <w:rsid w:val="00B0392F"/>
    <w:rsid w:val="00B13300"/>
    <w:rsid w:val="00B14F2E"/>
    <w:rsid w:val="00B5439F"/>
    <w:rsid w:val="00B55F88"/>
    <w:rsid w:val="00B65565"/>
    <w:rsid w:val="00B72470"/>
    <w:rsid w:val="00B90B6F"/>
    <w:rsid w:val="00BA3417"/>
    <w:rsid w:val="00BB3420"/>
    <w:rsid w:val="00BB587C"/>
    <w:rsid w:val="00BC155B"/>
    <w:rsid w:val="00BC35AD"/>
    <w:rsid w:val="00BC3A3A"/>
    <w:rsid w:val="00BC7501"/>
    <w:rsid w:val="00BD230D"/>
    <w:rsid w:val="00BF26A1"/>
    <w:rsid w:val="00C1144D"/>
    <w:rsid w:val="00C12B3F"/>
    <w:rsid w:val="00C1591C"/>
    <w:rsid w:val="00C20CE5"/>
    <w:rsid w:val="00C20E32"/>
    <w:rsid w:val="00C340ED"/>
    <w:rsid w:val="00C453F3"/>
    <w:rsid w:val="00C466DB"/>
    <w:rsid w:val="00C51F59"/>
    <w:rsid w:val="00C55B93"/>
    <w:rsid w:val="00C63535"/>
    <w:rsid w:val="00C8297C"/>
    <w:rsid w:val="00C90B26"/>
    <w:rsid w:val="00CA5347"/>
    <w:rsid w:val="00CA731C"/>
    <w:rsid w:val="00CB171B"/>
    <w:rsid w:val="00CB406C"/>
    <w:rsid w:val="00CB5B6D"/>
    <w:rsid w:val="00CB65EF"/>
    <w:rsid w:val="00CD04AE"/>
    <w:rsid w:val="00CD7EA4"/>
    <w:rsid w:val="00CE1EE9"/>
    <w:rsid w:val="00CF3227"/>
    <w:rsid w:val="00CF51C5"/>
    <w:rsid w:val="00CF6698"/>
    <w:rsid w:val="00D16D3A"/>
    <w:rsid w:val="00D349BA"/>
    <w:rsid w:val="00D3640F"/>
    <w:rsid w:val="00D4602A"/>
    <w:rsid w:val="00D47750"/>
    <w:rsid w:val="00D55F9B"/>
    <w:rsid w:val="00D60E2C"/>
    <w:rsid w:val="00D64C74"/>
    <w:rsid w:val="00D660A8"/>
    <w:rsid w:val="00D82F15"/>
    <w:rsid w:val="00D848BA"/>
    <w:rsid w:val="00D8764B"/>
    <w:rsid w:val="00DA6FB6"/>
    <w:rsid w:val="00DC65E7"/>
    <w:rsid w:val="00DC67C8"/>
    <w:rsid w:val="00DE4207"/>
    <w:rsid w:val="00DE4E69"/>
    <w:rsid w:val="00DF1A32"/>
    <w:rsid w:val="00DF2454"/>
    <w:rsid w:val="00DF65C0"/>
    <w:rsid w:val="00E05668"/>
    <w:rsid w:val="00E2270D"/>
    <w:rsid w:val="00E24411"/>
    <w:rsid w:val="00E32093"/>
    <w:rsid w:val="00E339D4"/>
    <w:rsid w:val="00E34191"/>
    <w:rsid w:val="00E462D3"/>
    <w:rsid w:val="00E65B2D"/>
    <w:rsid w:val="00E836E7"/>
    <w:rsid w:val="00E84A4A"/>
    <w:rsid w:val="00EA451F"/>
    <w:rsid w:val="00EA6599"/>
    <w:rsid w:val="00EB05F4"/>
    <w:rsid w:val="00EB3EB6"/>
    <w:rsid w:val="00EB6485"/>
    <w:rsid w:val="00EC6D53"/>
    <w:rsid w:val="00ED0AEB"/>
    <w:rsid w:val="00ED3966"/>
    <w:rsid w:val="00ED5470"/>
    <w:rsid w:val="00ED5723"/>
    <w:rsid w:val="00EE2AC2"/>
    <w:rsid w:val="00EE2C3A"/>
    <w:rsid w:val="00EF3D38"/>
    <w:rsid w:val="00F12C58"/>
    <w:rsid w:val="00F21615"/>
    <w:rsid w:val="00F31D47"/>
    <w:rsid w:val="00F50B85"/>
    <w:rsid w:val="00F57A71"/>
    <w:rsid w:val="00F63824"/>
    <w:rsid w:val="00F7108C"/>
    <w:rsid w:val="00F7160B"/>
    <w:rsid w:val="00F75863"/>
    <w:rsid w:val="00F75CF7"/>
    <w:rsid w:val="00F81F27"/>
    <w:rsid w:val="00F94502"/>
    <w:rsid w:val="00FA442C"/>
    <w:rsid w:val="00FB4F21"/>
    <w:rsid w:val="00FB66FF"/>
    <w:rsid w:val="00FC466D"/>
    <w:rsid w:val="00FD2083"/>
    <w:rsid w:val="00FD247A"/>
    <w:rsid w:val="00FD2812"/>
    <w:rsid w:val="00FF0B88"/>
    <w:rsid w:val="00FF43C2"/>
    <w:rsid w:val="00FF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D9316"/>
  <w15:docId w15:val="{389313AE-B293-44A1-8AD4-87A8C22D9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B6D"/>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20" w:lineRule="atLeast"/>
    </w:pPr>
    <w:rPr>
      <w:color w:val="787878"/>
    </w:rPr>
  </w:style>
  <w:style w:type="paragraph" w:customStyle="1" w:styleId="divdocumentdivname-sec">
    <w:name w:val="div_document_div_name-sec"/>
    <w:basedOn w:val="Normal"/>
  </w:style>
  <w:style w:type="paragraph" w:customStyle="1" w:styleId="divdocumentdivparagraph">
    <w:name w:val="div_document_div_paragraph"/>
    <w:basedOn w:val="Normal"/>
  </w:style>
  <w:style w:type="paragraph" w:customStyle="1" w:styleId="divname">
    <w:name w:val="div_name"/>
    <w:basedOn w:val="div"/>
    <w:pPr>
      <w:spacing w:line="820" w:lineRule="atLeast"/>
    </w:pPr>
    <w:rPr>
      <w:b/>
      <w:bCs/>
      <w:color w:val="333333"/>
      <w:sz w:val="62"/>
      <w:szCs w:val="62"/>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420" w:lineRule="atLeast"/>
    </w:pPr>
    <w:rPr>
      <w:sz w:val="22"/>
      <w:szCs w:val="22"/>
    </w:rPr>
  </w:style>
  <w:style w:type="paragraph" w:customStyle="1" w:styleId="documentSECTIONCNTCsectionnotbtnlnk">
    <w:name w:val="document_SECTION_CNTC + section_not(.btnlnk)"/>
    <w:basedOn w:val="Normal"/>
  </w:style>
  <w:style w:type="paragraph" w:customStyle="1" w:styleId="divdocumentdivheading">
    <w:name w:val="div_document_div_heading"/>
    <w:basedOn w:val="Normal"/>
    <w:pPr>
      <w:pBdr>
        <w:top w:val="none" w:sz="0" w:space="7" w:color="auto"/>
        <w:bottom w:val="none" w:sz="0" w:space="7" w:color="auto"/>
      </w:pBdr>
    </w:pPr>
  </w:style>
  <w:style w:type="paragraph" w:customStyle="1" w:styleId="divdocumentdivsectiontitle">
    <w:name w:val="div_document_div_sectiontitle"/>
    <w:basedOn w:val="Normal"/>
    <w:rPr>
      <w:color w:val="333333"/>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section">
    <w:name w:val="div_document_section"/>
    <w:basedOn w:val="Normal"/>
  </w:style>
  <w:style w:type="paragraph" w:customStyle="1" w:styleId="divdocumentulli">
    <w:name w:val="div_document_ul_li"/>
    <w:basedOn w:val="Normal"/>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paragraph" w:customStyle="1" w:styleId="spanpaddedline">
    <w:name w:val="span_paddedline"/>
    <w:basedOn w:val="spanParagraph"/>
  </w:style>
  <w:style w:type="paragraph" w:customStyle="1" w:styleId="spanParagraph">
    <w:name w:val="span Paragraph"/>
    <w:basedOn w:val="Normal"/>
  </w:style>
  <w:style w:type="paragraph" w:customStyle="1" w:styleId="TxBrp5">
    <w:name w:val="TxBr_p5"/>
    <w:basedOn w:val="Normal"/>
    <w:rsid w:val="00A340C5"/>
    <w:pPr>
      <w:widowControl w:val="0"/>
      <w:tabs>
        <w:tab w:val="left" w:pos="1003"/>
        <w:tab w:val="left" w:pos="1332"/>
      </w:tabs>
      <w:overflowPunct w:val="0"/>
      <w:autoSpaceDE w:val="0"/>
      <w:autoSpaceDN w:val="0"/>
      <w:adjustRightInd w:val="0"/>
      <w:spacing w:line="226" w:lineRule="atLeast"/>
      <w:ind w:left="1332" w:hanging="329"/>
      <w:textAlignment w:val="auto"/>
    </w:pPr>
    <w:rPr>
      <w:szCs w:val="20"/>
    </w:rPr>
  </w:style>
  <w:style w:type="character" w:styleId="Hyperlink">
    <w:name w:val="Hyperlink"/>
    <w:basedOn w:val="DefaultParagraphFont"/>
    <w:uiPriority w:val="99"/>
    <w:unhideWhenUsed/>
    <w:rsid w:val="00EB3EB6"/>
    <w:rPr>
      <w:color w:val="0000FF" w:themeColor="hyperlink"/>
      <w:u w:val="single"/>
    </w:rPr>
  </w:style>
  <w:style w:type="character" w:styleId="UnresolvedMention">
    <w:name w:val="Unresolved Mention"/>
    <w:basedOn w:val="DefaultParagraphFont"/>
    <w:uiPriority w:val="99"/>
    <w:semiHidden/>
    <w:unhideWhenUsed/>
    <w:rsid w:val="00EB3EB6"/>
    <w:rPr>
      <w:color w:val="605E5C"/>
      <w:shd w:val="clear" w:color="auto" w:fill="E1DFDD"/>
    </w:rPr>
  </w:style>
  <w:style w:type="paragraph" w:styleId="NoSpacing">
    <w:name w:val="No Spacing"/>
    <w:uiPriority w:val="99"/>
    <w:qFormat/>
    <w:rsid w:val="00EB3EB6"/>
    <w:rPr>
      <w:rFonts w:ascii="Calibri" w:eastAsia="Calibri" w:hAnsi="Calibri"/>
      <w:sz w:val="22"/>
      <w:szCs w:val="22"/>
    </w:rPr>
  </w:style>
  <w:style w:type="paragraph" w:customStyle="1" w:styleId="t-14">
    <w:name w:val="t-14"/>
    <w:basedOn w:val="Normal"/>
    <w:rsid w:val="00FD2083"/>
    <w:pPr>
      <w:spacing w:before="100" w:beforeAutospacing="1" w:after="100" w:afterAutospacing="1" w:line="240" w:lineRule="auto"/>
      <w:textAlignment w:val="auto"/>
    </w:pPr>
  </w:style>
  <w:style w:type="character" w:customStyle="1" w:styleId="white-space-pre">
    <w:name w:val="white-space-pre"/>
    <w:basedOn w:val="DefaultParagraphFont"/>
    <w:rsid w:val="002D0CDB"/>
  </w:style>
  <w:style w:type="paragraph" w:styleId="ListParagraph">
    <w:name w:val="List Paragraph"/>
    <w:basedOn w:val="Normal"/>
    <w:uiPriority w:val="34"/>
    <w:qFormat/>
    <w:rsid w:val="007C51EF"/>
    <w:pPr>
      <w:ind w:left="720"/>
      <w:contextualSpacing/>
    </w:pPr>
  </w:style>
  <w:style w:type="paragraph" w:styleId="NormalWeb">
    <w:name w:val="Normal (Web)"/>
    <w:basedOn w:val="Normal"/>
    <w:uiPriority w:val="99"/>
    <w:unhideWhenUsed/>
    <w:rsid w:val="00FD2812"/>
    <w:pPr>
      <w:spacing w:before="100" w:beforeAutospacing="1" w:after="100" w:afterAutospacing="1" w:line="240" w:lineRule="auto"/>
      <w:textAlignment w:val="auto"/>
    </w:pPr>
  </w:style>
  <w:style w:type="paragraph" w:styleId="Header">
    <w:name w:val="header"/>
    <w:basedOn w:val="Normal"/>
    <w:link w:val="HeaderChar"/>
    <w:uiPriority w:val="99"/>
    <w:unhideWhenUsed/>
    <w:rsid w:val="000E7564"/>
    <w:pPr>
      <w:tabs>
        <w:tab w:val="center" w:pos="4680"/>
        <w:tab w:val="right" w:pos="9360"/>
      </w:tabs>
      <w:spacing w:line="240" w:lineRule="auto"/>
    </w:pPr>
  </w:style>
  <w:style w:type="character" w:customStyle="1" w:styleId="HeaderChar">
    <w:name w:val="Header Char"/>
    <w:basedOn w:val="DefaultParagraphFont"/>
    <w:link w:val="Header"/>
    <w:uiPriority w:val="99"/>
    <w:rsid w:val="000E7564"/>
    <w:rPr>
      <w:sz w:val="24"/>
      <w:szCs w:val="24"/>
    </w:rPr>
  </w:style>
  <w:style w:type="paragraph" w:styleId="Footer">
    <w:name w:val="footer"/>
    <w:basedOn w:val="Normal"/>
    <w:link w:val="FooterChar"/>
    <w:uiPriority w:val="99"/>
    <w:unhideWhenUsed/>
    <w:rsid w:val="000E7564"/>
    <w:pPr>
      <w:tabs>
        <w:tab w:val="center" w:pos="4680"/>
        <w:tab w:val="right" w:pos="9360"/>
      </w:tabs>
      <w:spacing w:line="240" w:lineRule="auto"/>
    </w:pPr>
  </w:style>
  <w:style w:type="character" w:customStyle="1" w:styleId="FooterChar">
    <w:name w:val="Footer Char"/>
    <w:basedOn w:val="DefaultParagraphFont"/>
    <w:link w:val="Footer"/>
    <w:uiPriority w:val="99"/>
    <w:rsid w:val="000E756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94533">
      <w:bodyDiv w:val="1"/>
      <w:marLeft w:val="0"/>
      <w:marRight w:val="0"/>
      <w:marTop w:val="0"/>
      <w:marBottom w:val="0"/>
      <w:divBdr>
        <w:top w:val="none" w:sz="0" w:space="0" w:color="auto"/>
        <w:left w:val="none" w:sz="0" w:space="0" w:color="auto"/>
        <w:bottom w:val="none" w:sz="0" w:space="0" w:color="auto"/>
        <w:right w:val="none" w:sz="0" w:space="0" w:color="auto"/>
      </w:divBdr>
    </w:div>
    <w:div w:id="315040385">
      <w:bodyDiv w:val="1"/>
      <w:marLeft w:val="0"/>
      <w:marRight w:val="0"/>
      <w:marTop w:val="0"/>
      <w:marBottom w:val="0"/>
      <w:divBdr>
        <w:top w:val="none" w:sz="0" w:space="0" w:color="auto"/>
        <w:left w:val="none" w:sz="0" w:space="0" w:color="auto"/>
        <w:bottom w:val="none" w:sz="0" w:space="0" w:color="auto"/>
        <w:right w:val="none" w:sz="0" w:space="0" w:color="auto"/>
      </w:divBdr>
    </w:div>
    <w:div w:id="316374218">
      <w:bodyDiv w:val="1"/>
      <w:marLeft w:val="0"/>
      <w:marRight w:val="0"/>
      <w:marTop w:val="0"/>
      <w:marBottom w:val="0"/>
      <w:divBdr>
        <w:top w:val="none" w:sz="0" w:space="0" w:color="auto"/>
        <w:left w:val="none" w:sz="0" w:space="0" w:color="auto"/>
        <w:bottom w:val="none" w:sz="0" w:space="0" w:color="auto"/>
        <w:right w:val="none" w:sz="0" w:space="0" w:color="auto"/>
      </w:divBdr>
    </w:div>
    <w:div w:id="379987129">
      <w:bodyDiv w:val="1"/>
      <w:marLeft w:val="0"/>
      <w:marRight w:val="0"/>
      <w:marTop w:val="0"/>
      <w:marBottom w:val="0"/>
      <w:divBdr>
        <w:top w:val="none" w:sz="0" w:space="0" w:color="auto"/>
        <w:left w:val="none" w:sz="0" w:space="0" w:color="auto"/>
        <w:bottom w:val="none" w:sz="0" w:space="0" w:color="auto"/>
        <w:right w:val="none" w:sz="0" w:space="0" w:color="auto"/>
      </w:divBdr>
    </w:div>
    <w:div w:id="389043189">
      <w:bodyDiv w:val="1"/>
      <w:marLeft w:val="0"/>
      <w:marRight w:val="0"/>
      <w:marTop w:val="0"/>
      <w:marBottom w:val="0"/>
      <w:divBdr>
        <w:top w:val="none" w:sz="0" w:space="0" w:color="auto"/>
        <w:left w:val="none" w:sz="0" w:space="0" w:color="auto"/>
        <w:bottom w:val="none" w:sz="0" w:space="0" w:color="auto"/>
        <w:right w:val="none" w:sz="0" w:space="0" w:color="auto"/>
      </w:divBdr>
    </w:div>
    <w:div w:id="394084448">
      <w:bodyDiv w:val="1"/>
      <w:marLeft w:val="0"/>
      <w:marRight w:val="0"/>
      <w:marTop w:val="0"/>
      <w:marBottom w:val="0"/>
      <w:divBdr>
        <w:top w:val="none" w:sz="0" w:space="0" w:color="auto"/>
        <w:left w:val="none" w:sz="0" w:space="0" w:color="auto"/>
        <w:bottom w:val="none" w:sz="0" w:space="0" w:color="auto"/>
        <w:right w:val="none" w:sz="0" w:space="0" w:color="auto"/>
      </w:divBdr>
    </w:div>
    <w:div w:id="670261136">
      <w:bodyDiv w:val="1"/>
      <w:marLeft w:val="0"/>
      <w:marRight w:val="0"/>
      <w:marTop w:val="0"/>
      <w:marBottom w:val="0"/>
      <w:divBdr>
        <w:top w:val="none" w:sz="0" w:space="0" w:color="auto"/>
        <w:left w:val="none" w:sz="0" w:space="0" w:color="auto"/>
        <w:bottom w:val="none" w:sz="0" w:space="0" w:color="auto"/>
        <w:right w:val="none" w:sz="0" w:space="0" w:color="auto"/>
      </w:divBdr>
    </w:div>
    <w:div w:id="882670128">
      <w:bodyDiv w:val="1"/>
      <w:marLeft w:val="0"/>
      <w:marRight w:val="0"/>
      <w:marTop w:val="0"/>
      <w:marBottom w:val="0"/>
      <w:divBdr>
        <w:top w:val="none" w:sz="0" w:space="0" w:color="auto"/>
        <w:left w:val="none" w:sz="0" w:space="0" w:color="auto"/>
        <w:bottom w:val="none" w:sz="0" w:space="0" w:color="auto"/>
        <w:right w:val="none" w:sz="0" w:space="0" w:color="auto"/>
      </w:divBdr>
    </w:div>
    <w:div w:id="1126315810">
      <w:bodyDiv w:val="1"/>
      <w:marLeft w:val="0"/>
      <w:marRight w:val="0"/>
      <w:marTop w:val="0"/>
      <w:marBottom w:val="0"/>
      <w:divBdr>
        <w:top w:val="none" w:sz="0" w:space="0" w:color="auto"/>
        <w:left w:val="none" w:sz="0" w:space="0" w:color="auto"/>
        <w:bottom w:val="none" w:sz="0" w:space="0" w:color="auto"/>
        <w:right w:val="none" w:sz="0" w:space="0" w:color="auto"/>
      </w:divBdr>
    </w:div>
    <w:div w:id="1142775852">
      <w:bodyDiv w:val="1"/>
      <w:marLeft w:val="0"/>
      <w:marRight w:val="0"/>
      <w:marTop w:val="0"/>
      <w:marBottom w:val="0"/>
      <w:divBdr>
        <w:top w:val="none" w:sz="0" w:space="0" w:color="auto"/>
        <w:left w:val="none" w:sz="0" w:space="0" w:color="auto"/>
        <w:bottom w:val="none" w:sz="0" w:space="0" w:color="auto"/>
        <w:right w:val="none" w:sz="0" w:space="0" w:color="auto"/>
      </w:divBdr>
    </w:div>
    <w:div w:id="1151484248">
      <w:bodyDiv w:val="1"/>
      <w:marLeft w:val="0"/>
      <w:marRight w:val="0"/>
      <w:marTop w:val="0"/>
      <w:marBottom w:val="0"/>
      <w:divBdr>
        <w:top w:val="none" w:sz="0" w:space="0" w:color="auto"/>
        <w:left w:val="none" w:sz="0" w:space="0" w:color="auto"/>
        <w:bottom w:val="none" w:sz="0" w:space="0" w:color="auto"/>
        <w:right w:val="none" w:sz="0" w:space="0" w:color="auto"/>
      </w:divBdr>
    </w:div>
    <w:div w:id="1181821096">
      <w:bodyDiv w:val="1"/>
      <w:marLeft w:val="0"/>
      <w:marRight w:val="0"/>
      <w:marTop w:val="0"/>
      <w:marBottom w:val="0"/>
      <w:divBdr>
        <w:top w:val="none" w:sz="0" w:space="0" w:color="auto"/>
        <w:left w:val="none" w:sz="0" w:space="0" w:color="auto"/>
        <w:bottom w:val="none" w:sz="0" w:space="0" w:color="auto"/>
        <w:right w:val="none" w:sz="0" w:space="0" w:color="auto"/>
      </w:divBdr>
    </w:div>
    <w:div w:id="1290669964">
      <w:bodyDiv w:val="1"/>
      <w:marLeft w:val="0"/>
      <w:marRight w:val="0"/>
      <w:marTop w:val="0"/>
      <w:marBottom w:val="0"/>
      <w:divBdr>
        <w:top w:val="none" w:sz="0" w:space="0" w:color="auto"/>
        <w:left w:val="none" w:sz="0" w:space="0" w:color="auto"/>
        <w:bottom w:val="none" w:sz="0" w:space="0" w:color="auto"/>
        <w:right w:val="none" w:sz="0" w:space="0" w:color="auto"/>
      </w:divBdr>
      <w:divsChild>
        <w:div w:id="723063461">
          <w:marLeft w:val="0"/>
          <w:marRight w:val="0"/>
          <w:marTop w:val="0"/>
          <w:marBottom w:val="0"/>
          <w:divBdr>
            <w:top w:val="none" w:sz="0" w:space="0" w:color="auto"/>
            <w:left w:val="none" w:sz="0" w:space="0" w:color="auto"/>
            <w:bottom w:val="none" w:sz="0" w:space="0" w:color="auto"/>
            <w:right w:val="none" w:sz="0" w:space="0" w:color="auto"/>
          </w:divBdr>
          <w:divsChild>
            <w:div w:id="9771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055">
      <w:bodyDiv w:val="1"/>
      <w:marLeft w:val="0"/>
      <w:marRight w:val="0"/>
      <w:marTop w:val="0"/>
      <w:marBottom w:val="0"/>
      <w:divBdr>
        <w:top w:val="none" w:sz="0" w:space="0" w:color="auto"/>
        <w:left w:val="none" w:sz="0" w:space="0" w:color="auto"/>
        <w:bottom w:val="none" w:sz="0" w:space="0" w:color="auto"/>
        <w:right w:val="none" w:sz="0" w:space="0" w:color="auto"/>
      </w:divBdr>
    </w:div>
    <w:div w:id="1789741900">
      <w:bodyDiv w:val="1"/>
      <w:marLeft w:val="0"/>
      <w:marRight w:val="0"/>
      <w:marTop w:val="0"/>
      <w:marBottom w:val="0"/>
      <w:divBdr>
        <w:top w:val="none" w:sz="0" w:space="0" w:color="auto"/>
        <w:left w:val="none" w:sz="0" w:space="0" w:color="auto"/>
        <w:bottom w:val="none" w:sz="0" w:space="0" w:color="auto"/>
        <w:right w:val="none" w:sz="0" w:space="0" w:color="auto"/>
      </w:divBdr>
    </w:div>
    <w:div w:id="1872375547">
      <w:bodyDiv w:val="1"/>
      <w:marLeft w:val="0"/>
      <w:marRight w:val="0"/>
      <w:marTop w:val="0"/>
      <w:marBottom w:val="0"/>
      <w:divBdr>
        <w:top w:val="none" w:sz="0" w:space="0" w:color="auto"/>
        <w:left w:val="none" w:sz="0" w:space="0" w:color="auto"/>
        <w:bottom w:val="none" w:sz="0" w:space="0" w:color="auto"/>
        <w:right w:val="none" w:sz="0" w:space="0" w:color="auto"/>
      </w:divBdr>
    </w:div>
    <w:div w:id="1891919021">
      <w:bodyDiv w:val="1"/>
      <w:marLeft w:val="0"/>
      <w:marRight w:val="0"/>
      <w:marTop w:val="0"/>
      <w:marBottom w:val="0"/>
      <w:divBdr>
        <w:top w:val="none" w:sz="0" w:space="0" w:color="auto"/>
        <w:left w:val="none" w:sz="0" w:space="0" w:color="auto"/>
        <w:bottom w:val="none" w:sz="0" w:space="0" w:color="auto"/>
        <w:right w:val="none" w:sz="0" w:space="0" w:color="auto"/>
      </w:divBdr>
    </w:div>
    <w:div w:id="1932427143">
      <w:bodyDiv w:val="1"/>
      <w:marLeft w:val="0"/>
      <w:marRight w:val="0"/>
      <w:marTop w:val="0"/>
      <w:marBottom w:val="0"/>
      <w:divBdr>
        <w:top w:val="none" w:sz="0" w:space="0" w:color="auto"/>
        <w:left w:val="none" w:sz="0" w:space="0" w:color="auto"/>
        <w:bottom w:val="none" w:sz="0" w:space="0" w:color="auto"/>
        <w:right w:val="none" w:sz="0" w:space="0" w:color="auto"/>
      </w:divBdr>
    </w:div>
    <w:div w:id="1956398400">
      <w:bodyDiv w:val="1"/>
      <w:marLeft w:val="0"/>
      <w:marRight w:val="0"/>
      <w:marTop w:val="0"/>
      <w:marBottom w:val="0"/>
      <w:divBdr>
        <w:top w:val="none" w:sz="0" w:space="0" w:color="auto"/>
        <w:left w:val="none" w:sz="0" w:space="0" w:color="auto"/>
        <w:bottom w:val="none" w:sz="0" w:space="0" w:color="auto"/>
        <w:right w:val="none" w:sz="0" w:space="0" w:color="auto"/>
      </w:divBdr>
    </w:div>
    <w:div w:id="2040159344">
      <w:bodyDiv w:val="1"/>
      <w:marLeft w:val="0"/>
      <w:marRight w:val="0"/>
      <w:marTop w:val="0"/>
      <w:marBottom w:val="0"/>
      <w:divBdr>
        <w:top w:val="none" w:sz="0" w:space="0" w:color="auto"/>
        <w:left w:val="none" w:sz="0" w:space="0" w:color="auto"/>
        <w:bottom w:val="none" w:sz="0" w:space="0" w:color="auto"/>
        <w:right w:val="none" w:sz="0" w:space="0" w:color="auto"/>
      </w:divBdr>
    </w:div>
    <w:div w:id="210515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74DC8-EEAC-4048-A9A9-38800BF4B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Pavani Akula</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Pavani Akula</dc:title>
  <dc:creator>Pavani A</dc:creator>
  <cp:lastModifiedBy>Jackson Wesly</cp:lastModifiedBy>
  <cp:revision>2</cp:revision>
  <dcterms:created xsi:type="dcterms:W3CDTF">2024-06-18T20:00:00Z</dcterms:created>
  <dcterms:modified xsi:type="dcterms:W3CDTF">2024-06-18T20:00:00Z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d14cb9f6-e500-4c05-a9e8-5717662c1114</vt:lpwstr>
  </property>
  <property fmtid="{D5CDD505-2E9C-101B-9397-08002B2CF9AE}" pid="3" name="x1ye=0">
    <vt:lpwstr>OKkAAB+LCAAAAAAABAAcm7dyrFoQRT+IADPYEA/Ce5Phvfd8/eO+RIFUmpo5p3vvtUQJZjGCRikIxnEWY0gYZyEOpyGI5WCYwmF+B5fX2tF4jBPyOP2taR0ClmOJ7arlonCpCxy6pZBMRP48+p4HOUaJnvoNDKzHdb7M2qJ5m8F4uPz369JOGaQjx+wlBLbfrmp6QEtWKyG5E4dzlMTXOPRlRFVvtEKxGuvKXqlCPT89SqT7H9OzK421v237w0w</vt:lpwstr>
  </property>
  <property fmtid="{D5CDD505-2E9C-101B-9397-08002B2CF9AE}" pid="4" name="x1ye=1">
    <vt:lpwstr>ub49C2/JA1qC0fHf2ABvdk+cfB/HP7Enj1R7WYywEYZYkWfNSlpF6Qme3EIwOAJYTZW9ClCjkJgYduBuwhhF/s8C3gdrZ00balTG280q6UavmBfk4rm0C7jvbZZE9nBx4kYsisyTQzKqL69Hq9q1Wq4rBcgCYK0H4x++PWRy1wBN7aWFc7fQjNY+HKVFfQfg5QPxtpmexSsldXCsE/ivb4FfMWBSS4nGnMR2jpjaggqcSkFw0Y+WVylDSjLCaWH</vt:lpwstr>
  </property>
  <property fmtid="{D5CDD505-2E9C-101B-9397-08002B2CF9AE}" pid="5" name="x1ye=10">
    <vt:lpwstr>gCsBSy2SNhj1s0irsdqUwCkIjEx28ulcR29Qop3UM+yuncQYgvYcpzWglxDmLWc/nrRyloiEfq8xbBwH0qciln6EzsQ6l7YNUdGMjdt1LYVtrDs4WbUPcYLrhkfpQwCH4kl74M/iQr8FfmmubIX+zoT4QZW/f/kBAlzUUb/aHQvhzHF/uGSPDOz/a7bngKzVESzCAlEAMw+STMn5jl6Ph+zijGxHdTIx1xCbDP7ra6NN2TpKGiW9OET6T4xZWi4</vt:lpwstr>
  </property>
  <property fmtid="{D5CDD505-2E9C-101B-9397-08002B2CF9AE}" pid="6" name="x1ye=100">
    <vt:lpwstr>YwqTYl9HV+tkLfGivfRN42Pe5QwSaBZv9htUsZEZigzLau74VoEvpvP6ixzrxUIJwbT1n/PCkk9HCj3LOHQMQzVsKvFZbxSr4eBq9plieavqcL/6W9W3NE9gbwnkuKRLbBSMop4zhr4lNaRJZIuZRLWefiF+o4D2Mb8iiaoP3EgUEq8YcV2U6EBA2/Z1evKoI+GMG3L71+2QAC0CUVDOYVE0jU5t5HMGqq8qH/h2owCT8PAHEWjssBuizcGb8ig</vt:lpwstr>
  </property>
  <property fmtid="{D5CDD505-2E9C-101B-9397-08002B2CF9AE}" pid="7" name="x1ye=101">
    <vt:lpwstr>dlLZlR3wXuB/8V7WObQaSV2v36wtzGClkQU3WDwKlAFv8CaQsU7yW5vYprl2+7/z9qShLpGDSlkkZZh7ELXoHLtbHepK960gxABtmcH+PPlNKaqyQY4emfcMNhEBqHobq95MzDgDHrhl+MA/6dZBDOq0fLEROkVVhIhAnAPzLR3xz4viK2OwP5yeUf+XgLMBXN4d040LrBE5T94RfFBJijloyn5Gq4PKP5SJm84S//Alj6+HdDIVp2i4i89eflN</vt:lpwstr>
  </property>
  <property fmtid="{D5CDD505-2E9C-101B-9397-08002B2CF9AE}" pid="8" name="x1ye=102">
    <vt:lpwstr>+4hjTiAwQAQWnFR4ZqRdR9+Xf9pPKlOPB4dz+A034wBjlovdj+UeJwYpsdWrmD6WfaBPcSIFJgr7o0inJ4+CQD52L58xl7lWItBAjz5OfSh6B/wUYWOXle/IwbrVa5vZkn2uhn5UAQ3H5IhqAgPvyWk+bkCmLjy+WkJf71tLwpCgztdKsFI+b5mXD8Ol7IwBEGTue+XwEpkEG/D4cC9/Eh26Z9Lqq+GmcFeTz+Ro6+oA2hPAcaiD0M8vgkM4yr5</vt:lpwstr>
  </property>
  <property fmtid="{D5CDD505-2E9C-101B-9397-08002B2CF9AE}" pid="9" name="x1ye=103">
    <vt:lpwstr>vBQx3gA4OdZ1b7EGzt6BwgWyDCfexbwV0rRM7YtiK6Vy3qBW/9A7ec7C4ml4yCHw44FjURgqIeJM/t5v9YEnU4zlNl0qsBr1Bklfccg45Qnuj2Z8AgcnZPo/NBBJ7e5Mwy5hzKKWJaM0njCtwsaN8wDq5z7STwXL9WNpKzDjdJGCK3IlUWAxXlwgKItnjXmzpIkZJM+r9A/H/aUno/JblnBRdLkOBqmEzr4rBeINbPg61rm70ZkHz8r4UkMPWwz</vt:lpwstr>
  </property>
  <property fmtid="{D5CDD505-2E9C-101B-9397-08002B2CF9AE}" pid="10" name="x1ye=104">
    <vt:lpwstr>BsQ9U2x+OMZYpqkM4xrlV/bsXj4XevcLKzNdKwBbQ8+myDWB5vRBZcN3Gxca/plxch4Dx8uOgkREEexBU324k+NwwBDiDTKJMIRVmA61AD/kWFUFwyfBUe0GBqX6ucsRcI5Ik6+OjsdPWlcIGW5RGGeOQ1ohvA61LxbIZWsLn7VchXLTEnDgMzFly9Q2lt+FQdUvdTy0578U25VrZynsj8L5JdsfFuRtj2wRWr3RtFR2cWFADDu2M88WZ9yNjdO</vt:lpwstr>
  </property>
  <property fmtid="{D5CDD505-2E9C-101B-9397-08002B2CF9AE}" pid="11" name="x1ye=105">
    <vt:lpwstr>7M4A70IK+oOR/qkb4JSR1fgs0vGcyncdev9SE5UtAekFO5MMAbTqGbeBrPYJRqnrFsp4iQTrmDixgO3nIeyxlPkgQwYewkXE+f4sE2v7QOd2b8RNLXItGfkSVHuG+J/zDjWTxVvPHv1c7iCBNk2IaOcfYQuvT7dO6ZmzoWw2/TGOy75NGirCqlZIPuzQn9beT1KjmMMMEEnX7/4AA+2HsoLkGGIafh84uP3UhSdtB2+tA/f7RBhWaumyr1mMix4</vt:lpwstr>
  </property>
  <property fmtid="{D5CDD505-2E9C-101B-9397-08002B2CF9AE}" pid="12" name="x1ye=106">
    <vt:lpwstr>2eWPdltmfj3fAHrMeRruqKMn4V8qnHzZI79BMYYKVbfBHd2/mqpNqd93snH5jmyuRkIfmXDntzIWIOGYTao9Q3oG6jRMJBg76XutA0U4+DIZUukxu25d4HRtKslhrqPvALa+krb0otuLQsr36Ae5RsYBm3Hy0azk6Vbzo9l4byWyV9g+7A9igonk3djpC3n1M1RVl/+xoOE4f6dmnuvJcUsdlY4eYXSSXyqXEtHJRhX79BAaLbpmwCl/moF+CfW</vt:lpwstr>
  </property>
  <property fmtid="{D5CDD505-2E9C-101B-9397-08002B2CF9AE}" pid="13" name="x1ye=107">
    <vt:lpwstr>nVcOWFObJDO4duXecAOm/aB5b736jeeQyOrqn5lBH2YBikpcXCczYHVVvlEu1BMDyHwjHB6oBKl4TSLgTY0O5oQFfX+XLfiM4si2LDzifqw64c8zRdqkvWmN76os48qBNMRtnZCGzfKfcZO5gwLB4I3Gx9tTrVLP2pcOAbeboEj/AWmHjJE5nKJoprNovOij6STMytOzz7XLx6yZ9jfYN+SEm+zaOvu2apkK/d/zsRsbhuUKwC+qPX2SK0tpq92</vt:lpwstr>
  </property>
  <property fmtid="{D5CDD505-2E9C-101B-9397-08002B2CF9AE}" pid="14" name="x1ye=108">
    <vt:lpwstr>Y/ZyZ98KuAxHUQkfurJt8aCKpaCnbkDjK6gDMkt43EY7moc4pFb5G1Qxtht2a/N2kWKYOHU40aEs8OuKbil0m7JkfaYXZ24YF+kpOCQPyjzqEblmbfQpn/ZIiYY+T5QrfNXvSUZptnnsmzfewJwbsBdiki6NZ3IPNhSTUcbSAiaKtVbzw4fuKPdC8Vq8YxFrEK/6colWCgqpdb0mQZ87bhoTx8eDrqco3h61QB1rxLdqsxFj5Bo488rQLZJ8dXq</vt:lpwstr>
  </property>
  <property fmtid="{D5CDD505-2E9C-101B-9397-08002B2CF9AE}" pid="15" name="x1ye=109">
    <vt:lpwstr>YYADA2+hxEZe0Nt/dVvhdTRVAcKWMf9qU52MxNNbCQn/38Kg+jD79HOPsheyY4uHbZFpLCx1JRZYZmL9dG4cvXMF9nOzSmhlNccvGfX+kOJEsDiCz19siybaoeUK1ev54BGcX+e1sAiEG/fvauuE+1qs/37iEQ0NkBT9TlIZzpRdjYiG+uOuQjdY/ZGTKMDzpBg845gf+ujKPKF716L5w7Yki9SjUkiUi0DRFus7eIXMv0RGXL/rr2KhBp9ePsL</vt:lpwstr>
  </property>
  <property fmtid="{D5CDD505-2E9C-101B-9397-08002B2CF9AE}" pid="16" name="x1ye=11">
    <vt:lpwstr>jrtmphjYfG8uy03cXJbZOSiq6of0hAxaz/k95cdb+u+YKvXpjwz3YMAhjaIIE0/5y8Vz6Uhwif+ey7viUjo2qE3TlbKmZIPOPovrdaXHXdgoScmojbvJu2a/HLW/mJ7zDHtFFmtUNLl/gPktJcjNGDE2WVdFA109rm9t6WRKSgY73Sc2qnWGHBHPFpR/BGCe+f7zONplcz8kuxDxBqG9OQwPDT9c5pIlr0SWjS14nkGYrgo9+eoaMKwPj5IZeSO</vt:lpwstr>
  </property>
  <property fmtid="{D5CDD505-2E9C-101B-9397-08002B2CF9AE}" pid="17" name="x1ye=110">
    <vt:lpwstr>VjykYbx8PSJTnAmM9KjOMSEiPn1zMbFcPy9zXPLrpco1VzWhpIhSjQISMM714FzSrqp+2IfUPQ4tRNT5vhV/vbs+xultsQ+yA/LGuC9MgYtz7RwCHSw4yGHu4fwTk6TFa57uFvB4azEzF+eICAQqmNzzzY0JpecVaQFURhARC0a6cnuIriHFFagRYvWyprHLZEt9RvsxbSIPOsHDX/SI03WtDMR5pOypVDf1Px9PUkCiP5tl79nLb8Z8MVj89ZR</vt:lpwstr>
  </property>
  <property fmtid="{D5CDD505-2E9C-101B-9397-08002B2CF9AE}" pid="18" name="x1ye=111">
    <vt:lpwstr>tsfVBIafPC+GlUy1c/SMN9kpXZSNmBezoop90f+NbMeLpBbPtFPSLTLFL7Z2tiyOOWApXK+Om2k8cl6yxlWRN4+MG4rdNxPK17gVigpIODHxL00+PlwQec/rQaa8QuRdiVZsXZRZyz2L/WE5sLlpl9o7teM+6cC7ddDzp+RidxnD2AMSFf6jO4vKnqWPllLNCfgGSfqMlvQ5/c4v7sd3ACMWRIWYFXVEKRuLf5m4gOcD+XOKCv9DU7a5En9SxD5</vt:lpwstr>
  </property>
  <property fmtid="{D5CDD505-2E9C-101B-9397-08002B2CF9AE}" pid="19" name="x1ye=112">
    <vt:lpwstr>/wDEewAM0za+MxRSJ2hAt5JeE9+TWRMIGJnzzpcrkI+yJK7ysyNBUg2Ls6Y6w0Yq2nO7wcqDvLUSpw41tJGZxmfdWgiTgFqrdO8rgTXOokBn/dYU/UT1mCEzWAcJmM2757i2L6SQD9Ce4wiNfgfRHkm/YYkrtx7OCOk/VoJ8U6PB+y9cN/dxWCE5NptFuVr/7k7JdhfwRavc1vjN+2DNJ7/usSbu/ZMVX5PNe2OS0Xqzo07BrW/wSoVseOY40Ev</vt:lpwstr>
  </property>
  <property fmtid="{D5CDD505-2E9C-101B-9397-08002B2CF9AE}" pid="20" name="x1ye=113">
    <vt:lpwstr>x1Po7FE8DuaGDisDhsMV63y3vQPuw4R5V57A+OHhAd/Aaib94vcAsnsDLrKtwpTGATpqffYMbktWjlxT3xzSD2y0P9r5drgYI73v04hYxvmpwELz/vyui7UzNCvBsDTRcfMSbiHvKqhYGJSOs+H34aAAAxRyxEF3vhZQNxcq27f9NXIDHnHWYqJpwREctgFA837Ivm3DpkOWcMFmiivWtrTPDyAlZIgkIsrfYkY1iYbjiMiR/bHmLBbOf+M8Cm8</vt:lpwstr>
  </property>
  <property fmtid="{D5CDD505-2E9C-101B-9397-08002B2CF9AE}" pid="21" name="x1ye=114">
    <vt:lpwstr>Nxrqo7QcltgorYxZfOo6XJE02zUsTt33RnNJJyGTDl50snGdX46XBRAldjONyqRB3+S0PlE4AYAPxMRj7uPg1rntoOjjDsWeueiRVNxDdvS7Kc6JHFZi552lVi0ovnGuBU96fRaOv1sm48aA5EW58asCqk9GmHV7H+gkZgHCk7KEKMH+VzbeZwM5g34aDEb/uA1gbpe/N3YTFDe0aPYWwRyRcZ/Hb8ECmqwUuXM1EJQq1wxeFSsSKB0Ku9O7C+H</vt:lpwstr>
  </property>
  <property fmtid="{D5CDD505-2E9C-101B-9397-08002B2CF9AE}" pid="22" name="x1ye=115">
    <vt:lpwstr>GuiWGzmRU+MOZ4MpJiH6F3x2zKW6lQM1gORaInhrxHkiScekv1anzZZeEK0QRRF92ieUVjLyfIQW5A6jXJQSczhxUTj9Pgw7kCsa3Ik5f3LemhlyhW3jCq/Hq62A0kJbTHCvdNx2kIIAM8fSzWZBJpGTQCETmzCCzLmskkq/OXguBx1INcvNMF4lI8aoZwg/v/8bs5jTSE09JC4NzFbkXba4Un0I5mzU3+EaE0lUabKFfwQv+oARWpKFpMvKnGX</vt:lpwstr>
  </property>
  <property fmtid="{D5CDD505-2E9C-101B-9397-08002B2CF9AE}" pid="23" name="x1ye=116">
    <vt:lpwstr>wHty4j/DA70bb/Se9nXLfZi6TyohTpZ8m1ZHJWyfgb6x7Gkhaq2ecl9I6Ec1Ep1YlN/n1QwIc9RgzGOyRZ2Nz/NaJg/R7xNkW0KP2sdvPYGVEF6d0XViPQAQZoQ2eD/O57nmU6OmADBBHB6J4S/WHV+C5Hw0H1fF9ljtwW9imI9UYkl1q3YHKW0CCxPjtJkWMb+/S5dFe5vf6/kUmbdGg7/0bRbxO66xSVPidUGRjCgRK1lLOkPGOzkVtEUonWu</vt:lpwstr>
  </property>
  <property fmtid="{D5CDD505-2E9C-101B-9397-08002B2CF9AE}" pid="24" name="x1ye=117">
    <vt:lpwstr>Sb3xsTJQeRhQ/8wMZsDTWVngUXYP+5moZEryviFryBFjpHcVksxwdYWI/ieiAC+nSMUWO0W21ytjGxIE+sr4UR1gYhPU06GrpcGGakM+nKvRdFtHcfs1j/ig08Ss8fS2VwHboCstSXg+5HygehkRz1IcE4K/tWdWdCvCrtGQKsKMEKuV29j2OVLYmR+cAE0BlQDGok8J84CaVozipUFJ8ZYA1uWPbPC3MVN1wdThf/t7JSeJVel6chgElfz8gbg</vt:lpwstr>
  </property>
  <property fmtid="{D5CDD505-2E9C-101B-9397-08002B2CF9AE}" pid="25" name="x1ye=118">
    <vt:lpwstr>yr/1ungUN4/Gl42AnQ/6+/6HWUW6gBXGdlAsTZ+ZAYKkXpU3IjFFZgk/YnxR+pckTyHfMxJSd1M0rPFC5CVNeC7xJwqMWlZi2/6l1XrduA3xLGXKlk/n3qw3uV5916J/4RRw7FvpGWtKGfQtOu5/A8WboeEL+V/VzQnYzLuppNuLOCewzCRIbquTrAl36oLgX8tGPejEd8bqS3H4IlroXX6LXR92lBGbOcqhS4umCEh9C+YEX8ZLNBqSFyL3Bt7</vt:lpwstr>
  </property>
  <property fmtid="{D5CDD505-2E9C-101B-9397-08002B2CF9AE}" pid="26" name="x1ye=119">
    <vt:lpwstr>muIAbhbUUU33oyoJpK6UdwfywiL5txedvrb47ZQEmx0PwOnuYCCesvHHdwcfjSpCxJAphAKNEbPaeL0tEVRLWAzuVBiFOZRdhEljG5pQ7wh1IXXZfS7PidnMbakFkzXAiUbPOqfbuGO1pGDayR3wYBrIP/a+m33afSxEqy+Po6q+qgGUSOJnw8lM0E7u0VnglH4gdsNLAaDYj6A0K7L/E1CPQuU3mTZr3eZVqPoVKdgFjSN5gOXp3Jh+EugkRKb</vt:lpwstr>
  </property>
  <property fmtid="{D5CDD505-2E9C-101B-9397-08002B2CF9AE}" pid="27" name="x1ye=12">
    <vt:lpwstr>fzy+U2njc98wk2szEVOZ8Wa8rfSNa7NTu+IvQuNl4CWXxBhPNOchawSdBjVE/Asg9q+Srh//G0C0sTeRjQ2cw/pd03+ot/0gTPC2UfYm6ge0P/MPKZnTm/CwxrtpAE/rGUF65Y0Kc5CEos5xsYqcdDk9ijx9zoY7X8HsELAO9nJrBydIdkBRF4ToJU0Ma/6E5uoFdgBNhn5V1lBm9ZavRzHcBxgBj/P1QV/WtJGBR5G+NQJ5ThZQQaqAB4YxxDH</vt:lpwstr>
  </property>
  <property fmtid="{D5CDD505-2E9C-101B-9397-08002B2CF9AE}" pid="28" name="x1ye=120">
    <vt:lpwstr>gkhwgsmM8vxBbeSAty9JGGwwlO2OmFXe5f7H9MZT2YZUHusj328MyauPBB2/xBAbI6vDiaDKvh7cOpvppg488GPTtt2U4k4gLxx2lHxHn7uVBo9PHjEkZUC9c/P3jeNW7G2AjvLLfRG2x+r1Zw/MlLwNRXuwzOp63WJGTx02oTRr+J3vj1lq/M3mEuSE1WpM91m+ggLldsG5amuGNVCL3WqGZOsy2ztK2ZlANsK5iKoV5d+nbLPR19FJJGKoQyQ</vt:lpwstr>
  </property>
  <property fmtid="{D5CDD505-2E9C-101B-9397-08002B2CF9AE}" pid="29" name="x1ye=121">
    <vt:lpwstr>lpPmrDpThg4Xju54WCWT580H3nROcNQFK/QzPW0cAwaWB8VHS9JqT/R2NMM+C7628O3rPN+KbQrWBJfGDcME/o4jSoxJVOKip2vouBKpnLQdcSCow5bX8gOC4hMXEGhvmFccVbPsI8h0mHUcT+rSmKsmJXz26gzQvX7NnWb8n7apqdqZ8wCksProlKNGenhpMAukinrJDyn2lqy4mH58oBtNMb7g3SgXBgeB+TbvlZq+MzCDa4CTrJ2Oa7Hij+3</vt:lpwstr>
  </property>
  <property fmtid="{D5CDD505-2E9C-101B-9397-08002B2CF9AE}" pid="30" name="x1ye=122">
    <vt:lpwstr>IUGwYpMVFdJ7bZcOO8UahrzylTTE544B1pMQ0kF3BsMjRDBXCsmeZ22EK1J9W0e4BN8iPEISArq2kn51EhW8p+emImKvoi2NDj0nujigveRe3+mhnSotMM9d43LLxweZNDLLuAKNPpA4u5bEbFMJcc2nbd96RChxNznz9P4XxVj0vCH/1IE5eUJhgslbAvSpgCNtqlfSv3+PSTy3eWfa7G0UJKN0J4gOYN+HjIdEGNB9rJd2t0/PiAOBoBY7L6+</vt:lpwstr>
  </property>
  <property fmtid="{D5CDD505-2E9C-101B-9397-08002B2CF9AE}" pid="31" name="x1ye=123">
    <vt:lpwstr>yA86rJabExToWADc1CPn5qYhvSxKH0BPoKGinPpYP500hhZDvr/81MsIYoL7z7IIfO/24faPsXVzxf1ZYcyneLNzv1a6gHh206JEDBsXj/nWZxnZSyfU2uQPu76C788sZNgJr77y+JptAQZlFY+t8eF8qZ+HCGz+44+IuELzIMOvfwQ3033YvJnwGf//iYXKxJy95x03WyBON/yB/Lig7N10sgmBH1NYH67YDuHtKO3La8Xc9B12r9nJ6oujzog</vt:lpwstr>
  </property>
  <property fmtid="{D5CDD505-2E9C-101B-9397-08002B2CF9AE}" pid="32" name="x1ye=124">
    <vt:lpwstr>s25SekaoMsrtg59UVV++xWm/7I8YqYyZafMbQ5RiJ0PgOSvXG2ceJBLeRndjhBHLi7n+zh4nsEJO8SzgOu+4mV2qlRJ5qbJomPGz1xqgbbvPkmJkbD8kNH8g5US+eGgxbp0SGf+JbNxOsNf1jXc97DM3cpY6TeGyvEcc+X18NOqojIKV8A2djGceTUf4TiQvqJXkByZLTnT3DP0ur8+cvb6j2Rxek1my3fBzHiPApkexOZ/3vuQqfRjeYREt8Ui</vt:lpwstr>
  </property>
  <property fmtid="{D5CDD505-2E9C-101B-9397-08002B2CF9AE}" pid="33" name="x1ye=125">
    <vt:lpwstr>zoj22CNuGNpYQZf1/k5HJI3zHTqF6OasgK+gbtKjVj28BACnpGvlbLYtIqpHNkB+TnwyIfSYSMAaEvTQqjZlzAWHqQZrpXdnRU+rYx2tx5RKT/b6m7qaIGcQw/qCqV9G6Z7609uoN+ZBZgBUlhsa4/tEmblKlBDDSljRgUyXVc3z/u2o6sU0kswetn9TV7hYbmaQa0iqbczA0+m8gIuR7P9IwhcKSeCIeLg/dxAps3dz2//zTNW7SMxejBuhQMD</vt:lpwstr>
  </property>
  <property fmtid="{D5CDD505-2E9C-101B-9397-08002B2CF9AE}" pid="34" name="x1ye=126">
    <vt:lpwstr>WPG15244aIqUK+430/k4Qsg1pTQZV7LxHnxUoo7lDrxX5oo2MOYw4nAWR3r/m+vJtShe32Ig32+a7j5WFY4mrOJaCKP/L5ANuX+lDLVXKCLFv8cX8t859iAhz/3rBWUriHDlk3ZXcQVuHkUPq7C1bipwK/nvSEHzZOdNo5eEI/SvAKdRhGyf/3TKc85OSkSo6DzhI4YUrwgz3VUQdvDvqmytbdVIzQxTiVftYJ7QIQ12o59wuT4Kn3knV8yHoLK</vt:lpwstr>
  </property>
  <property fmtid="{D5CDD505-2E9C-101B-9397-08002B2CF9AE}" pid="35" name="x1ye=127">
    <vt:lpwstr>yKSSNQVb4SeCqSlalLg8OF/R3oHDdzg7jC4KoDOzU97arMOM0V0gEXNCuObn2dMLBcH8IdZEEYVkrw9e+WtVqdWNewhuoVvovEW6HWPxEYAX/JcVXG7YezDrNoCDyulnwF8yCzSioIBbdqEJKHYbylTzkpTgmCyFq+1ZNCNtJn/GINZn+bzY6rjMd6mmQFojVJCa6bPvg/lAmDwC8d1LIxDbkAYK7fijBfXbrRArjmGvpsUzEcnqhYL541s4Q8D</vt:lpwstr>
  </property>
  <property fmtid="{D5CDD505-2E9C-101B-9397-08002B2CF9AE}" pid="36" name="x1ye=128">
    <vt:lpwstr>IHTLIDUSmvadz8ZpMNGGFv08bbWgKOfMxPbj0EiPzTWAX8Igm9Nw3PXT2uKszqU7P7hehC1aNrlSmxQtun5kW6aNF/AOUuAUOWblWMnSMDMer00PMaMVH8HGkVOklKbC8eqNFlb145QPeelPVoLB+O5qUNKCTFGYQHNKDxc4iWRzsPm2IAC+kprhmCyDgXReeVDB2jjAsXkp8rer2MMZ8uSo69xGqoDQxTvsnjITEpI8+dVUXoL12y+obI+ksYP</vt:lpwstr>
  </property>
  <property fmtid="{D5CDD505-2E9C-101B-9397-08002B2CF9AE}" pid="37" name="x1ye=129">
    <vt:lpwstr>R0twioxaEONEFkttTFppHboe7L5YLP1XiBOOa2rbhW8XKR9l2Rqjl7NRDqZ3jlhPKrqYavpBXDVVC/Ug80y9TlkAD1dI+KZjkU666z1QxuPTgKONQ4lQtjxBFnPqF41G/rbh6uOSJQrOi3A9nlimiaofS6ZXGWHUwoCOuFZP8i2J+t+aCHvLZPw7Xawc/Alf3ToJ8d5+xO7++V/OILUnfx+jD11c2kTBkv0xlpjY/bji5P52nb5/1jV1mvkNXOp</vt:lpwstr>
  </property>
  <property fmtid="{D5CDD505-2E9C-101B-9397-08002B2CF9AE}" pid="38" name="x1ye=13">
    <vt:lpwstr>ggXzmY/rDu/h8IEeim9ZFpd7DcgBmMMLh1rR2hwrkrxvy8a9BqCMHwlReAyAcBpTGh0BsbEJqzMAVzpSCTt51+CwSYxcEUUD9vX4JGDjCflDG0ISEpxfaZqLI07jbD1XgnJwAPbCWyiMoRQzM4Db111fxuUCVxcoD3SQzWQew6u3CT1618TXoilnV2UwtAbo7y28DP5v/NraXPangrwb3UwCfgjbd8yz6eyW7GFulwHQ55BxA+hBab2trjMAhoq</vt:lpwstr>
  </property>
  <property fmtid="{D5CDD505-2E9C-101B-9397-08002B2CF9AE}" pid="39" name="x1ye=130">
    <vt:lpwstr>+m0ZVlxxEkjChZKXabDo2Z9uYaLb9cNI4PtW/xSgitStAlC90/qLq2KxFt6TSZQd8v5OxCxX8ulCyfY6UkAZ0xZ/5aPotdU1SSr03rbEs1+Re6wH0NoaoionbCV60z3j1IzatmfU/w8bxIk33w4xfSWY5h0cOjVlm3wk+/5ol7Dzn5sNSv+eKufaes7Tv+igxM1eU0i1e672atHUEyX0zfucFbhXEU3d2np53aU+dFYpC0KU0o51oI7Cuc0pYLm</vt:lpwstr>
  </property>
  <property fmtid="{D5CDD505-2E9C-101B-9397-08002B2CF9AE}" pid="40" name="x1ye=131">
    <vt:lpwstr>jgCkSNCu+IlXK3yNwoHGvQjzJuCBonzAmKSol8cD4EdLLfe+2Fb+G3Q6HZlQ95C30Pp8Fs/CWfSF4ZZvk1Zjz+lCSGCQnKFUX4UzYcrpNXPsV9qpzCvaN7taa+tlZ2pm6Tk1lZj+gl4ONAuseomcx9I+slRgUlmSZUuEuYxFFo5zkRzs/rEZoGV1831GegD0XFy6Qb3HAhWzyFAa1uZr+3sL/b+T4rCuXZ4Oxuh/H27NcxZA36tpzSyX1X5HRrM</vt:lpwstr>
  </property>
  <property fmtid="{D5CDD505-2E9C-101B-9397-08002B2CF9AE}" pid="41" name="x1ye=132">
    <vt:lpwstr>cPsnZhITYlYwMJzqWZvDRZ6N/aqB2RnNuoJWHBO/MZHHkT2zkdJ27JlkEDSWfjfUc1MlSXETliO3XHCnQ+f0bpBspSPTB2G2fdJ7J230EbQ3TU6QAl0VQEaBCy9qOJsNI0sK/GAowKTzD7zgMR5YBN3jVogRJ/akIzLPcZkIxPVRfvgWY7cn3hyygM55GF+fe4o8Lw9W0owrfUTIVz5vGFqG98MpXBpdeTcg7xczs3xLgX0isYostrRkRP0Ikbz</vt:lpwstr>
  </property>
  <property fmtid="{D5CDD505-2E9C-101B-9397-08002B2CF9AE}" pid="42" name="x1ye=133">
    <vt:lpwstr>Q+GqSw3GlAr5CdeC3ja1BnEJHoi2oXroQaI6cq2i0xghKyp4UJjL8yr7jVjdB7TLGc7pyySaTIS37xQe/uXPLk1CM02MQYOQVR5IvOWwupBFS+pZ/FUc0XtSyPyV3xRtAW6ygAHUjUFlgCtNPM35cCwuLUacyj1PT9IqzazEAMw6TbX0JwU7viqFDOgovzNoYv7+4RIZQnzboSaSDYL4k74g5yzcILXt1qz8Oeb4Bl4rglwJdI+pFb5PY3/7jFb</vt:lpwstr>
  </property>
  <property fmtid="{D5CDD505-2E9C-101B-9397-08002B2CF9AE}" pid="43" name="x1ye=134">
    <vt:lpwstr>4VWjKcoAELjvuHA6HUHgmnKIYB/zIVGZiyMtg9gG7v9RgGbrLEqECPFBrR4dxeIlzWKcBSASU4QL+CK7wo4q2OXi65mTCTWOOALizgD4jWC3+qv4rOWt1VIAqjD0SBW3EL3N3TocEt+NNfTkHHl8Cw2f9aJMNEBizlq/FkI+cbM/H7bXc2MVy2cSEJ6YrltJNvR+CUiejiXhOi+DCSE5IOLnsluXb690aTmF3v7qeyMEFTITdgEZF4vHNLKtol8</vt:lpwstr>
  </property>
  <property fmtid="{D5CDD505-2E9C-101B-9397-08002B2CF9AE}" pid="44" name="x1ye=135">
    <vt:lpwstr>ssCK/eZLnT4lqhHIuoXo42oLIRJAUrGXRG8MaG/bXrqT4RL6LnRkbx0UykPtP82YgCUYecQXVOBtLEuKsVZl/FOv2tgYQDPX61d/WRKA1nDy09N10QDNSW1Pyx2SvXhkoC5JEXlXFBHzTM7Ja+PJSO38E3QjhhiiU7VscUHrUSA5ZtXdaxij5t5h4IvV7DS33vJKMBn3qMGAtQy1fug8hRJ4N39VGfq1VD7t0ajiYjQ+IqA/PEOx6+w8J5Ie4TS</vt:lpwstr>
  </property>
  <property fmtid="{D5CDD505-2E9C-101B-9397-08002B2CF9AE}" pid="45" name="x1ye=136">
    <vt:lpwstr>ZCaOggmjI4LscZ+aMXHlI7UPUxgyOtNKvhMhLg16ZbTUJVrcEUVeJ26Ka7I3hJ8Tp1/La4bAuqXSj5R9gft3DQ+Ghj/HDqxjLs/xbThTloXHk39SJ1lgis7u73GXv2OxopYMR9h6eXQ2hbzFoLbXXwrirIHyiyxcIXzfZ1GV5jFmjxXDlS9qjPJv5gEWr2Bz8lxxnpVsVSDCEdPKjBC3k4C33dqO6MaC+VHQn17a+tLfvBVuvOBsa66b2p3UQa0</vt:lpwstr>
  </property>
  <property fmtid="{D5CDD505-2E9C-101B-9397-08002B2CF9AE}" pid="46" name="x1ye=137">
    <vt:lpwstr>gM009vxP3ltzJielbVDJM5xxV4gff9BcPc21BnQKbwnG3gS9sEFVKGpy23p66w+fLT+tlHYc2c2eFSV8EBmocIAd4rnDQuANUmPT7HjZby4PFtT6JoHdRAgF15I9eL2ymdGNgdSD8syGdiFKRiqC3/Qi69njx+ltWTvlpOB7H00pSlH5BKLTiyjOKMt1WTdN9VsWngNroIWd/NmLokZa9nXoeluTmnq7X2bQRjNHgkUnHVoGwc8Psl4+kqV8mxl</vt:lpwstr>
  </property>
  <property fmtid="{D5CDD505-2E9C-101B-9397-08002B2CF9AE}" pid="47" name="x1ye=138">
    <vt:lpwstr>nPw9zPSl8paFodsq2GhCOGf9tMoLdSt8ihvbD451uPDdQISv2iyJcwY+T6bUgjm1HQm0zUpeDWfqGvlhZkG6eNYnxbwTiVLipN/nT4E4godEfv+xTWITlrCRjcnUi/JmSFmtmnjGuLUrFOlnhl1W3PC/lVg37j4bjX1unItqrJQllKO/s36x4No/QHvTUWhqWwhJPsmrjMNIFQTNULy/JSATAhfeHVD8BDSqi9/QkOYjG3rb3ufb9ZGfGcukyCv</vt:lpwstr>
  </property>
  <property fmtid="{D5CDD505-2E9C-101B-9397-08002B2CF9AE}" pid="48" name="x1ye=139">
    <vt:lpwstr>ptLTY44tW9fvCeBUz5ls5m4Jr97fXzsvhiy9vOEqhJNzm0+uwRfegbnbasxJnLXVXnf98/VOmqOz4LPpE3FvUFqNo+lkBv0Z9t6nrVsKlpQTu/DVGIGiSJUcb+hyVsWQsSVlDBzpCyuDwAGBzlvTQKzQUhpC201Uv2sUpkVS0PtUueqsvM0Qn4//ibz3UKBb/oNxfMQrVptPuJ0f6rHeJHaxRifKzK9bq0OEFLpKQgE4iN5xm2iJ3goXX03kIEd</vt:lpwstr>
  </property>
  <property fmtid="{D5CDD505-2E9C-101B-9397-08002B2CF9AE}" pid="49" name="x1ye=14">
    <vt:lpwstr>dZls6d1fxBQeD+HE6/HTR05ubNxG+258raUqc/T/kooWqE28RlRFUY4tgI5FAt5uyTqCywYPJ+mZ3YZYlfPDoo8h/KguB3CdhaVioQOtFaB6998thg971+VKiRlkBgb7Q1+gntrQ0LJbrjxOjNmNgWMvuCmBBbeA+hWlaK5qYLY8Dpw/+w2aFWHmPO7IRHYm62fdkCEwoGDYm8VgUZC0Cm7AHZ0wTz9H6bLo8AdiDQEPplIa3lFoPgdPYXTS7gW</vt:lpwstr>
  </property>
  <property fmtid="{D5CDD505-2E9C-101B-9397-08002B2CF9AE}" pid="50" name="x1ye=140">
    <vt:lpwstr>PZxJfK0DfK8WFpTbROnk7ssqiSJmHwG7lPrzl1YLQWZao2Knc+3hqNk67nG5lgqn9MiEJL11jvjIqFxT2A9eAm2+Uw/NF/BC0gz9XHP8hdGUJdNDOJRUBn1Yp+lIuFISZMJz+lVaiqjU64t12EYEu5CVdLvyauwN7Za9w6rcScASHdII/owXOeYTlA8Z5nPEiTuD7oPWs8ujwmU+/kEHjouOX5uPfJcZf7M2h8YDWF2mDIdeSqnQwlE822H4ogc</vt:lpwstr>
  </property>
  <property fmtid="{D5CDD505-2E9C-101B-9397-08002B2CF9AE}" pid="51" name="x1ye=141">
    <vt:lpwstr>Q072SbW1SpIm18p0jRpDfxIayzh9FDdfjweyxVPZl1qqDOp8gjiCLjFnWeU4CyMQZfewsnhfY9nVAwWSi9w/31pNzBjWQ+0LPRNjnFkj5j8KYX9FihG1qjvV0M0xf1keS1wHMwF/16prJv2gwzVJt6F2rjlVTDLTYkh/XLLGB3cx9JaFu4kLok65qOJsedFxKBzj6w5aJUgmYTClhRzhLVS6J2dISMiSiahVMlmS84ov9gCHlABL6j828dCKDdB</vt:lpwstr>
  </property>
  <property fmtid="{D5CDD505-2E9C-101B-9397-08002B2CF9AE}" pid="52" name="x1ye=142">
    <vt:lpwstr>3ndBuV7EDvSCdY3TlpSljotS9gHKpvRYHZbMWmrXc+RECrMYLyuZ5SzgEfE2MufB0M3w+DYg3CKr9Mb/DQ0V3q+yWd2whXvDuo39tcmVgxTdXLn+mrBIluSL+ec/hDI+aB8118Euxoffy3D2CQ6gDK7rbdluimznjbakkokJ28ANAfvc6KwfMHgSG1787NtFGKSm2zscGktU0dN4DGqrZxZ4qWBSA/8sSuTpCHgflk30TUvboQK2Jzqe231pebl</vt:lpwstr>
  </property>
  <property fmtid="{D5CDD505-2E9C-101B-9397-08002B2CF9AE}" pid="53" name="x1ye=143">
    <vt:lpwstr>VM68beFLi18vextfKi2iObTtaWO7Q/U8/FpFi12BpBsd/NxjRDqdtbefdTf35M+PPUdWokY+uDr7wglEYSL+Tva3XJd9Z2+INTTXQFhmOZseNODJ+N26NeTAN9DpLP9GHpANBYN8HP5ursb6wI0u4MVj8lV0z/TeGjO0guF86a957DCVqudqQq9GL/bF1CD8DcyqzLIn/bCdzyAlFd0XRCpb6vNGMHnjD1azTUDdUQRmjwBgIou4cusl4rh4fab</vt:lpwstr>
  </property>
  <property fmtid="{D5CDD505-2E9C-101B-9397-08002B2CF9AE}" pid="54" name="x1ye=144">
    <vt:lpwstr>p+xXzPAo5ug4vu11oP7+v3GpQIHiu8sowsf8Rvq2QIC9YHHrHPVjuZKhwrBN8xyWv+jOaHJfnKaJCfheER3n4DmH3quilzh/Ee5SfWBDzgHhIul4mj5drdGDiyztG2csbGc0zeLzDWzqrP2Y8r7suKmVasuxRbYrUL/V1BDSwlu0TtUyKujq9L1zr8yd61GEHbp1h+fU45jVswxyePRutAwFFUy8qF+Ab6RYnXh3YeReMAWvORyRIVI067sdRJA</vt:lpwstr>
  </property>
  <property fmtid="{D5CDD505-2E9C-101B-9397-08002B2CF9AE}" pid="55" name="x1ye=145">
    <vt:lpwstr>zAxfm8i6CYOmoBWM8IDuhDF7Q76y6MSmNs1JkCZVG0ItNWINV0dtEVOtpX08eID+UXmuras57UC3Gy9il/6zAPbF2uRUFn3T9oACwAqkbuqltIsLWefZyk0NN/hBhvA5KziE0kGeN6GFSzWeKzIjw/pa7CRO26JA/h4tf29zCvfq2G2HxO/CYYSAElrIBuMkdoLc+MuKLAXgBULbuN1efSyz4ELnqPPlEtMFKue2LNeGVzn6c8Jm46menwJfJQM</vt:lpwstr>
  </property>
  <property fmtid="{D5CDD505-2E9C-101B-9397-08002B2CF9AE}" pid="56" name="x1ye=146">
    <vt:lpwstr>Vz3dMnyeSQ2eiLMDoKNAPCmRLXnTPu41ffaA2A4WnyKcg19OpOAXxnUWKReU17LhLlg2KzXF2jb0LlVwYIwLMzsFrgtH5hAPf3lbjMHXSIleymdnbGkTzdJRL3xywqQJnNqyGqJo03PmltNmnv74em9+BQZshjrKWe0Ts+R2IvfhXaib9k4LX5TSiFN+BmTT+XQ8/qeugqTJVMPmfpJLCzREIr33Z4dJEEAMztY4pmpQ0f1+bi5uJd07djrXQSF</vt:lpwstr>
  </property>
  <property fmtid="{D5CDD505-2E9C-101B-9397-08002B2CF9AE}" pid="57" name="x1ye=147">
    <vt:lpwstr>q6YPuFisxv0nkZ7JppX/cAsrd8OfGRN9Gma/Dw5K/n8YgivdPRNDgOFW9W2ciUE8jmUf2foNMuDruQtJpgKXsYMSV/farRiuRQjAmlQty1wK03bvw7wE8v6Bb9tBw859wMImvDTNUiQPWaKO9gm5RMBfASqtg4lLwJxmUXa1Ua0kQGMh9n8JehR4K87/Dz9pywkzIBI/3nIcoqEHMloBLY1Yp8PQbLhfUKrCNf3e9Y/wPshLkxtAmtnaP4Dv5+q</vt:lpwstr>
  </property>
  <property fmtid="{D5CDD505-2E9C-101B-9397-08002B2CF9AE}" pid="58" name="x1ye=148">
    <vt:lpwstr>FU1Ewa1XrrUBUwiZvbUi4uoNL1WXYKytOJCA7uwiL487Ktwmis7HwWGZnkWmeuum1OyPCJZfPmZ40aEsIphwohb4NreBsMfDydfzPJCIo+PuQM1VYTCglIalgfXIL+cO15IFn7NvhKT/dU1vmk8QsrFV9FrakvxgksUsIcWh7pRYb0hlGF4BnDzwwEENS1Rp6mwhdjbxZNwcSBH3Nx+cPWql6Bdj9Sxaa1L3emZ5yA/92JQTALmdNrFAtu7PjhN</vt:lpwstr>
  </property>
  <property fmtid="{D5CDD505-2E9C-101B-9397-08002B2CF9AE}" pid="59" name="x1ye=149">
    <vt:lpwstr>LzS/L9EphD8EJwkLBKuwAymuj8Bz2V+hmtFpQAyPnvjohddTYAEVOyeKp3KkOQbe3eIpXg6neRBoFGBYfQMIvsvNQCkX04tMLBxeXZ8jIqbUqIt89AqdDYVWbdxAl6rDFVUoQ5GAm4aNSr4nlQbuDvJkP7M/tuF9v5M/rir2b+Ih13FSIrbrIfeyg2Xg+ZgnPXKFQMVGFbNEQZ4WJjQp64F+surG9Q5hjzln80MK2WGNTOZrrN3uZK/kICAATlH</vt:lpwstr>
  </property>
  <property fmtid="{D5CDD505-2E9C-101B-9397-08002B2CF9AE}" pid="60" name="x1ye=15">
    <vt:lpwstr>dXlxk3xksUTlrwWwM+sAdwQ9jTPzyegvbKTsZ4iyVi4nXVapwlPLDTs4eK29n+CV2jEigOzHHfb1HvmswohtT5oVw8zEksCRIqD2BBmIvjA9De7Kicc+zxgYGBybA4WkwMqSUVzEheznuZLKqvRBjv83emelkoHqf5f4Xzfic61XgPjkulJM6k/Vu2+vIM+pn+lL91jth5cjKlHD5UyV2E34xhRDWc5IGgqVsbYvdpMGeBeBok1/g2Q5Q2gCZaY</vt:lpwstr>
  </property>
  <property fmtid="{D5CDD505-2E9C-101B-9397-08002B2CF9AE}" pid="61" name="x1ye=150">
    <vt:lpwstr>YgEXhCIFB+33yr+u7OfOsTOD+MRSPYfamTInJ8gaAg8+FwFIVOlj8LA0i5w3FKvwM3Z/d2JPoxGnjmokO8Z0CltixR5yqTv1/OBfQkDjW6BQryJhh7EKp8nrgGXxra7TwBvo64fs9x93VD3+NokviEXEHfrCJEID+LC4H5poIAKjmDtZkggRCVaMP9ElbnZL4SN8tdPBVmE8If/m0EBw6vrDta/tF+Jv+l1lclMs33nbMRpgqaOVK9fDag/UnZo</vt:lpwstr>
  </property>
  <property fmtid="{D5CDD505-2E9C-101B-9397-08002B2CF9AE}" pid="62" name="x1ye=151">
    <vt:lpwstr>Nj9W8Q7GKh5b+VPHLp4wrOL4ttEamKSqyjTwWDRj240iyOqa+sD/YP3VVmzXKm8/DslffANTRxJH3QnAxYzT4pTC+Ab3IorKhNIwvKSWMT51KSPwXJ+weEUx8eQRYIH97mUzRJs5JYdUIrcvda9IKFhJpxs6t7nC8rg0bAhjwqqXO+JUdwwaihyWutEEmekdADUD3DzqBF/p9PVpHxhbNOeySnM8SL3ArX5bEJr59Fb/NRxPUChEPf95dR4B9hC</vt:lpwstr>
  </property>
  <property fmtid="{D5CDD505-2E9C-101B-9397-08002B2CF9AE}" pid="63" name="x1ye=152">
    <vt:lpwstr>F7sLY/t34+cM8YJpKRC0SYdPil6whyg8m8mwobpjRdspXbiMwCkPQOxP8MY9+/NyaKPVUp8SoYp/nCyVIodY7bW9R92roUyLWiMlXbr/dFVMgxKggUVYjZcEK4O08ror/BfCLLuAU1Zp4QSKgPxBYVlcbonSIPO3bOU8tF6auHfz1ZefC0nbWLMowoYslZ01X0MUh2KfDL6apurqTHnuSoOmyM3e4j45mUE6+ai5u8LqXtAWCwyp31ttQz5mPBO</vt:lpwstr>
  </property>
  <property fmtid="{D5CDD505-2E9C-101B-9397-08002B2CF9AE}" pid="64" name="x1ye=153">
    <vt:lpwstr>lYReJdYSBOE0Vk4kyKexuJCxKk24AmlT2YOSrMF63yXrnftkDXznznmJniwZkYBiPG1c4NLsdg6zpDgjNCMDfr4MdPx+btB3pK7ItpeXofFNQfsAC9EMhw5yiWelD6UekRAV9QJnmFMsgiOB2fp/tq3OvZCC32KomgQK0LkmRybqip9+TpkdOdJ5KInFV8uvzZn9zrTveveRpIeZxoE/fC8HVNUCtCuzxw4dSVvMTon87dqTcFBj0EzTaJLqkcU</vt:lpwstr>
  </property>
  <property fmtid="{D5CDD505-2E9C-101B-9397-08002B2CF9AE}" pid="65" name="x1ye=154">
    <vt:lpwstr>DrDM/7DsEE4zJEG5QvGWaXq2m9JzXdv58HfsL6lMrdtyWJtMIi1t/txS89po+qMQ64kCPudCjde3gamxAANVhWq+GJLraR2+Rfdem/neypSFVXyg9EBnnuABRIZAbm6+6lHxotIrh8xOjz2IMT43RZB5EzwoEdw1CHp3YXs7ltBGLHsTJ4x4RZbzW8YDbt1aLM5w2wpO8G9FKfFOGN5jpiNLJ9NaZ1OsI7EAK9MNuUPFVGPUOxQYazyY7VqXs8I</vt:lpwstr>
  </property>
  <property fmtid="{D5CDD505-2E9C-101B-9397-08002B2CF9AE}" pid="66" name="x1ye=155">
    <vt:lpwstr>V7eNhYHE1c7Rwz/DV4lD0vftjJhv85Z/UoiuP5NJ9Fc3RntVuS+XpZdI+duo06KdrFHFJl92ffGNU4LlA1xktwdBbSd5iBdSB5EeslhZ2nyjpeQ4fwJZghdaGLysS0hJ53oAU3gWSn7RbvyJ94veN4LpcvY5vvt0dwqcTdIBHu6l/g//tIvM9Px2ftbYFujBgfsr+CQ11KfC04Z8BQexpUaLZAN1EgW6C2k/UdKhDEXOPLuZp5NLzi6VKIIMccr</vt:lpwstr>
  </property>
  <property fmtid="{D5CDD505-2E9C-101B-9397-08002B2CF9AE}" pid="67" name="x1ye=156">
    <vt:lpwstr>1E+YMAMWn+gpgNXTTa+lJm/TZcRWOhKxbGyy0o2/laCHGf9OxsKNvIATUykTAsDUKKUPwcGIW3dX5pDMtWjy9ogzg9KhhulCTZ2goq6ZUkqEFUVNF+uUq6duGemOPuX+cFBP6RqCiTUYcdtde/3umg9BFLQ2tD9bTgKiQ8aT6DmNY+/ux3+Q+yifBRZXoME9LM5g7G4T87MSDLCj+jku7qDfce9+d/A0f+YkhTkFzxsV8xHeRIOytRohnr/PCWQ</vt:lpwstr>
  </property>
  <property fmtid="{D5CDD505-2E9C-101B-9397-08002B2CF9AE}" pid="68" name="x1ye=157">
    <vt:lpwstr>HuGUMGQzBjbAw/H7tl5gzD0y+2kPrixCnHRDau/cqbmbCSpPPfBniuJQ10oWu/NhIu3BXVJBfV3BCX91NVZRL5wa1uMqdcSd4r+jbgEnFYqXxl3dOoplINPMIXPsE+IGb8zzMiE2s/v6OciMyNRdtVtrLX5DZqtFqB7i2ShoSBZozit9tbe43nwTsA7D57xNovJcBjhfRwdOhug+YjRYDibt5gduayesYYluPla33ioKbXrgrTA44DqQG6axPdI</vt:lpwstr>
  </property>
  <property fmtid="{D5CDD505-2E9C-101B-9397-08002B2CF9AE}" pid="69" name="x1ye=158">
    <vt:lpwstr>mLZXGn8gY6KBGbDo1DpVVpeNJxa0TUniUxjieMlTa5ekbMbsuEZCY2oP1gSH6qAghnlpPCBHfAI+gDOivGOVmRLXA8GI/KqD3RY2oPNrFM6WJYdptmmkl5ctAWUK+FjGZzfkR9fqzX9gCim+mT/VpNcxMlLUNvAwZPHmS8TTbdaX16kmNJfbuTmEg2YTxQRcyEXJEFCzyEGiPaLDRYyHz4GGw7zxg7BwOmqEDzGJbKTACOsWpyzL0spzyi1ndk1</vt:lpwstr>
  </property>
  <property fmtid="{D5CDD505-2E9C-101B-9397-08002B2CF9AE}" pid="70" name="x1ye=159">
    <vt:lpwstr>N20mWEJ7PGrTpF/shqrWjjuAtc/gPCcD042KPdj1HCPf2cvQcqHg/cWwh69GMqnzanECgjajjqUD7RIy36wJcVcrYgR9cY5ODWNDrtCFZ5rz/ebAJIUJPAy3RiwnkUP/TCGBQ9zPPcCODxKR4qCCsEXU5QjbhzaohNSkeeS5W13I8ZgbPyUrIuP0nqh8QqMXnq8L9ft5VEBMPNks4WnZO4yuS2aIY1jPRLwECx5MOY+QultDCBXaMolRLSJnkP8</vt:lpwstr>
  </property>
  <property fmtid="{D5CDD505-2E9C-101B-9397-08002B2CF9AE}" pid="71" name="x1ye=16">
    <vt:lpwstr>IQ6Ll6PK/DiaQ0i4w/a0VgBhwJPEvxLVtWzw6g8qiXYZZIPbOILMv+T5g+PA0jLC9Obx+coyE63+Z2tWP6CcNo0E98Z4g7s0sAoE9wsUzP1rsuRo5bOZvo8PadjUm6j3E9fs3RzmvHQAnqn0+v2h6t9298g5LK/WA0M7VIksx7eQRPdup7CP4bOfdhM0GNWLYUBDJL4qxbVnf+b5uZdf+PfAySkw8skmDkdgF0lWPAb21YP12GOXg2Y2n0olt5W</vt:lpwstr>
  </property>
  <property fmtid="{D5CDD505-2E9C-101B-9397-08002B2CF9AE}" pid="72" name="x1ye=160">
    <vt:lpwstr>4KvicDehDsG9tFrHr7wZXp939lKi3xD78J+JpFu5/YQTbl/jCFLN/rpyGNgH43tLt8Mw+7ea4IvmV212m1DKwpN2i/sbbFj30A2XFME/Lxi1I1eV5+3jxmATK8kv2h39wIOcGtThIjcATkZOAUS251ueQHxvl9wSyqOYehylESPW61cb7M0j2noiN0v3HMu9s9lvyyfTc32Nmg7dbPgAvNN70mTncj/IO6sQl69DAHgaIo3F4nfHepIb9+xq9/Y</vt:lpwstr>
  </property>
  <property fmtid="{D5CDD505-2E9C-101B-9397-08002B2CF9AE}" pid="73" name="x1ye=161">
    <vt:lpwstr>DW5vexxhGpDYrCs/HjIp2TZEJd8+QBZbjezQ9O9vHPs+94vhV7G70J9h9pa3a6Gph6Q0nzMN1eYr4ENDy05GGA/HWgT899jvcv5J4z4KiyVKudhTWB+rFMjLpFGLH6CLFktrEv3nr69UIQyctNIBJdajt1z2Xivhg/73ga+s77LOrnzifpKf/sM/m73ifoMDZVKAz4dQiJRQexE9uWLfk46PWAplZGvl9BZcLcUy0K7fwPZRWBn94Deb6Z/OWAL</vt:lpwstr>
  </property>
  <property fmtid="{D5CDD505-2E9C-101B-9397-08002B2CF9AE}" pid="74" name="x1ye=162">
    <vt:lpwstr>KHQjjaGRqsGvoaE+LGkLW4fuBx91dZ5/J4NOErMgU8tyNIFi65axruljgqZ2iKSdQ8AWaJ5H/zR9z+Z5GQu6I6fjORCxm4sVK7/IZxzlaGiJXAQq1OKYLQNgypRMLPR8v0eCuIEHEVkJMxFkfFTDXA4ra8NFrrofkUdrPGrk8N1e2PSrCF+SjFCFm1i0/F8RZIGS2ABPeWXXcSID/unF/x7wGeU/mswqtR8XCbte+dOlZ9rPVXBEaDkLv/cxtPM</vt:lpwstr>
  </property>
  <property fmtid="{D5CDD505-2E9C-101B-9397-08002B2CF9AE}" pid="75" name="x1ye=163">
    <vt:lpwstr>aS9jn9bFZT3hbqzZYyazBjq5E1Ie4aEJJ8aisoUfQI6lqjPI3iXZKNYGR+YDXtp39C/qaF6WUn8jgyJYHgJQMiMaMjbxznBb1lqDue5O96NwbJJu7NIISpj6JDN7jtKeZ+3koWYP5ICoOJwFrCVd08E06tY8R8x8HiAhtp8xF/tOPbwRDf9rcaafl1AH7m7kxg8ANhMjGcUml3FOt6RNr/yA/sSKrS03SL1xx71PRsLeksZwMA+gyMjtKys06Pd</vt:lpwstr>
  </property>
  <property fmtid="{D5CDD505-2E9C-101B-9397-08002B2CF9AE}" pid="76" name="x1ye=164">
    <vt:lpwstr>MVPxa7O38Zg1JxJg1wEfScDYxWYBbVJgHu2LAwK9oZuHQBpys0uygiBskplWChPMPCVz12qfwzliD/vAdEaCVw0nrfmNWbPkVMErVld9TAqsQKSeZ+00c1niy+NMn3M9KjQAqYIro3o32rrKgimDRgGf7423vmCbb4wehMXnidTJ0ItWCtoDpO3SdcqmyIi6kcZT5LPvSG7X0AMChoUoFJFx0NSGt4Q/J9hMmSJhFazoMtrc3oCxdpghN5FqDfX</vt:lpwstr>
  </property>
  <property fmtid="{D5CDD505-2E9C-101B-9397-08002B2CF9AE}" pid="77" name="x1ye=165">
    <vt:lpwstr>XeE/1wpK/KjefLRiDOpsekB6AgCwrt0fzcerqOhB0RHP+YLsH2vrL/Vy7+yIGFF7kOpDYPH/yyFBgjwh3K7hFHI+xCQeorkdoP+z0+E7iH9YXd+DzmQg3Jl9cfH8plizYoaJ2OVoOe/mE9Ff8VbqLfudqqgXfYxEa3pirHoAWdD2aZXkrKzM1YYjfaxCtOOyv7NPfZyJU45u1GpNQMi7ppb4HbjmG7XFO35+rgaJYq5sdNLTZClxpFe6sYxR9Ne</vt:lpwstr>
  </property>
  <property fmtid="{D5CDD505-2E9C-101B-9397-08002B2CF9AE}" pid="78" name="x1ye=166">
    <vt:lpwstr>zOfRdjhyKNwf2mgeZFmpNHRK5GIHhKbAaZS3oG0DK0B1RgAqaq4lTHir7FZ2VUd9oNLUjRU6PGj0mtm1iMjAOJLDkoRlDa/m9Ur45RnK349JmZWh4GmNVBLUTZm4rGoQUB1F5F+MFREH12vzm1YkkTfPtMQHIk9C3GFlLVyhpoT8sFpkagXoo4lFZX8N5Ys0DMxgWjgBquXlBsfY5CWAlsQO20xeUIIzatx0bqTqE3quTgo3dJ/JW0B6OsWBWEU</vt:lpwstr>
  </property>
  <property fmtid="{D5CDD505-2E9C-101B-9397-08002B2CF9AE}" pid="79" name="x1ye=167">
    <vt:lpwstr>aDgM6F5R9k7os6s9wbCcj2z34B6EufDiQ32MZ+z9VoZyzd/qUjSFaNRA81Tsu4OggCcr8zvTbgi5ZxfMyQttuXGtWO9E0w+rAUhH191qiRdbv1gU6WXN6tKzW2SgNE6Roho17+FuihB00CMbNQX+ep1mYVw4p+QHyB+FBtA//mHtzR6SQ1Ew8SSEAKYH3sObm8tqt7DhxIgPhDa4/F2f3grvJOjRIsOgRGp9TB/ody5vahmvYYarVkbW6pvry4/</vt:lpwstr>
  </property>
  <property fmtid="{D5CDD505-2E9C-101B-9397-08002B2CF9AE}" pid="80" name="x1ye=168">
    <vt:lpwstr>I282OK45OACwoUL7H08b8cBEjPKeZWMLanTsWWFLA4HOxZa5Hqs1ytACP5/ki9MzrQO6KAtLjbZR5qHqU+vNJRJfpYrkVonr8EoHvXrrXfvUhru/5OWhcWJOdoWkOdmXwu7qhwTDVNNq8Jskb7lYJ4YUpvx1LCKTLkA58EzZr9R/9zg2lIyo30EWzGfLOsCoNHB/TXtPnN+yWCmiOMHhtPmc8fR1NzejnE76IPuo+Bhsv1DRVou6N0m/q7x7UeU</vt:lpwstr>
  </property>
  <property fmtid="{D5CDD505-2E9C-101B-9397-08002B2CF9AE}" pid="81" name="x1ye=169">
    <vt:lpwstr>O01wc6skPHD+nfypDnEEBpZ4k+6nqk/Wqgbu0h+2noG82IpF2rfl7e1ZInHdTLwGDsEF60x0iCVgt5FVBCCIuLGGYHz+9lgoqn0x9G0mxxYNvbV02HVIZwCKHTp30c/nu7wytCttwED57FXfQsS1qe4KnODeU2LnkH81594jL4PbTMnAZYn9jglZChDklFNgtfV6KBcQxAHhPPMcmuuAGnB8FCiJz7TO4s9nqBF+5QQJH/7jjyPAm/3mIIInXJi</vt:lpwstr>
  </property>
  <property fmtid="{D5CDD505-2E9C-101B-9397-08002B2CF9AE}" pid="82" name="x1ye=17">
    <vt:lpwstr>8ukK/OEJxaO/fDudTj7DnlI4TzKiz9pR/tvxKXlnOG08v4nfOLpBRiANuP5+975QcHzMyOzATwfTbjQPWdNTR/baN2fg9WuiAeUrsmB1gEH3YOYv6sL8jK/eDP/TLOcbLhUEsb1Q3E54++9/oWpxqiPiwTt+CaWeyWTjJBcZntxzlc8CPLLdMcbnftY5k1O5EUc47l8cUijawY0ik0YX6d5kzPBEthRq2CWT+pinOn4QNyMtBGlVnDmj8oTZI+F</vt:lpwstr>
  </property>
  <property fmtid="{D5CDD505-2E9C-101B-9397-08002B2CF9AE}" pid="83" name="x1ye=170">
    <vt:lpwstr>PIX+fHwSEpDT29kS8iIo8EeY5hnESUeo8pRBSg30Zj+swQkGGXm0zS781/XFmvLgJjEWfI7khleGql5PYA5qNw3YQNxNT5LKYU8gYZhHa0xDWsk9uXsmM/ZMytKNRcBKZCR/gM7+Le+fCFR7nZVfhAx5FpQflbrGLFcFwzfH0pKmhH2ggKa/t7ZAmjrta6/HuCFsAykrJmMVJV9JzZcjUymTJPtJawSp1TdbS3wRqxbWQDEkSnPtEBM1eKMABMQ</vt:lpwstr>
  </property>
  <property fmtid="{D5CDD505-2E9C-101B-9397-08002B2CF9AE}" pid="84" name="x1ye=171">
    <vt:lpwstr>swQHL02NRBcZayOpMEJqbI867cpHO/b/dhQ6K3qhFXRiNgpuT5bZDcOpClSTc45dxu46JfmKOjw2q95gKuOy+o7p4yVy0/Ays/k0HutZLe2ovlxBxnAx24T5pGYk+6/X+UBFnqEQWSA6mf3lK/NI0jW0a+9ezLn1Bxok+L337//UXSz4TipAAA=</vt:lpwstr>
  </property>
  <property fmtid="{D5CDD505-2E9C-101B-9397-08002B2CF9AE}" pid="85" name="x1ye=18">
    <vt:lpwstr>kJ1+BXk34AkYWG5/K6MzBc/Dge7z+Y4imW/DTVOFLS7SgWbKnfz54c9wd0se35nw7mrQT8lM36kpap01s6IiuIy7Hzn8OSU+Rkj2zB6kSAhOShrbxFhFv6Gef2C0g8BBhwbsd7309R0yhTx+ulQPArN1cntZws3YoE+bXERUFVKJz6xvxl3cOV+3OkY1JQM/10S+PagKMQPX50cNSjA8haiZ7ybDiqlUiA19ig2TOUMXCeLUs2BomBNcoJDdRdU</vt:lpwstr>
  </property>
  <property fmtid="{D5CDD505-2E9C-101B-9397-08002B2CF9AE}" pid="86" name="x1ye=19">
    <vt:lpwstr>6mWY0AQHUozyifBQdyX+oQOsz6L0qQ/IVWN1a7sLEbmkKn2A+iDnvGM6WiRHNe/rLZW0l6Qv1jyX1gnDeopz/HZ7Z0wPgl892V2deIhq79jgrOY28ehvw9hp7VGMw5GGAqlPJEk/fupPuXLs4vLH31KWF7NnCR+qW+qGXlCTV5x9SicUDfy05FP/KdMX0CPI+jI7il2xQ6bG9oNbRaG/rvc43K+Zh+EH3COIJQDu9AECfpXiq7g/vTYRcKJtjKF</vt:lpwstr>
  </property>
  <property fmtid="{D5CDD505-2E9C-101B-9397-08002B2CF9AE}" pid="87" name="x1ye=2">
    <vt:lpwstr>g1jCvrxOScQSU7aZG1hExquB/rfcjQv4UdHq9jy0yLtYu/bLe503mtiuJiRd848vgsGvU5+vf6XuqKEZhKZRyrQSe/s2gapLccC4WGJDXChIoY5zbmhmy393VsRY1k4ooC5WYxiM2HNdUYX5cFg1chPRnMbN+UnrGVnvqBpKzPx0jUp9+MpkHZRGzNQfUEtSuw7cVN8vzS+39xeMlmwDzjltbk3y94hhGYrsUdnHEAZ93QUoOF77bfHUrHokda4</vt:lpwstr>
  </property>
  <property fmtid="{D5CDD505-2E9C-101B-9397-08002B2CF9AE}" pid="88" name="x1ye=20">
    <vt:lpwstr>FRUnfiCD2DxggHpV2V+G1CoEi6SXXgkFjqLxCC4cABS8LTACT8XtIbfGvlWrQN9+ddev2Sbd7FMVv7q4ltEHqrVyae+su6jLqxSR00wRjur2Vla3AXJj45F5SXb+mg0lcxfIOk2Km9/7BjWGmtCG6dOYnMXNhbeCkpzQntqjD1AuD6e1KSpjKOFxXW4AYJYQ0qflSKHaRyoarnslwrSDloKXjin/Tw2TG1JshysdSx/ZTVoCMqXmNR5CI+3/Tig</vt:lpwstr>
  </property>
  <property fmtid="{D5CDD505-2E9C-101B-9397-08002B2CF9AE}" pid="89" name="x1ye=21">
    <vt:lpwstr>lJjHNSB+fvMm5iRjtqLXctURwSot4NwLSi5lKvsKIJSdP7J6s4fiXTmDdDL0JCRD4hMsEINykJBC0veOfXr9e4iAF06SfsmE7AJjh7zRRGiIPpKiETUOJwZmuVgl4+Oa9tndxfbLY57Wk21pA8jS0R2xukzSda9HaiOqKu7d4BrOp5MS0DYDtMjZ8NdC/fMM64ojI1KGM5CJSlmTnal+V6j3P0MvaP7mbwXl5o/7pg2vQX8D0zavqflt9jrVeNB</vt:lpwstr>
  </property>
  <property fmtid="{D5CDD505-2E9C-101B-9397-08002B2CF9AE}" pid="90" name="x1ye=22">
    <vt:lpwstr>zzW8xvNseuchbbIIy4iHRsfWSTzqF7wI8Cq/SDxFIplcTgx1Hm/tYDzeqaYfymO87hedC/9FEVFPmAFMNJ7EBmBHlfXPdccaT2B0SXb+qEaF72hKtzpxP7omgravlsDKm6Z0hBE9LFVY2dPC/OR7mInxXUrdBoKL2zCqjBJyuLyk/eXoEF0/XmUmloLvWPAalf5R9kko/eJU7yk60DWZyVp03uIOFlWlfQElbn2ZuRErEaMpQ99skVq0AvjKdO2</vt:lpwstr>
  </property>
  <property fmtid="{D5CDD505-2E9C-101B-9397-08002B2CF9AE}" pid="91" name="x1ye=23">
    <vt:lpwstr>ck5YNVEtBuA5wvkrggK551FHsgw2P6Wuiq7W5sF6nmPO/Q8eaOgy+hcLHvnXC/6kcZChwjE6buU5nR0Uqg+k3IZp2Xw5SB4OLyNdyTDAql2B0qxhgiopm6lgPmwSCb1xed7BSgIxZ8q7Ku2n1SezaZDnTDGzL+3pZMJ4JNs69vxlw0TE/DeW//Y/cf9sW+7Zsis5NVTthiELynf8zyc8Cwp3zmrpH/nSey2Lb7oR7FL7EqmQX+iBigYYBWQvGfy</vt:lpwstr>
  </property>
  <property fmtid="{D5CDD505-2E9C-101B-9397-08002B2CF9AE}" pid="92" name="x1ye=24">
    <vt:lpwstr>Vhaw7wiTxlieOoj+kzAYCWYoQNxaLGRS39XIinx5+1ffUPNzUNuU+kVQUM//jq5fvYHiORImiCNeiCuOz0LD6rwcua3evb3CBEgH9F+4HopDKKh1fGOMWShqh25vnaGB/SiDIYABMBfPwwtPGCWcKmcF44evBIqbJdsLILnDoOUbzz5PnwuogC41YRgHCSrEwYM/87eqPedVP1CrJZ38rUFObXQIrWM5xKecooBj07szh2daj/dte/IRJIDYBiU</vt:lpwstr>
  </property>
  <property fmtid="{D5CDD505-2E9C-101B-9397-08002B2CF9AE}" pid="93" name="x1ye=25">
    <vt:lpwstr>mHouZDt2ZTLGx1tO7sH8Yl+t/Gt+HHb7AGf/bLusa7s00wyqqKM8AhEMlkql+90nhc9hl/iLLRju9d2rRUzgjlN6mYGafkN2wdjYyoXiD56yzBmnD18VGj7wsebo45/rdiOFE/gs0xlzrM2tjqBiDXV6aXm3QmBiQc7/g7IO+H91uyB+3LgGd2CaFT/QnToAe96SIbmJXERY3NGDriFRF17Bbn2+s6hZlRs4DrTmuGHPPmZBpWRk5qp9iCmDxHM</vt:lpwstr>
  </property>
  <property fmtid="{D5CDD505-2E9C-101B-9397-08002B2CF9AE}" pid="94" name="x1ye=26">
    <vt:lpwstr>RZZV0PyggNffPiG8YZwCN3vLrGpx6TxBCE56+OcHH5d/2e2Te2/le5r0fcfYLqERqZDXnxpSpsNYI7lKmcjLI4fJHGEwah+xsq5rUKc2rBXGNaU8ClsvkEcDBqaLT6fhlKHZdgxxb5F958ueV9jTHX5kCifbRKdxRrdGyafNzNjI0PI+N8xrODkmKVXmPoZNnDmgRgV45meiOKlH0tMWTVGR1vJY76cuHm83a6DUsTzrgXu4xlKk8UZLol33l/u</vt:lpwstr>
  </property>
  <property fmtid="{D5CDD505-2E9C-101B-9397-08002B2CF9AE}" pid="95" name="x1ye=27">
    <vt:lpwstr>aqxmb1vHOc7GGf5776x5DRsHZC2g3Id1lc0/IrQfB3Zcb0uyLdpFii6h9mkVskPfmyMT7SmcB+LnLsk3VUnYHO0Xy9634qDwR/rDF46A/V1aEbGBVquBE7umMO3aC7A1hW1ZWGbh1zfDLQmVy77MPKRDwgGuS0SVg7cvIv8V/JfP6GDyCOI7FvL4BUHZEX+nwAZ5gYUKCEak97z3DmgkxDYuxD9Kek7n/ZlKEWpu44GZ+cMM1UKLLVJGV2F91Ew</vt:lpwstr>
  </property>
  <property fmtid="{D5CDD505-2E9C-101B-9397-08002B2CF9AE}" pid="96" name="x1ye=28">
    <vt:lpwstr>pizNZ9/AJCZ5YcD97NiS2KFptBF+Z3I8Dbap+ioP3FYX7kXG3+E0QQlT166p3mjh/sXO8VVYsg9gbBIgcBKUpzkqZHlmSZVr+Nl9XczGKPme0U6eu+JQKiD7aN+Lro39XP6dXhIij6Wf5s4iQFx6M5uANQkNedSQUuGAF3DNkAKxo0iQI9vYE+oI3kPJkDh22L9446yrwEuV3h8kHoXpdJMSwGJGZcs4YmrbSfoTwCJf9KOJO7enMKANxZwxCpC</vt:lpwstr>
  </property>
  <property fmtid="{D5CDD505-2E9C-101B-9397-08002B2CF9AE}" pid="97" name="x1ye=29">
    <vt:lpwstr>yXp6fJDUcJQXOWt8XB3ZyKMevXyMh4lCpz4glHJWevf94/tGxmTjDriD8tu8FcB8zZq+8Qrh+6i9gkapYfvAjyhAKnc8R/1ms7/JiwYYdAGFcfDAzyVTWEuydgMOK5PLxH2+oTpACMcHY7boC+bQokmMUs4K/7+BZBfkRPKkQR2p6SWdGYgh5hEhXtKKWDjW/nQiT/WrmOwnWn886k3g1DSigoSOZ0UvsX309krl3cwugIUFEBG6kATu+8V8W95</vt:lpwstr>
  </property>
  <property fmtid="{D5CDD505-2E9C-101B-9397-08002B2CF9AE}" pid="98" name="x1ye=3">
    <vt:lpwstr>CQmvIOObP6X1/T+nlwLqBmIrQZq23XCbcRVZJca28pc0v1ROZcwmQIegGXMyQkkNDsXFwPALkzUGrDnU7NiHOflJsBmNXSvXMTR1HhDnwS1h3atqGm9ExC8sNd1kLlyRmp4ebZJGInzwxNZXATKt+MK9fRHhN7C5f687MJ74EdXEgYZ3BJPRif6zLCxJheWOkyhkYahqtjBbly23nmYhNkN4UK1oxsCncap4MIGgsNJlrfqnuPGCvH6w2ygfEHy</vt:lpwstr>
  </property>
  <property fmtid="{D5CDD505-2E9C-101B-9397-08002B2CF9AE}" pid="99" name="x1ye=30">
    <vt:lpwstr>4TEIgxMcmKWgD06YRAopDGQ/ZF0dQk6mrElRCpJ5TFFqAN2yRhEWHmx2y4eIJ3sJ7JXlf1POOv+SDqtckfAXrzDZeKlCazjdt/32fTNLlMDqabJNH5g/4aUSvb4NUECMdjS4V0su5LuJVwJDL/5Ly3fsjSKBqK5P4s039H9ESceJaKNXCDX0Llu5mwGMReQsKD+E7wigB3tWfr+B4C2jh/CzXkRkN0a69xPm+f32QWn0g3maiQiaiKFDNM367Ci</vt:lpwstr>
  </property>
  <property fmtid="{D5CDD505-2E9C-101B-9397-08002B2CF9AE}" pid="100" name="x1ye=31">
    <vt:lpwstr>qZ5lCfgZLwiZ9Z9bRBNGSQb37vaykaqWtjLPi7yBNAKaBZ+fatBXnKNXL0Eup9H4gGH5JYp/fHOTNpoK9CwdqQhxuMQCGzh29Y5wfvjH8QOM3VlSCDaYNEtcru4/n1BHeLd88Yerx17Vl6wbIMvSnuuSJ/+pAMZTNNMwSnb5okJN//j8oCCl5IpfzdtF9KqCjl6jCYtMXeemMyHkheOgfxfrRlIvTc25mbQSOuuq94JbaSnzSX+qYp66V2qNmzl</vt:lpwstr>
  </property>
  <property fmtid="{D5CDD505-2E9C-101B-9397-08002B2CF9AE}" pid="101" name="x1ye=32">
    <vt:lpwstr>azcioKyCwfwkKKE2NE+01fpV+bxM9Aebkh19txrO1STYCvD9SiIDWXuLVCq63VipNTZ7QL9zSu8M7iSK3DXWzxqlyGvkbWquaUPdSs0LJ84pcKD99ZG5y4NbOCbYVJUBPjDc5/Sf04HQH0mc+sNn2/VF/YS9WTS1m/N0qqavtE20UrzSTppPavfqd7iQgzJriWjVUqz2Vy2xf02/nCjp0qhWlwDQ//RSz6Z5Pr7ZqSoBG84DboXu4dHJVVo8x8S</vt:lpwstr>
  </property>
  <property fmtid="{D5CDD505-2E9C-101B-9397-08002B2CF9AE}" pid="102" name="x1ye=33">
    <vt:lpwstr>2n+5awwXgCZ2HMZhm7sa4iy3X4EndpHQplvcI3pa/4E8uFqmXn7/qMNRs++uKXPoK7BwJ+RnyV9JLKw3K0un6Ata20N7tIoB6oan2Xkhzkru4efjocLlAWoEvxi/zFAwMgn2gcTaw6SO4qGvSZfa3pRoBLI8BE9jioiV/ISbvHedMPLkKKGQFaVsrRGnJ74Nus7PKYvk1sE3j0fEiR7U2T/eXe0QsvSq/7I2veDEAq7eZp6qz+UD+8pVNdZbuPa</vt:lpwstr>
  </property>
  <property fmtid="{D5CDD505-2E9C-101B-9397-08002B2CF9AE}" pid="103" name="x1ye=34">
    <vt:lpwstr>OIGtHDmhA3lW8L+KrymoXyMfQOnk4yvoBv5CYXwoqV+IBGNzBywh8MCOCBb9VNrgd2nOC7nRSoU9ytHYr7a8dyVq0TnXYr3BEfPGLeyzmp+PlXaLcDB56iBZF33ivd9Sc82ZaJ5JjDjkPU8M/jxGsySsJQetknTpNpJQKcLbUA1ewK8Xz3dU2leuCiADZJamVmVns+hn8PNbr8/fcQKYyZLWZLztlKEr2YUXtrTKt85xRbQJJVX2pwAVGxK+Ah7</vt:lpwstr>
  </property>
  <property fmtid="{D5CDD505-2E9C-101B-9397-08002B2CF9AE}" pid="104" name="x1ye=35">
    <vt:lpwstr>q8iA9bm+osePEydDsu0P4vBwYEz8vkVVD3KPPtG9ZpxR2V5oOAVEytnsJZzqz+q5a/F8rr1wxyjzsVMe9I0D4kHa8rS+OjhDQGEsERXdFMVYAxUocbXKu+IAC1JYWRbmtYrKSsp4blmxDAOgUBdBsJJ6L0LVNV+938KHSpIBEpPf89orqyxIRJ14wDKObAVlqsvlKitTllYC3VKTWSiXOG8Bi5R8lJFxUkiUbWnFwxS8+rsrJgHTfoosf26TvT/</vt:lpwstr>
  </property>
  <property fmtid="{D5CDD505-2E9C-101B-9397-08002B2CF9AE}" pid="105" name="x1ye=36">
    <vt:lpwstr>wN6MKwk9JZkp9kCmyc4x5TvMk7b57XRB1b+c0Rt+wR3vRHhbIzCeNiqrhKnWWkyuFJelQlqyWRiBk6PsWJXIT15NEv+IkgV68FHAFhQM/q8MTIezJuf4xqsUAW0pPpLFFmVCkBb/c3bfsCQD0tmsWC6xRXDzvMXukURluolViL22uQyHsrznvtfUreJ4+ndi+s5oZX86PDHSCFRzeLpvvsOWxdBvE1o5WOyjZhne8UcSxcekCVrbXBmIO/wIyKv</vt:lpwstr>
  </property>
  <property fmtid="{D5CDD505-2E9C-101B-9397-08002B2CF9AE}" pid="106" name="x1ye=37">
    <vt:lpwstr>9jemLIokCpYezFpl+6PRfDzMxcw5rmmCzLrIMvNJBxN2UCqy6Ms2rX9s3o5oM52QHzLtX7AUnSwM014VALWKE4/RqPKeOx9BVNc5F2uoyCFEvWOMuCS7HcGdMwi/a1fBu/vf3111Ji5OTQv8qlLtQm+cIh3CAH5TGWPXTAnnm1PrZCuVSTWim23hIaSGIf+XZo+5jV998jGY5IBChwHAc+kyCV5sP0ht2wfQkXBP0jvu7FcCgRH/6pz0rwnuHNU</vt:lpwstr>
  </property>
  <property fmtid="{D5CDD505-2E9C-101B-9397-08002B2CF9AE}" pid="107" name="x1ye=38">
    <vt:lpwstr>aqFFABVAXwieh5LuMj4MG+f4iUMQVBiaZGZ9MHbjnyYiKYqpLUO0ln+ocgj8K2ws//U+BR2sFWXZe3qfrGczT0iprGXcfIVQ0HtWR4XdE0m18kzyLGxlRZLVrkZkvovbl3RtWJq44n8v7eiRRn3l/C0YB5KaSHpgRBfFliTqGgHjFeqpyYWmNdMCMfH4eSDieiP3auglhCBXREcXnbDFWUBBH+OCJJWV0v/0SnCLJw3iLwcfoCihg6iWRrcwW+N</vt:lpwstr>
  </property>
  <property fmtid="{D5CDD505-2E9C-101B-9397-08002B2CF9AE}" pid="108" name="x1ye=39">
    <vt:lpwstr>jWHjlnQ2tqA3Xi+9nwd2/NFRhEXTfX4kjqb1ULmNIbnD8G1l3HAsw+hsrOQ9YVvG8v8V1S9lg7Q3D2AKgLXCMmP4vtRVMF2RO7w+0puXP14o+3KMGmqjGwLtpWXKsfSLQqW4mqVQ7lHMYqiTgR8cNWSalfBfiRCcnLtskzUrkJcs9pDEJUjnJ6HU4ZqXMMptAlVCT+0RDakqvJ4OMKhWPayaE7W5gVAnm8Pv2VDXTnIpTMCy5Ap6cAZ0XiaG7tD</vt:lpwstr>
  </property>
  <property fmtid="{D5CDD505-2E9C-101B-9397-08002B2CF9AE}" pid="109" name="x1ye=4">
    <vt:lpwstr>pi+UUSuetVyOibvqvWF0yGtAEApj9t9NzuXgI213jSOHDPMGTCmrAuf9Zr+U28wJZXja5jMqUe29abQIhvYXvK+/UxZeDojk7EJYtfoxP3ojqyQ62mLQRHU4p/gMEn+trGY1AutXsj+D+osc8jHTLO0u45oavpVD8O+7I3JUXXHL5t9J3s0jFluZnDM8e7IbgvohYqSIB8xIn7HT1iHszvWPXAwl8ph8LCNI7vc2IleZHoYe/ZbIuzboqaByEsj</vt:lpwstr>
  </property>
  <property fmtid="{D5CDD505-2E9C-101B-9397-08002B2CF9AE}" pid="110" name="x1ye=40">
    <vt:lpwstr>CL69dkAmIAtqx8hK0u/+pGnnGPN7m1p+gkjMXAH8U8xhk2XcZPMh8hXs97Sh/IlJIaxR3mdFigN1xJS+LFlRBVypP7p9kDSpYR32e2ry8szTZ+FYo/2shUUeI5nwoq+4q/3amepWKDPqwrScvbct2p+GId+MpPE6R6lC9GTiltAsdIH5mVY4MqFH9seRFBTUub9W6KBqfzu08lIXPalelmQdJuiMlOvPXEjwrxPMFgOH7KVRRyzzEveyirdHyo6</vt:lpwstr>
  </property>
  <property fmtid="{D5CDD505-2E9C-101B-9397-08002B2CF9AE}" pid="111" name="x1ye=41">
    <vt:lpwstr>KytQzNdEy1aFAds20Sd8f2PFf3jgeavama3H2S+KW8yUGtzqnWQiF5WAbHnz1jQaBxEX8AvhD4TZNa5xUChIQjCm+AU9vdyiJBCj+pFfk+CYOWPoFMT51P0fT4CIlHpBm8v4eoXxY8ERJVog2+wXLksz2biz0fFG12XKdICuhauErP6iFl5joBUs/Ht+fFLUSdvfrMJahkfeHVD6DYZ6SuKEXHxA3BG8FqjDA71N6mKgyNEEwMEhEUx3+G3jMJ+</vt:lpwstr>
  </property>
  <property fmtid="{D5CDD505-2E9C-101B-9397-08002B2CF9AE}" pid="112" name="x1ye=42">
    <vt:lpwstr>5wpPSJ7ZtyU/CJpEP7nduOPUrJZ82nUZ2EIoDC6H74jKu306wC9KtoDh3t7v4mlVPsvaQU+azARbn02kcmqtec5oz0+mVZe3BtnClwlI/ETNlRIQKac/62IX3GxFvQAEpe4MsvgQHj2KIwbbPih7fiAPqDjRO9V25s//zaLBJ10wVPXEAwkSnip/D7k1tcp4fooxo/tYlrWgRmi6iUN5gKxKZSyf5qpjHdYtjBzdL7unAaaDaVDvH/sICjcMZpk</vt:lpwstr>
  </property>
  <property fmtid="{D5CDD505-2E9C-101B-9397-08002B2CF9AE}" pid="113" name="x1ye=43">
    <vt:lpwstr>D2uSSyvtXfiUGiPbFc0Ni5519SPyksJsTNFPXMAEG+mlAOWU/ExQd6xqRfKsp9tm/E9GrZp2KVfyOyXMi6d050AAgqvj4OXMb0jUZQE4MjDfT9Nbg00bf3vJUo8HDj6dHNNsNNrTcPP9lnytfoNOe73SmrLHdhueaxyNYUxM2m6Hh5V9PLBf2/oCnzMau4XIX+YQYV/u3+JI72RuEgqpvY8fw/nfXrezW4wILIy3FMpjSVQMdVEiP1WZavHKMYv</vt:lpwstr>
  </property>
  <property fmtid="{D5CDD505-2E9C-101B-9397-08002B2CF9AE}" pid="114" name="x1ye=44">
    <vt:lpwstr>enlTj0dUrOh5y2TxqEgP/22IACwb267TY8XWWbZX8KL8aKm/sjp3eRemW/4tYF57Y26SNFuqIQRuI4gmDFXYRi/+1TEeRiX2OQSlSvNgEVLpWX8NHRRVqHmH7qfnX7BVYqQG+V2ZKy0AKugTZO8Zc/SW9e9oACN7RyOTqz46IvXjWKqGkwRX9CIGpp1ST+WpFn37U0vgKR0PFo91ANavYfd6ktK/+3SlXoe8KJ2cDWeugWp4ikc4jhoXd6QZfHX</vt:lpwstr>
  </property>
  <property fmtid="{D5CDD505-2E9C-101B-9397-08002B2CF9AE}" pid="115" name="x1ye=45">
    <vt:lpwstr>JPxi6/z3XeTbGdQDozXKzcVT0xhg2ez7Hia7dIRctrfP7L/g+DpR+ZoZbI6gz6/KNK96kSHuF1GjmGJSdtWE8f1hFwV/rqWkoRoWOOBaPx7np4DbzOy2vvZ57DQUNCFX7D51OY3eXisb/rLMicGSQCRQeLyOvsTj6pbFQwYfyaQOStexIvKY6DPHJ5IFQ/qZMhhEsR59S/jJTI/aua18umRGyR9Jn0iGFykIr+6Ez9ibvVu+A3KHmG9fOTzyCW2</vt:lpwstr>
  </property>
  <property fmtid="{D5CDD505-2E9C-101B-9397-08002B2CF9AE}" pid="116" name="x1ye=46">
    <vt:lpwstr>4BtUFldfZ1dznbjuKfRO/dOeX/IWq1A/ghY53cY9i8MzKgRcnVzvPikr94Nqavb6fTRTZ83ASttY2jPql7meMg2QoIokw6Vi4Yf/w8Xd8Y/4MZTZ5zMDj1P5LCETzn3ohCxqxR5umq9um9PaKrKA2d77DFggO2U54I5AMpskJxqyN3WNxms/rebJdUdcsE6b8wbXYB4iorSmnqrCZWLLFvajy74YyYNwExf2MXKScYvHFHwKdNX5cwsXyOLsWnk</vt:lpwstr>
  </property>
  <property fmtid="{D5CDD505-2E9C-101B-9397-08002B2CF9AE}" pid="117" name="x1ye=47">
    <vt:lpwstr>j1L82H1Cz1WNKcfnzLm7DGpfTtFbVyC3oxoCXg0z4y6+hN1FLFD5b7M35PbvCT+Tl13aGDaUlZjv4BYNOvWjUKIT34w3+5HQFGjewetqGDrul9R9b2i2AsAUNuDXGPJikOEGS3f0dpsjOiO36o5wq5XrjlTLVf8c+vmJ/6G55kyQZ6lMCcMRkHoYbeqdXipLJJpR45GfF3jvP66rwW+BnnVX0JmwUgkt6jDTq4BLrgkRF7LkiJTS4/gERnEXVbw</vt:lpwstr>
  </property>
  <property fmtid="{D5CDD505-2E9C-101B-9397-08002B2CF9AE}" pid="118" name="x1ye=48">
    <vt:lpwstr>caXHIjuyqOWwdgajaQ8x46aKLNSd1YZREBwFr0ZxMagtvJ02Opt0drhSY9nvu+Ez0G+7m0U6a97aT0s158Y9aGJVBXxJmdRyf1VNdG6QHWcFFXBW08EJu/ct0GJHtunc6N3q80Rd/wCXlvkxRIbD1x1b1j+DlonwGKpcGuFbtt70KbpHqGKrxSkZeaiIYVusyvo+iQwbyfx4psfdL3Bf7VZ16K2fOcYyEdXqU/f6dM4EO05O+PlvCtq6Hxnyd0x</vt:lpwstr>
  </property>
  <property fmtid="{D5CDD505-2E9C-101B-9397-08002B2CF9AE}" pid="119" name="x1ye=49">
    <vt:lpwstr>XLccg36C4SkXvq0tPukmKr/B4RjRxlzQW+scmEg96PZACRBai9UQF+Bmc7RxMbi7YNYqYhKRUzOgPZalUeNA+dFFrinAR5mLCa0oSQsbYQXD19OJUxSbrZcvyxIULSVhCoeArOVtui92F/X7/ihL5YRaReL2O4tHdMJnejpmxH/Nw98UPaAy9rOlId5OG5j8aBAfEXvQ2/OAb4oEyp6b1S607UH3AmN9wsSKJNNF0/2u/xj4mRBj4kISaig3U/5</vt:lpwstr>
  </property>
  <property fmtid="{D5CDD505-2E9C-101B-9397-08002B2CF9AE}" pid="120" name="x1ye=5">
    <vt:lpwstr>v6FePEzLG+SPaPF2Nvs2wUI6BP5CrDYX8AeOcDld6tbfT08Fvh2cmFqkMw2H3cHFkGJ2RmtJYSp80hBePuMLh7xFXOS0Fhl3xMj4q8QQK5IKItTuHqQn844oARRjPwMijb37ZEPg23vmz/8jeO42INMZCf/AK2w7OC2GASP6I0/N+ZxG4f/7V9fE4X4moBeU3m5DT9zl2ddsJRSwU/ElUcIqeJ03yGBdBNMI8CG9cwQjhexDelhrLgu4wZXKkfm</vt:lpwstr>
  </property>
  <property fmtid="{D5CDD505-2E9C-101B-9397-08002B2CF9AE}" pid="121" name="x1ye=50">
    <vt:lpwstr>81nG+dJCs74duWNuuhMn8smhTPNDt1Sfwila1dVRzLNol3DVp6s8Bh32J11lBIXPVVUxcxF50suvj3x5prTHwIaDMI4KSZBtYo/V3ABc81MCoEb1rwnJZHIocrQqEbG0EhDesHUr87TGPcvGFt6PQNZlnKinrBxkgmwuERUhKwf0KaGyYIkCinRlnrg6Tz8j6nVdLKTw39hVWmlobpjc+G4StIZkzYyB20hMMwcpocjyRwookcMYhdcZu9vmnix</vt:lpwstr>
  </property>
  <property fmtid="{D5CDD505-2E9C-101B-9397-08002B2CF9AE}" pid="122" name="x1ye=51">
    <vt:lpwstr>jnbge//NqpvJhurOcDxeXCyrQ4c+XVDKcfAxB9elR0klxoAKpBi150Z74S0QCp3LBEvyqSBFuwzUMdnkazx5arO1jSkAMXr1T1AFfSx7OchGb9U6uQF59YT+9a/YTpt+VU+sMqSjoD8FypxsnGDaEKIAfFW9eJZ1E+Yj9mRBGtN/8tdKE6GRpdtOOHXXQHW33NNp6jbJJyJP2yWJooe9Sb4hFUZntuMspG79A8qnT8XQ9eBcRSuyv7kjw4nv34y</vt:lpwstr>
  </property>
  <property fmtid="{D5CDD505-2E9C-101B-9397-08002B2CF9AE}" pid="123" name="x1ye=52">
    <vt:lpwstr>pcZpXUXeZfITJA70zKSGO7Jgy77swtgeT7LcPgN8gy3aImM+LXaXlSesHKiZvwtDvQ394JWh4s362BNvRxJ564ebPQQebMXIVmXe2Ss4ZTBo3uvZh5Kq+ycGY6FTYMOwcTevpY+MqOuvwF7r1xoWSn7kGz4/bEB5sNv8TZbUvYgHKAL0+LDRdcudjuOyZU6aZZMDa9jF8Ac/7i2ptIL/dJg0mJWogB0jwlNH6ZyTWWi3apVzsx1RDQp9gKlWRHG</vt:lpwstr>
  </property>
  <property fmtid="{D5CDD505-2E9C-101B-9397-08002B2CF9AE}" pid="124" name="x1ye=53">
    <vt:lpwstr>Dc/lmdOICZkMHQY0pSDR9sXIWNrs/jt6+AgQ++KcVHkUM9thKW4+KqsPGU44+Ru2HEJevJylwbvQ1SceT8Wgekk23xA0ZSO03UwSE3zVlpqsZCZRM8qpu+L5ft0Tu5b4S8Yg1jH7ewQcuw2lBSJ5ndmmT6SU4Vsaft9q+7amludP+WJ5ld4/hJLqj9BaapzdGGcqZIcBfWd1vKoOxencrdRDIE8w4I3i8B8kASbbXscOVGyXhOwzrUSQ/cWc7Ny</vt:lpwstr>
  </property>
  <property fmtid="{D5CDD505-2E9C-101B-9397-08002B2CF9AE}" pid="125" name="x1ye=54">
    <vt:lpwstr>Q1H8AcHi+Z/WbQ3182ede9mt8Ll3JG+8i6bLN8UD235FswcMRzjJS1QMNHMg58+EUyk1tf2xWPIAqGZIoGOVce8ScyCV/KuuDfL2RhgJ0isVOr9ahSiAuIPhUddqO+iSvdZ7zYhIiyJoCJbeN4PxQcov4LWX0DZokFIo8M28fixcS+Upvm+mkdQTc/4XPzOXG/r3wGPzElnGn285GstvFZwur+Vi3PAgGbi/MMdVyXV/APz16lZY2siG3ZVbe8v</vt:lpwstr>
  </property>
  <property fmtid="{D5CDD505-2E9C-101B-9397-08002B2CF9AE}" pid="126" name="x1ye=55">
    <vt:lpwstr>njpj+dciRN8MD15eThy+5bRrU5P24coqv0M3WMQbks3xD4IkY78H6MwdvF3Mh3EhH93ANNSFUqVce7efI6umtXW+iV2dpY5x0Vdt8fvuUepNFIXra9gknAd/TOE8jDyCuNnzrh0xYML+GjQsHQaHxPbE5OYv78sUBMMEf1hSxdNU1CqaH5QP0z3DyAdnd60SuLtX/NuvKkkUd/v5oR6TgxbzlwIIIivu3p/03YfwisSvlte6l+NNfq3jp2wpJ7m</vt:lpwstr>
  </property>
  <property fmtid="{D5CDD505-2E9C-101B-9397-08002B2CF9AE}" pid="127" name="x1ye=56">
    <vt:lpwstr>z9tNWDvBTD9cSG0zNbsDrsJ+mH+1vdt4GfxsBoqMyJZtwEdURcLl140yOUT7PxHFrb6R4EGtI1Fe7t21rxZSDRhRrDTOQwVbNVcd/VSL4xHgFpyqEDwW2ztAOjimehJ0enLauXTBDbRv0jqp2+6lumPsnLwpHzCslNl9g7EL3a+Nr1FfkggZWohobmyu6AdpLOFbScU6RfSw1KrQfvvUmlWkvCLzecbYPA9nkA7U3nAbt9jxQ0faur4j58kYSBl</vt:lpwstr>
  </property>
  <property fmtid="{D5CDD505-2E9C-101B-9397-08002B2CF9AE}" pid="128" name="x1ye=57">
    <vt:lpwstr>rPmYz4o2K/VHDwrSzPNejruHeYm2Lc1+JIdTNEDhkMmEQuZn0pY7LpYzUQwBL6fTc0Tb2NjY3JVefsxhR3wlKBKFaPE2fddN/X/csHvEX4/Tx59BIwuvTFuqxATJZ/OgSpDfJ+ZXyZSMBxg4BycPTaUo35z6vhAcfvn3sKiO28YaXIECj28R/1jzmLBfTHejx//4nhYgW9o/bdx/RKouHRx+sY2C8AQ24PcXAPzsRTO6PhPvlLZlfMmVWzDe78S</vt:lpwstr>
  </property>
  <property fmtid="{D5CDD505-2E9C-101B-9397-08002B2CF9AE}" pid="129" name="x1ye=58">
    <vt:lpwstr>DbhEjyz1H/DscmcF46u0r1hFgei2o+AoiPHlmIWAhszB+cOUajFZBD/z6aL/tkFHqIVkYkpTovqbgVm7joj42NGvcmR7VResCWqzD6AInqNPz7we4+5+FD63EWVKQbk+aZcnhzUZ7fhbOArx1OkGFo1J3/60qRuK2FGP/KjF1w1nxafi+ADnYMYcbXpR2A/Vt68G9Ctm3LGquAd9gHwMRl2v1CprTDqNggOEubAISZitPuqgGLfsZK1WbtlG32u</vt:lpwstr>
  </property>
  <property fmtid="{D5CDD505-2E9C-101B-9397-08002B2CF9AE}" pid="130" name="x1ye=59">
    <vt:lpwstr>j2J1lULZJofPs7jRnlQdoq5JNvuJ39juH8x+LvMOrH30N4TOP4hlrvLYq/3AwOtv1qfiCIU3D+FLIMY2wqmrULGO5/vbsdaMEzNHvrreI0TJ9JJOcoZlSYj3h/xk4YdbvyiM3hSDYPfyWbnbhTz3dDODw6rJsy7qvHmHWsE7ePWrBf8RGr86xk/J8hAyEGYJ6wVyfujC0+Cne+A9noo/3rMmLtYXfHstEfaY3zNIbhB0qk2Ogze2CFV6iIyFAxN</vt:lpwstr>
  </property>
  <property fmtid="{D5CDD505-2E9C-101B-9397-08002B2CF9AE}" pid="131" name="x1ye=6">
    <vt:lpwstr>NptT1L0MwkgL5sIiN/Ln/v+O3t6dsynq0GzFKOfeAoE+F0ndHxq0kykrPZ1pp6VNFSsZ/msG3lfhgLf2nQottiHZGypA36Nze9LUuTVusIRpTNcdo0K5FwXb9hvGfG+as2aT0RWPPBzNw7Sl2kPo6OlRd+o3cFDpz/pe33lXy8wzOFA0edELOR7I9JiqL3C0txuLtNya9uEFKxk5P+a9pZ+NIowGIhf3QcRFj+r6aNpHi2rgxh3XtdUYSsN0iTk</vt:lpwstr>
  </property>
  <property fmtid="{D5CDD505-2E9C-101B-9397-08002B2CF9AE}" pid="132" name="x1ye=60">
    <vt:lpwstr>B9KsYML5RG8Pqt5Bfbg9M78Y0Jo/Yk8pY9vsFOWVPBbsIVFypw3qSnjGjNJn4oF8l7RiZyZCl9cagUKuDNIYSnlvEgdwWtTEcjZXYLcp5qy7R1293pDdnFRIbwZqSdjjWQtKAY7qMzWJEuP7+LtDDduZrvMQV1SM7R5n/lRmvwkWrtwh6RddfQscDziy2YgMN+D+6QWjy7S4lU8sma/5qnkFF7Jpnj+BXzv9Gj/U4KejXpuA+/sFdi9862J+eWD</vt:lpwstr>
  </property>
  <property fmtid="{D5CDD505-2E9C-101B-9397-08002B2CF9AE}" pid="133" name="x1ye=61">
    <vt:lpwstr>QI0bQ/Dioc2LoG3hZR2OM/JfdU1dsL8JsTqpOPVm8ABZa2+PiBG+cKKm3EMyvWgi0U35q+e+tT6Nydn3c+9JmrnT5e6u/gt4u4BU8IXOpPClonBL1QEWFFwAAaFSkRDpzIb5JmCmyerY7Dxta/jWvw8XUPo1rjRmy+wfHORq8nfNzaDSRKi8IcmPjiMwt6TdZMIDR7K29zupegRj5szVcelDIO+C3fAHlTipbp419WprmZAUIjN6cYuS3jbfZgX</vt:lpwstr>
  </property>
  <property fmtid="{D5CDD505-2E9C-101B-9397-08002B2CF9AE}" pid="134" name="x1ye=62">
    <vt:lpwstr>hOe3bO9S6UI+JRYaWxGDonvSL6wzadBTbNRYKw1bWfsZG/VltDu5Y06ZfUdXg4TGjpxdgpbqe2hh+u6AzCuVKWwhuRzgwVkyjwoYA1uH5L0qcNhqqHu0kOJkkp21pHDViDYhjOiNcxGmyq5h+12MhQt5dfubVrb4ARq0SQjEqEkbIz47gYdbY/slGxdeeQJNfoF094s69cFuVPLHiuNXT57EO93lutGafPGDQv21JNn4a/uLNy+qOyEhYTSvxd/</vt:lpwstr>
  </property>
  <property fmtid="{D5CDD505-2E9C-101B-9397-08002B2CF9AE}" pid="135" name="x1ye=63">
    <vt:lpwstr>B/rr0U06IjF7Th5sbWTX6sKL9nZqJlO605ZQ7n6bjpImIFogRaRRUmmCkRkxQDiKsA5oBz1iK3NaeqPpziLBjABeXcnbhB0KVtRwbbhl/89Ws0Eh5QLiLFHhm8T5s8SrT9MbzgnDBGTKdr4uUNxseae0SGJcHIYN8riCiOIT60w7vY8+H0LPl3XFn2vY16eaqZv5UyUAjnYTysOA6+dvr0qCkD+ijZTXK0Oc8jNQDADd63c8N0MlShxQCf4MKbd</vt:lpwstr>
  </property>
  <property fmtid="{D5CDD505-2E9C-101B-9397-08002B2CF9AE}" pid="136" name="x1ye=64">
    <vt:lpwstr>I2GQsQQcZUUX9RgZPPTjT5z3vUX5s/4UuYEZF1XEG7bxXEJtVbpF74Z/gfpN5cp5e4x/dw1BsKaYL0LPQQzBaVfSVyyrSoDScJqq9d/u/w08ZeWPPh/EGA8N314SVgJdvrVVlLdA9womorQBABbc+7Z/Mj7EPxdaxm+kK4NBQhtVEdRF6tlLgspRuYsuQaaIA89fm2q2fpcCZlB4ABS8qlfMV/qHAxYZYRMo4j6XyeDwYJTRJZpoiI/zyfZcOcB</vt:lpwstr>
  </property>
  <property fmtid="{D5CDD505-2E9C-101B-9397-08002B2CF9AE}" pid="137" name="x1ye=65">
    <vt:lpwstr>Yt5zN+I5BSkOTLyfIwP3HKnjct4lPTHweY3RxzUKR6Ix1DCjcwt66XFz/O7/Sqta3x1RStfGL8GsgSSQf3JWZUY3ruLa//tIBrBizGq23RH+wvBOLjHxXY+gGygFRHvdkeSmzuSCleWF/perDmkg5ufAZe7ak1sd981GdGD0mQXMH9cj6iwd4Qrt+n6+zdoAEf3jniWcgBICodvREU08/HxtucACAJRqU78VLJCzXUDAsf7jhzsrZ4tuluK0P4l</vt:lpwstr>
  </property>
  <property fmtid="{D5CDD505-2E9C-101B-9397-08002B2CF9AE}" pid="138" name="x1ye=66">
    <vt:lpwstr>JWGr+8m9x4EJryD7lHmIWFwenqclzzCaOGnsWk/PJJ2poOPHYAWBUKjpdlOyG+9212eH2nhvlBJyH+1U3I9BoZUaXBn1kE8D8caS11OFEBvgEWx6Ob0n4DGRg6UBVeyTw2ScCl/uHTlXSZmtz5R5BBKwE12hEZLg/+2TbsxIDZAIMxe1BzB140aOE3ZpauQoLF+Ry37GN3JqxxIpg3ZG8CXt39B1+ytjEjczSxGNLMUaYJ2m1ICzQezfw54G/s8</vt:lpwstr>
  </property>
  <property fmtid="{D5CDD505-2E9C-101B-9397-08002B2CF9AE}" pid="139" name="x1ye=67">
    <vt:lpwstr>zItJteNHqgxYg//j4LzyG4QCKLggViQ05KcETntyDmKqNMbPy/9LDPN9O8qIY08r5d+4VeHcyE+9ZufOgeW5Sbc/XL8N7q6Zh4KeKyO3uabMuV7dAiHycsB4Aavtnrtm//izwEtdK7UKlj1RGJkduTOTFui+devYDYdiluqleO0acSmeeroLy/xnWyF8gLwlCmNWuB8mqEyVo2HQG8sz3zlBgHzOLY02Upft0cAd0taR2P9mbu3UseWMnN+gXd/</vt:lpwstr>
  </property>
  <property fmtid="{D5CDD505-2E9C-101B-9397-08002B2CF9AE}" pid="140" name="x1ye=68">
    <vt:lpwstr>t61lQMMX8lfZ/Y2t5Ii5EBdiGa29PUjXcH/POz1iH5M1597vcCzc2YJR46c2RLxD/dmtXlFhWns/EwN0LHXvQYONgPFBHXeHvCdfqItu3Hmqz3svbl/I2ZcbBr4I3cQlNXbuKa3QHXoIXJG25O+bXCRz7xUcdu7coZJUV0rfFQD7BouVw+oeQu2yKGbTb6uHbhnnjIk6Id441yW3xw8+ybAOzD0OuNI+Z5ZtH+5KQsbUBLs000Az9gyxLL0h2UP</vt:lpwstr>
  </property>
  <property fmtid="{D5CDD505-2E9C-101B-9397-08002B2CF9AE}" pid="141" name="x1ye=69">
    <vt:lpwstr>ng1/uOib1d2No0l9loUdxcJSXu0hq7jeepoPgmU7c47SycBSJa+kUKwZXvIEFQLfLRv/4Hq7kXSB4q90wWPwkUMofOt+raTMFXqRc1WRlEOmX6grfZPi1KZO20JDFYsWsbhZtKMqiK8vlJCqgiEIqGjVuIX7Ai1f8CHRKmXG6F6fFwH7Fi/JR66AVgakuN6lEpDfrnoVDF5btFfBN6WMLi8QG/aVmV8XSMLt8iXvZMWtwaiqrU5z2k3jkclXM2j</vt:lpwstr>
  </property>
  <property fmtid="{D5CDD505-2E9C-101B-9397-08002B2CF9AE}" pid="142" name="x1ye=7">
    <vt:lpwstr>oUK6ar1gSNX1vHV7jf+mBHDZtNz9xofXc6nO5RLum0up/bPMoJIHfH6QN21dfCE6umfoxN11ynahsDi/Jf+upbNzhuVBOCIBinzxxwhXE0o/MsGEmQzzBThw1tB7LfzR6MA2sJ3nwbMvBVmIJiUaAV2BEJKcAlHzqy2NSZB70fbEk+hMzihIFBImWyV8c7hGQ0QFnCuRvUV3MAvAEoywT//DmWwusOaKhb3vXG+g5mT51eizNx5dit2nbQtPumI</vt:lpwstr>
  </property>
  <property fmtid="{D5CDD505-2E9C-101B-9397-08002B2CF9AE}" pid="143" name="x1ye=70">
    <vt:lpwstr>msnnDW3uhf8rhFarz5ZvnXd3kNDRIZfbgfl+Wnyojzk04zAmc5MsOm2zygayx3wyutrzbQ99ucNNk5kHR/aiQ/HB9kG6q5A4yoVsTpdT41J3dGVWVx8PPzEcSuWg+Ofmgy58NPPX+KJ5RbvmXt8kbHEWWW34uxtDl94/xgz+vku7KUhGqF7F97BBERNAtjFMgUUiL/6AJD87WQIdPxhvnSCgInC/caxGkUyZuF6DsTiCf94T4v8X9tbrw0YtT7I</vt:lpwstr>
  </property>
  <property fmtid="{D5CDD505-2E9C-101B-9397-08002B2CF9AE}" pid="144" name="x1ye=71">
    <vt:lpwstr>n+mJgKsn2MRo+Mg7Fi/bURHgjX9bgheSBvNAv1tlN+8CIl0P13Jnf/PUIj187XT84Apxq8o3VcM2SXByWkiJHzLHeAuUr1khRt4hd9fnvJ7JKk2fq+gYRt05C7rBvBE1+Lkj0SXbiTl94CTm0lJS7TXMbK/+RdRnw3OJ49e21ExFv/nHx9xB3TMliBbJ6DELr41sD0yge3ItWvIW3ad/VQ9sGGIsEaQ7SvXWSWm1QrTNleFQ63wQSLpx1PUN8oh</vt:lpwstr>
  </property>
  <property fmtid="{D5CDD505-2E9C-101B-9397-08002B2CF9AE}" pid="145" name="x1ye=72">
    <vt:lpwstr>SZkwDx/QliZ/nWYS6i+FH4AovpEOUz8N/nFvzZdzaQPfRdMCK89TSuRreETWFCeuFspicOQIY/ZX34pwNLpJKBxQxwE0Dbsv/mgB8rlbo78fXwXmDnptclJ72ZLMH2tYPo5hs+VJDIbg4PTuJs+8ffYitshHUYp65y0SC5PxIKr3fVItSnwJ/p7+btEXtC37uRJO77I+8jNjWqzTJNpXE1bZ9NV250qbewSZXnrMgMOxery75cumt9xqAaN/P9I</vt:lpwstr>
  </property>
  <property fmtid="{D5CDD505-2E9C-101B-9397-08002B2CF9AE}" pid="146" name="x1ye=73">
    <vt:lpwstr>wHc15zDg4F7shRhUL04u5YK+qA9/3si+zV4l7umnMguDOf+PYc99+73/xLNZ30BzhFZDUI5iwzksaPz2UR1Iwv/9AYv4W6kGERUURZxhFSaBt+/kSOZ7ij64dbtv67ndeCUAa6xtRnPPa3ai5yJk/EuoIN4NvH5ZWuzQRZHLA1hXGGrfFvFezu9ZPKCDYq/FF8m27gDtSOzlg5fDdGYJpSlaWbVyk2bPseo0jOrNMKeVzFkpzneXGyM8EawPOXI</vt:lpwstr>
  </property>
  <property fmtid="{D5CDD505-2E9C-101B-9397-08002B2CF9AE}" pid="147" name="x1ye=74">
    <vt:lpwstr>egMM2WOo7J1o4aPP6XFiweZAMUET2ZVn+TxO6L9uEt+muRfSwyuaGHDMreKoQeQweSGXSo5A/PQlmOR7k6ylyAc7xOMI1DYP902awmMcrGmPNay9+V/bznUks1Ufagdw/GTX8FzFOtHZMkHKXWUNkSoGaHb3yeN6xQrUiD0IHSpf4CUMgIBY4lP55J+bI6i5OqXiBTnwQjrS1uldUfmWVdjPHbqaZFN5OkVFz7sbqcVJFBUvwglhl7h450IcQk3</vt:lpwstr>
  </property>
  <property fmtid="{D5CDD505-2E9C-101B-9397-08002B2CF9AE}" pid="148" name="x1ye=75">
    <vt:lpwstr>JfYCGFiX6Syp2QiE4gCGopf7Av4/+eRPrRb06ldIbKmhyjmVeyapplGd8y09XRgIVStwyryiZ3XxmNL3Nsvk7pjrmWsnIuLfkUVKYMSHB/fmT03jz3x2jpITpcx7iGZUntW+xPTHTqCgcx+ZRUJGRHRD2rCATrD2c7ixNm5pi1Hk3uvq4sthmxgrIO7YSi/ryDrIPwmsNHWej6agjm96fnndkTmuFrggY4k18YGPRXGWeRpO/10+u2dwClYri6b</vt:lpwstr>
  </property>
  <property fmtid="{D5CDD505-2E9C-101B-9397-08002B2CF9AE}" pid="149" name="x1ye=76">
    <vt:lpwstr>tP/foI2U0jIljk8UgBUxXDLjqAl1KlXu9hbGIwWfYWWtvDR9jnrcc2c+G+Q/P5UkvdNO0ZuHp42xUvDgaZTZ6Vh4XrUn4bv/1ohVfexYRU9bph6HEBkuVZv9sVMJXy9vTcp1SsV3ppSdmB5oeT/lJRQQ+W22Pd91G8Hfhs95cVY4zwZ3dtML1Gy4WBuDRL1Y3K8RbYtl2Hr8Jz+rVThYOMzxAWhmjrHXRMvQ695I5eAlAINYNKKPKEatICo3E2e</vt:lpwstr>
  </property>
  <property fmtid="{D5CDD505-2E9C-101B-9397-08002B2CF9AE}" pid="150" name="x1ye=77">
    <vt:lpwstr>eTSR4KGYY+7eUljDwLAUQZu3T9yiXLwZJz3HlK2oQ0ftTaRAR1j88cTKGMA6dskeoKfGP7PICZJoAPzFbdFi/CXuX8d1mRSGb4ZjIxvGWTwTVYL+LbqHKbY0wJzwUmbMj4XTGP4PwVesZf6Ih0GuviMaKCzx2CwA9+FM7W2PXVKKbeakjFn09RniNxwxQIlvd5PMAEGDRlolxlL+dbJMqByDleUwvgt3UK7M3j4aTXfTwbBZRsT2O4wcP6IBO/s</vt:lpwstr>
  </property>
  <property fmtid="{D5CDD505-2E9C-101B-9397-08002B2CF9AE}" pid="151" name="x1ye=78">
    <vt:lpwstr>wk0zo/V5j4kghlrVkDN0cKfzVYv+pkLnlaa7HI5MtVnOAj6kuXNDW/k9a4zjVT7D2F4GS1muW7VfGe0ezb2D/UbYeeEM6LvhebDSUV39xKSrofm1QJnww0W+eaKBhvwJodznC3yiJGQoOjAG38ZCXCVVY72mKyXjKXPC1ZHzvfX53wX3JO8JDWtN+Wij3ny/xqbhj7jeMSnWPAEAylbhs8cW2fJeeK+PbjOXxUWdCEMUHWxL/T8Nyi2WKJTk/Pj</vt:lpwstr>
  </property>
  <property fmtid="{D5CDD505-2E9C-101B-9397-08002B2CF9AE}" pid="152" name="x1ye=79">
    <vt:lpwstr>bCmPpkQXSCZ9SxNKWDmDPqke4OANGuSSAEg9WYsB7+4940mptqp3Hy8d0S4qUUWiuvXXPYWOoegGQbehvmXoytHJm+dMBTurVPJb/OwAhVDpWOacc/bUVaJHOxXsXJM+FAJs65q5AKkmn7FAD4tyxkplIYFmSLM4NJnAOvlglwaqzWXwvInzq0owAD4uSdQR6uBX8OkHZf/EBK8FLUdFjutJA3z1iZ0tIiHbUo5X9a3nxMbqkR7Ov5X1d+54nHO</vt:lpwstr>
  </property>
  <property fmtid="{D5CDD505-2E9C-101B-9397-08002B2CF9AE}" pid="153" name="x1ye=8">
    <vt:lpwstr>UH+zapmEzDy75QaWrseqhp17rptSbt3sAR0cR6XYJqhQQuZFKPuXk6F8c8qcU0vjcRe+rN/EcD+ePDwQGkZeOr5MOkwShRLrTkJFTfWNeM5gJsvfql1EWBneKCpIGjlay9YO912C7APq7W4AX7noV+oIiQzOdflfIP0kBOHBLogT6BU30qtT7SWTo7rjGT/4FXQMv9Qqtvoyw0uNylGquF1Tvusioa1QeHL/AD+xMxcRiiSKykereOeZl3Od0DO</vt:lpwstr>
  </property>
  <property fmtid="{D5CDD505-2E9C-101B-9397-08002B2CF9AE}" pid="154" name="x1ye=80">
    <vt:lpwstr>sOMOXAWHrdhrcmnY1hq8VEVNiKBweJ24IckrnnFVgiybM190wMmh9q7N+NivjZaPnvNvh2oiVKd+kNXeVAP54gGZvLmCWe+XhoIybydkFBlaUaIi8W4GfgNedM2Mq8bFe0eF0zN9ZBL0OBqAz/9ZJtmG/VLWZqmoPaSfD0qieJ8a1gzQNW9kvA2uM6Y41fk/ALJHoMPUbveuedwbm4sw9pl4zwKgxzGLKh98DvCk9Jba2AHt/Dt9oVlABEbHxo3</vt:lpwstr>
  </property>
  <property fmtid="{D5CDD505-2E9C-101B-9397-08002B2CF9AE}" pid="155" name="x1ye=81">
    <vt:lpwstr>GhaA1rm2ZhYxK6JyhLfZBwJVmS5319F/zRdABtr3CHtJuOtIPDCNuYOxCiN+0XT4rjaz87C/0KmE8Lu8e9IMcgboV4TeSEjrmra0IqcBawI/OIXDJMsNoSVx6rkwSMshQLqOio+AyHzEASqmAjWiXa7XzdKWw8EtkAquvufAOqjMF+3fGimjyQjmcOMG804Td/pLZExi4VNvVKJrR2rN0ZKrjilk6ul3PihQe8j91k2a65B3ikLPhTefuOb5YNR</vt:lpwstr>
  </property>
  <property fmtid="{D5CDD505-2E9C-101B-9397-08002B2CF9AE}" pid="156" name="x1ye=82">
    <vt:lpwstr>LY87arAK48rzXIUmLJg49mp79B+ZDS0B2hYhEI8fvqpV9gEbr+pmKNfu4C0pP5pQIDZAtWBm8QAwvLWUTtR+443c5M46rV8JkeaV5Tj1gD2BvHvObXSumIAdTHrrgTZAew0uIj5tRTJ3SrnImcz9uAHISrxBld7X6dWgplXhPtjtJgzs/eyIh+tf6C+eRzPU69xRNc8xHQ0ECs0IXq0VB5TJLDS+XOWs6ZWuyeB0LkJBRxIHoGfqkCSAB+ibC7p</vt:lpwstr>
  </property>
  <property fmtid="{D5CDD505-2E9C-101B-9397-08002B2CF9AE}" pid="157" name="x1ye=83">
    <vt:lpwstr>4hW40I2IqcFjJzj94AJby7sb13lzD0UQMGgUNGxidl/AbT1TIke3LXkEzjLwIcVPwbTO2Mny1zswA7QWcGTgj/leEASz3qvQhWQ3gbZ/pFeZEMoE+uQtKeGQP2Cd82AwiSGJnvHswO7SZ8MLXvIkcqMh6AxO4CK5QGQqtMKvgibD6/T0YvXi3jIz4JirY0nP4YTgPr+GEHXVnw57D74BFHVHwPH/Tzil5OtXaJgQlPG1EE3xnu0Za5DPQUNlbWW</vt:lpwstr>
  </property>
  <property fmtid="{D5CDD505-2E9C-101B-9397-08002B2CF9AE}" pid="158" name="x1ye=84">
    <vt:lpwstr>ci8W/sDrp+eFei1sAAY6YtkStet/lsaVR3ngOwWLaMrb2fH5lBxg59IOvJHE4LBppIRBoTnZs6r3OWNcU5pXBHI/2eluVGvv52IkN/Q7Zr59tOMeDBXjAnW8yvqsds6MRMSXqRc/4RWDGuhJEQgQW1lfJNM5HDcC4KKuhPb3JmFHxJ2tVW+BbOBM05hU4f9h+U8swK2dIk6zDS0oRvd1mFsoBnwaV2uPmXf9xkpLZt4bJ6MwUBVPz0Su+dHM3zc</vt:lpwstr>
  </property>
  <property fmtid="{D5CDD505-2E9C-101B-9397-08002B2CF9AE}" pid="159" name="x1ye=85">
    <vt:lpwstr>sb6oOCXRBqla4JAIVQMpBfIl/XzX9Eo/VPP8j5Numi1PrGzRgr7NQpUN1Tuoy6SffAJ3t4y2rVL+OUZjuqtI3fGGb/J/2IV0BAhaVqpaNlJnEghTF9S4OpC9HC/W+M4aRC3/L/L4IZ3VpMPQ/FX9o5TukKGRcWtu6bxyZbLQ52Akx2ueptRVL6AeOwjWLPQwGRXqpuQVNHaAlhxx7LLV4eEVkmsnXLfkeSMRI17MPB8ZJN5u2BWwyAINA5xnXAT</vt:lpwstr>
  </property>
  <property fmtid="{D5CDD505-2E9C-101B-9397-08002B2CF9AE}" pid="160" name="x1ye=86">
    <vt:lpwstr>gqy8VGRx7i1FXt0MssvqB+Bnoa5nMVvoDJE49uwe/mzxit0idgTdCLvB7QUuh9+lUVQuHadzuyei/8Nkzmha+oX0+JZQyE6g3sEKfHe4x3mixB2ZRWiPYCzVficorL8jnkyYegQ4fqWZJOwjZ3DkZH0EDsfI8gD7/t2QVxzyScA0BZP1hSrPrYN8ll2vjveYKifXjCIlWNZBn2ay+eSKg7g5LDLV4zS2TF97fQhJH8GvP1OPzxCGfp5pm4nvc2/</vt:lpwstr>
  </property>
  <property fmtid="{D5CDD505-2E9C-101B-9397-08002B2CF9AE}" pid="161" name="x1ye=87">
    <vt:lpwstr>mBGjQJSkz4fHZMzxCJFkqQPIGkW5IoTpmQ4/BHqLJFn1jrKffImtn6GAC5bs9NmyrykZwQ+stBrLaeDS24rEwdwL0eyV63rA0YB3zYHQdG4PQYMTy9BbGBg4WMNKCqOv/mljpyknSRAGey9vNcCniScru5iRjo0HkZ9fwGJyfp7Qjyj8TpQE+TfyfnZSlwvuo3+8jDc02BVX3QujnHX7uuHU6ufcuWl4BHxNYEpS/nmoMeCxYQbsfppfsuGz+YH</vt:lpwstr>
  </property>
  <property fmtid="{D5CDD505-2E9C-101B-9397-08002B2CF9AE}" pid="162" name="x1ye=88">
    <vt:lpwstr>oAiORjgmwGWdQe3ZmkwqWOpZy97BO6os1BKf2IwdwYlsw9hGef1vkpxJIIZEHpw8bjWd6Gad0wno4u8JrljufZUnuzAM20CkwXw6vfVyTqPOdcmBLHdJF9eSCU8Klk45d20GMKnu+s6yAb+1aIPiYVk7SkZ+j799xuasxXJzZW7F+P+k9vcVBocZZucOeSdavnuB2r38upPoDp/iSzWrbH4Oq2MMT4i65IXoJySfua0uoAurb9qq6E3MTDs2AyW</vt:lpwstr>
  </property>
  <property fmtid="{D5CDD505-2E9C-101B-9397-08002B2CF9AE}" pid="163" name="x1ye=89">
    <vt:lpwstr>rP40cpN1o4057+9Ryb9P06Cr0C2qdHE9tv1Lx1E8/sD1+bC/qfkcCjKrL2X1jA/gcY6DTGhzcojTf7pObQO7OlrbxlqKdKLTIxGR2rde2h85DtHDcz0HHX8kDv60+YkhecrJY5lDYaZFurCLy/yg1mYgkV4XNjHLLGJThw3BiQJ3KYfkAedVPLz2V8s8zOXNSH6iCN8P6QqeiuVIyuZ3/6WunoRkq7DD7AoV3ynLf7wTwuopJEvs9SWaOKlHVkY</vt:lpwstr>
  </property>
  <property fmtid="{D5CDD505-2E9C-101B-9397-08002B2CF9AE}" pid="164" name="x1ye=9">
    <vt:lpwstr>s4PK8+4WHt6DNJFKyD7n2CNATQZGSApamSCq0qtd04vZph5IIapnuZahTpbzq4s35NkB4CMzxND0hpKou9aXfmy5Bkt2LIiFtG/NkVPlDoIXl5dow5p8Gxu21WPh7WfpyZO1UASZ2ggmbjQSR8QDrVBGMIjvght3Yi2+WlxYCfftJbx5m3umkOiTwznuXYXZa9ZACQabI7rCiAKnqI/DAc1LyqE7oHPB3xCukYqZ2ITIHEGctVZqzEjVi2KyluU</vt:lpwstr>
  </property>
  <property fmtid="{D5CDD505-2E9C-101B-9397-08002B2CF9AE}" pid="165" name="x1ye=90">
    <vt:lpwstr>5O122bH2SIAZYKOJxJcW6TtXF+MWymHa0QJIault2vv9b4DUUwqal0d3B818TKlM2t361hN2df5VJqBll2g2pXLDC753G4AExoS8jODeGMQ/q0ok1i7ZEPczRV1yQl/9kol8KpAIJUTfg8miF8kTH9kJJFfJd3Ix88MxK7+7BK9cx2wqLKvHggmOBxSV8Z3lzxsMcLGmYO8OHXtwNdwPS9Wbm5Xsb75Ekudx5YBsISt8aWz+/qGI/Czq60bMqce</vt:lpwstr>
  </property>
  <property fmtid="{D5CDD505-2E9C-101B-9397-08002B2CF9AE}" pid="166" name="x1ye=91">
    <vt:lpwstr>Yea/x/xfZiagF0QAIwtuKu4q0NzGctPOunV40Fd36MqL8OrSnq4CLx/WjKaR3h9lfL+8CyhHA7/B5My+GLfVL65+hS/myAghzmvDuYhNBMM414WSFgygrRHemUbMZssJ2+jDJp1XIRy7a1h8Daw2pjak5PHSV96k7r9qvuYGqzJoihp5q6MF43IYk4jpwJ88aOhn8gFZfsgGsU3scCoqbFJzSbbuoG45egPxcsVIJymVCEJIfAJte4sZSrSjn1i</vt:lpwstr>
  </property>
  <property fmtid="{D5CDD505-2E9C-101B-9397-08002B2CF9AE}" pid="167" name="x1ye=92">
    <vt:lpwstr>8HrUmPwCRWK5WN3NbaEapn9lqM8Sve0ucucKA7Nsb3lflcaOle+5zfImeQEmjZiHJo8IUnZU6OePxt48NoJiju6dcoB9jAWQujp20CrLnDXbDvBwlV1Rl0M8zijm0xgGFEhNDkYxBfSzWZ0eH4pHi7RxjsfFnXTKeTFsggZ17SqaLGWVYVKuutzZnwvzbn5TY290tRYcMSPHYcJVoTnXIOs3+n4s3QGHIOIf5kMnRqeJxIVT35Js3gmEaHcDUnC</vt:lpwstr>
  </property>
  <property fmtid="{D5CDD505-2E9C-101B-9397-08002B2CF9AE}" pid="168" name="x1ye=93">
    <vt:lpwstr>M0ytJi1+0+ekFxInTcbb699yD2ppXj6LYeUnX3F8yqFmzPUULqZ/yDiR5PY57J759haPLL37fpZJ1RS0tsWaiv6G8YCVg/J5SmZYlIIiYJAyMVEE3MKyG5eHrQzplzwQoh4ZFR/ucOSQfr2mqBzcCNXf4HUIS60CuW25BjYZydnO8gyG6PG5NZwXbNrClalUR/tiJYjaoW/zIeQdzcMXHDAYtTd3htMVNNwNxMO3VxdLilIV+Rm/I9MuxHHOdrU</vt:lpwstr>
  </property>
  <property fmtid="{D5CDD505-2E9C-101B-9397-08002B2CF9AE}" pid="169" name="x1ye=94">
    <vt:lpwstr>Jm3h2cZkZK7PuLdUGjL/MmHZ7RIui1qxLotl89Ob0KR0yDJt9ZQFUSPIuQEcajV7vAekJnUaljGX58PWpWRJinN/PzTuH894NTW/QI88xaxIMxYerJM48tUbGnuHlmyVyVO/LGQmyipIJOtguoHOUzrTrnNNexMjTsAAOJ4/ggaER95II3dvqzMFFUBcaowE/9Wf2xZaNVATu+Q5a1v+S7QNayLbT0c3541MNK0/FFZPO/iNfkW++qAQjszlJ+G</vt:lpwstr>
  </property>
  <property fmtid="{D5CDD505-2E9C-101B-9397-08002B2CF9AE}" pid="170" name="x1ye=95">
    <vt:lpwstr>G1vYbtu1UZ6HOS84zfqz1VQqDOUEw8DgRd24/T4KYA1uCW0ReaLfmHvQBuI92ThkevHzK+XrA2YNXZzPegeis8rL9s3Nk35813Ez0zcqSoN1NiUyclgYyFJSzCTduuMivYSv03ZWzD6ZC13P7ScAgKABgVwkPmj/kSkt/GT+i5XwrwgMZCdICfFCyPTjkPVGOBXPg9OX/uQ3zXTCAP6U7kkTIQWSw44WMbc971quZXxOxUBV09ngJazWEABRhYO</vt:lpwstr>
  </property>
  <property fmtid="{D5CDD505-2E9C-101B-9397-08002B2CF9AE}" pid="171" name="x1ye=96">
    <vt:lpwstr>tEF25dc/OUVQAtSGIxR/CA+JgYnCBhcc2SmoFaSayTOwEDJlIwesOViK39KmbVXLwC2+PvNTMBdyFAvtSqMXHpFeC+8zaOFrSl7sv6NC7DxJbg9cK6S4cX+xD5XBp1cnMTL+TwZxRps4JMAh63RmYU9QyhsG+870xw97FN6P+Al0Tu16HEzeLVEJ19yfLwl8P95L7JGmCmtd75vL9RihvlcFAEIfZVrw5B1pmGLO5Y77DDMtqCemfayfLUXFYfl</vt:lpwstr>
  </property>
  <property fmtid="{D5CDD505-2E9C-101B-9397-08002B2CF9AE}" pid="172" name="x1ye=97">
    <vt:lpwstr>LYXL0CAH7loDPJXdONo7AGnImNAGWNrxmWnDeuXCtKXxgtcViC3jrYse5BVHdZxSe+ZlnALyR5VRg1jsCQNUyAPw1+cgGFMebja+zzF4pEkeH+C55FxESABLadx7XRNcaAGaCBMvt2ahKGFmwOE4Z330ALNkaT0uzetY63zKqhAVbI/XTg+v7ZO9lI4unTZkLWF0nkCyfZ4jNy2/iIKLub3sMIN1qwDpZMAtMxiei+DIpc7mIQKx71Syb/erfyg</vt:lpwstr>
  </property>
  <property fmtid="{D5CDD505-2E9C-101B-9397-08002B2CF9AE}" pid="173" name="x1ye=98">
    <vt:lpwstr>nFTDNbdO2o1uL/p6q/ELzLGftDrXnP29NIQFrLLy4G6M5aa1ma0khPpnvihJnDc4NVOGkigi5XOc1QVqTu9A9o32KAfMSwHH8HWxafAOUpYEy93sGgaEXPry/cFy1oxnWH2rJnFS8CTTdqpyjLmmy2QkLBsOz+v2vQIlw+3L5QkvjX/+3NGoNHxeSAotSD71SkVPh+dFjGipZfkcmkgkybV3vskCky/SadPBYz9TdMkUaOLcT5luzJu50UsLfKf</vt:lpwstr>
  </property>
  <property fmtid="{D5CDD505-2E9C-101B-9397-08002B2CF9AE}" pid="174" name="x1ye=99">
    <vt:lpwstr>L4XR9D+1D0006yNRQHl7Oy5Am5p7cBwcuGATAd39IWwfyujovTrjGvFt8ytylghu3FqF3xVVxskT865FYGRis+hdUIShAmzcGoO+h3hC1prQkQrd2LArz5vwRoI7uZ9pwl/ekLBTSMQDghY+q9uI3sVfg1reXYxsr9qUUqr2TTXiQvGXKtEf5Bx4Cll60XoFZ1fyauEbMMTpYxLkYXyOl7NIFJRVcqnpsLMsxMt8ukCWtmJqNe9VzFGsIIQx0Ye</vt:lpwstr>
  </property>
</Properties>
</file>