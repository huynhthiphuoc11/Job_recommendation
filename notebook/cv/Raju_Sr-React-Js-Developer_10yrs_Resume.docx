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C464A" w14:textId="0921A90B" w:rsidR="00782DAB" w:rsidRDefault="00782DAB" w:rsidP="00782DAB">
      <w:pPr>
        <w:pStyle w:val="NoSpacing"/>
        <w:rPr>
          <w:rStyle w:val="Heading1Char"/>
          <w:rFonts w:ascii="Palatino Linotype" w:eastAsia="Palatino Linotype" w:hAnsi="Palatino Linotype" w:cs="Palatino Linotype"/>
          <w:sz w:val="24"/>
          <w:szCs w:val="24"/>
        </w:rPr>
      </w:pPr>
      <w:r w:rsidRPr="00782DAB">
        <w:rPr>
          <w:rStyle w:val="Heading1Char"/>
          <w:rFonts w:ascii="Palatino Linotype" w:eastAsia="Palatino Linotype" w:hAnsi="Palatino Linotype" w:cs="Palatino Linotype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95292C4" wp14:editId="6E2CD269">
            <wp:simplePos x="0" y="0"/>
            <wp:positionH relativeFrom="column">
              <wp:posOffset>2652395</wp:posOffset>
            </wp:positionH>
            <wp:positionV relativeFrom="paragraph">
              <wp:posOffset>-13424</wp:posOffset>
            </wp:positionV>
            <wp:extent cx="215763" cy="217344"/>
            <wp:effectExtent l="0" t="0" r="0" b="0"/>
            <wp:wrapNone/>
            <wp:docPr id="67285783" name="Pictur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5783" name="Picture 1">
                      <a:hlinkClick r:id="rId6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3" cy="217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Heading1Char"/>
          <w:rFonts w:ascii="Palatino Linotype" w:eastAsia="Palatino Linotype" w:hAnsi="Palatino Linotype" w:cs="Palatino Linotype"/>
          <w:sz w:val="24"/>
          <w:szCs w:val="24"/>
        </w:rPr>
        <w:t xml:space="preserve">Raju </w:t>
      </w:r>
      <w:proofErr w:type="spellStart"/>
      <w:r>
        <w:rPr>
          <w:rStyle w:val="Heading1Char"/>
          <w:rFonts w:ascii="Palatino Linotype" w:eastAsia="Palatino Linotype" w:hAnsi="Palatino Linotype" w:cs="Palatino Linotype"/>
          <w:sz w:val="24"/>
          <w:szCs w:val="24"/>
        </w:rPr>
        <w:t>Benjarapu</w:t>
      </w:r>
      <w:proofErr w:type="spellEnd"/>
      <w:r>
        <w:rPr>
          <w:rStyle w:val="Heading1Char"/>
          <w:rFonts w:ascii="Palatino Linotype" w:eastAsia="Palatino Linotype" w:hAnsi="Palatino Linotype" w:cs="Palatino Linotype"/>
          <w:sz w:val="24"/>
          <w:szCs w:val="24"/>
        </w:rPr>
        <w:t xml:space="preserve"> | Sr React </w:t>
      </w:r>
      <w:proofErr w:type="spellStart"/>
      <w:r>
        <w:rPr>
          <w:rStyle w:val="Heading1Char"/>
          <w:rFonts w:ascii="Palatino Linotype" w:eastAsia="Palatino Linotype" w:hAnsi="Palatino Linotype" w:cs="Palatino Linotype"/>
          <w:sz w:val="24"/>
          <w:szCs w:val="24"/>
        </w:rPr>
        <w:t>Js</w:t>
      </w:r>
      <w:proofErr w:type="spellEnd"/>
      <w:r>
        <w:rPr>
          <w:rStyle w:val="Heading1Char"/>
          <w:rFonts w:ascii="Palatino Linotype" w:eastAsia="Palatino Linotype" w:hAnsi="Palatino Linotype" w:cs="Palatino Linotype"/>
          <w:sz w:val="24"/>
          <w:szCs w:val="24"/>
        </w:rPr>
        <w:t xml:space="preserve"> Developer </w:t>
      </w:r>
    </w:p>
    <w:p w14:paraId="09C5D1E0" w14:textId="3A5444F5" w:rsidR="00847C05" w:rsidRDefault="00000000" w:rsidP="00782DAB">
      <w:pPr>
        <w:pStyle w:val="NoSpacing"/>
        <w:rPr>
          <w:rStyle w:val="span"/>
          <w:rFonts w:eastAsia="Palatino Linotype"/>
        </w:rPr>
      </w:pPr>
      <w:hyperlink r:id="rId8" w:history="1">
        <w:r w:rsidR="00782DAB" w:rsidRPr="00F94418">
          <w:rPr>
            <w:rStyle w:val="Hyperlink"/>
            <w:rFonts w:ascii="Palatino Linotype" w:eastAsia="Palatino Linotype" w:hAnsi="Palatino Linotype" w:cs="Palatino Linotype"/>
          </w:rPr>
          <w:t>rajumadhu101@gmail.com</w:t>
        </w:r>
      </w:hyperlink>
      <w:r w:rsidR="00782DAB">
        <w:rPr>
          <w:rStyle w:val="Heading1Char"/>
          <w:rFonts w:ascii="Palatino Linotype" w:eastAsia="Palatino Linotype" w:hAnsi="Palatino Linotype" w:cs="Palatino Linotype"/>
          <w:sz w:val="24"/>
          <w:szCs w:val="24"/>
        </w:rPr>
        <w:t xml:space="preserve"> | </w:t>
      </w:r>
      <w:r w:rsidR="00782DAB" w:rsidRPr="00782DAB">
        <w:rPr>
          <w:rStyle w:val="span"/>
          <w:rFonts w:eastAsia="Palatino Linotype"/>
        </w:rPr>
        <w:t>650-278-3905</w:t>
      </w:r>
    </w:p>
    <w:p w14:paraId="4F9C5C5C" w14:textId="2803FE3F" w:rsidR="002C4804" w:rsidRPr="00782DAB" w:rsidRDefault="002C4804" w:rsidP="00782DAB">
      <w:pPr>
        <w:pStyle w:val="NoSpacing"/>
        <w:rPr>
          <w:rFonts w:eastAsia="Palatino Linotype"/>
        </w:rPr>
      </w:pPr>
      <w:hyperlink r:id="rId9" w:history="1">
        <w:r w:rsidRPr="00043BAD">
          <w:rPr>
            <w:rStyle w:val="Hyperlink"/>
            <w:rFonts w:eastAsia="Palatino Linotype"/>
          </w:rPr>
          <w:t>sai@sstechinc.com</w:t>
        </w:r>
      </w:hyperlink>
      <w:r>
        <w:rPr>
          <w:rStyle w:val="span"/>
          <w:rFonts w:eastAsia="Palatino Linotype"/>
        </w:rPr>
        <w:t xml:space="preserve"> | +1 510-949-5245</w:t>
      </w:r>
    </w:p>
    <w:p w14:paraId="051130F5" w14:textId="77777777" w:rsidR="00847C05" w:rsidRPr="002862AA" w:rsidRDefault="00C76F9A" w:rsidP="00BB1874">
      <w:pPr>
        <w:pStyle w:val="divdocumentheading"/>
        <w:tabs>
          <w:tab w:val="center" w:pos="10840"/>
        </w:tabs>
        <w:spacing w:before="300"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2862AA">
        <w:rPr>
          <w:rStyle w:val="divdocumentdivsectiontitle"/>
          <w:rFonts w:ascii="Palatino Linotype" w:eastAsia="Palatino Linotype" w:hAnsi="Palatino Linotype" w:cs="Palatino Linotype"/>
          <w:color w:val="auto"/>
        </w:rPr>
        <w:t xml:space="preserve">Summary   </w:t>
      </w:r>
      <w:r w:rsidRPr="002862AA">
        <w:rPr>
          <w:rFonts w:ascii="Palatino Linotype" w:eastAsia="Palatino Linotype" w:hAnsi="Palatino Linotype" w:cs="Palatino Linotype"/>
          <w:strike/>
        </w:rPr>
        <w:t xml:space="preserve"> </w:t>
      </w:r>
      <w:r w:rsidRPr="002862AA">
        <w:rPr>
          <w:rFonts w:ascii="Palatino Linotype" w:eastAsia="Palatino Linotype" w:hAnsi="Palatino Linotype" w:cs="Palatino Linotype"/>
          <w:strike/>
        </w:rPr>
        <w:tab/>
      </w:r>
    </w:p>
    <w:p w14:paraId="36D0892B" w14:textId="6E2DF0E5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Have </w:t>
      </w:r>
      <w:r w:rsidR="008C2CCA">
        <w:rPr>
          <w:rFonts w:ascii="Palatino Linotype" w:eastAsia="Palatino Linotype" w:hAnsi="Palatino Linotype" w:cs="Palatino Linotype"/>
          <w:sz w:val="20"/>
          <w:szCs w:val="20"/>
        </w:rPr>
        <w:t>10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+ years of IT experience which comprises </w:t>
      </w:r>
      <w:r w:rsidR="00536865" w:rsidRPr="00536865">
        <w:rPr>
          <w:rFonts w:ascii="Palatino Linotype" w:eastAsia="Palatino Linotype" w:hAnsi="Palatino Linotype" w:cs="Palatino Linotype"/>
          <w:b/>
          <w:bCs/>
          <w:sz w:val="20"/>
          <w:szCs w:val="20"/>
        </w:rPr>
        <w:t>6</w:t>
      </w:r>
      <w:r w:rsidRPr="00536865">
        <w:rPr>
          <w:rFonts w:ascii="Palatino Linotype" w:eastAsia="Palatino Linotype" w:hAnsi="Palatino Linotype" w:cs="Palatino Linotype"/>
          <w:b/>
          <w:bCs/>
          <w:sz w:val="20"/>
          <w:szCs w:val="20"/>
        </w:rPr>
        <w:t>+ years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of Extensive experience as </w:t>
      </w:r>
      <w:r w:rsidRPr="00C01463">
        <w:rPr>
          <w:rFonts w:ascii="Palatino Linotype" w:eastAsia="Palatino Linotype" w:hAnsi="Palatino Linotype" w:cs="Palatino Linotype"/>
          <w:b/>
          <w:bCs/>
          <w:sz w:val="20"/>
          <w:szCs w:val="20"/>
        </w:rPr>
        <w:t>a React JS Developer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. </w:t>
      </w:r>
    </w:p>
    <w:p w14:paraId="00DED62D" w14:textId="40880F06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Have ample experience in developing web pages using </w:t>
      </w:r>
      <w:r w:rsidRPr="00506784">
        <w:rPr>
          <w:rFonts w:ascii="Palatino Linotype" w:eastAsia="Palatino Linotype" w:hAnsi="Palatino Linotype" w:cs="Palatino Linotype"/>
          <w:b/>
          <w:bCs/>
          <w:sz w:val="20"/>
          <w:szCs w:val="20"/>
        </w:rPr>
        <w:t xml:space="preserve">HTML/HTML5, CSS/CSS3, XML, DHTML, JavaScript, Angular, React JS, jQuery, JSON, Node.js, Ajax Redux, Flex, SASS, LESS, JQUERY Bootstrap. </w:t>
      </w:r>
    </w:p>
    <w:p w14:paraId="326672C6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>Extensive knowledge in developing single-page applications (</w:t>
      </w:r>
      <w:r w:rsidRPr="00506784">
        <w:rPr>
          <w:rFonts w:ascii="Palatino Linotype" w:eastAsia="Palatino Linotype" w:hAnsi="Palatino Linotype" w:cs="Palatino Linotype"/>
          <w:b/>
          <w:bCs/>
          <w:sz w:val="20"/>
          <w:szCs w:val="20"/>
        </w:rPr>
        <w:t>SPAs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) using React </w:t>
      </w:r>
      <w:proofErr w:type="spellStart"/>
      <w:r w:rsidRPr="00BB1874">
        <w:rPr>
          <w:rFonts w:ascii="Palatino Linotype" w:eastAsia="Palatino Linotype" w:hAnsi="Palatino Linotype" w:cs="Palatino Linotype"/>
          <w:sz w:val="20"/>
          <w:szCs w:val="20"/>
        </w:rPr>
        <w:t>Js</w:t>
      </w:r>
      <w:proofErr w:type="spellEnd"/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. </w:t>
      </w:r>
    </w:p>
    <w:p w14:paraId="4FD1326B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Working knowledge of </w:t>
      </w:r>
      <w:r w:rsidRPr="00506784">
        <w:rPr>
          <w:rFonts w:ascii="Palatino Linotype" w:eastAsia="Palatino Linotype" w:hAnsi="Palatino Linotype" w:cs="Palatino Linotype"/>
          <w:b/>
          <w:bCs/>
          <w:sz w:val="20"/>
          <w:szCs w:val="20"/>
        </w:rPr>
        <w:t>Web protocols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and standards (HTTP HTML5/XHTML/XHTML-MP, CSS3, Web Forms, XML, XML parsers).</w:t>
      </w:r>
    </w:p>
    <w:p w14:paraId="2BA3F98A" w14:textId="74837608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Created User Interfaces for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Mobile/Tablet/Desktop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using HTML5 &amp; CSS3. Good experience on customizing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CSS frameworks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like Bootstrap and Foundation using CSS pre- processors LESS or SASS and Compass. </w:t>
      </w:r>
    </w:p>
    <w:p w14:paraId="05494452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Expertise in implementing easy to use Bootstrap plugins for building carousel, accordion, modal windows etc. </w:t>
      </w:r>
    </w:p>
    <w:p w14:paraId="22706F82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Expertise in analyzing the Document Object Model (DOM) Layout, DOM Functions, and Java Script functions, Cascading Styles across cross-browser using Fire Bug, Developer Tool Bar. </w:t>
      </w:r>
    </w:p>
    <w:p w14:paraId="1A7381BA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Expertise in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React JS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and working with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React Flux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architecture.</w:t>
      </w:r>
    </w:p>
    <w:p w14:paraId="4CB5BE0D" w14:textId="4080926C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>Experienced in working with redux architecture using complex Object-Oriented concepts in improving the performance of the websites.</w:t>
      </w:r>
    </w:p>
    <w:p w14:paraId="4C89070F" w14:textId="1F7DFF5F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Experience in using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React JS components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, Forms, Events, Keys, Router, Redux, Animations and Flux concept. </w:t>
      </w:r>
    </w:p>
    <w:p w14:paraId="2B5E5647" w14:textId="2C8DCD0D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Pleasant Experience in React.js for creating interactive UI's using One-way data </w:t>
      </w:r>
      <w:r w:rsidR="00E4072A" w:rsidRPr="00BB1874">
        <w:rPr>
          <w:rFonts w:ascii="Palatino Linotype" w:eastAsia="Palatino Linotype" w:hAnsi="Palatino Linotype" w:cs="Palatino Linotype"/>
          <w:sz w:val="20"/>
          <w:szCs w:val="20"/>
        </w:rPr>
        <w:t>f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>low, Virtual DOM, JSX, React Native concepts. Familiar with creating Custom Reusable React Components Library.</w:t>
      </w:r>
    </w:p>
    <w:p w14:paraId="710D3A55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Experienced in working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with Node.JS and NPM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modules like http-server, Marathon, inquirer, path, mongo DB, Micro Services, Request, Elastic Search, express, luck, spark and templating engines. </w:t>
      </w:r>
    </w:p>
    <w:p w14:paraId="10AF6132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Experience in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Node environment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using Node.js, NPM, Grunt, Gulp and Groovy Bower. Strong in using the Node.js, and Require.js and MVC Frameworks in the development of the web application Expertise in implementing the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MVC architecture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in backend applications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using JAVA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along with spring, Servlets. </w:t>
      </w:r>
    </w:p>
    <w:p w14:paraId="64143B1E" w14:textId="6782A6BB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Expertise in writing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SQL, PL/SQL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, Stored Procedures, Cursors,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Triggers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with Oracle 9i/10g, MySQL,</w:t>
      </w:r>
      <w:r w:rsidR="00E916AD">
        <w:rPr>
          <w:rFonts w:ascii="Palatino Linotype" w:eastAsia="Palatino Linotype" w:hAnsi="Palatino Linotype" w:cs="Palatino Linotype"/>
          <w:sz w:val="20"/>
          <w:szCs w:val="20"/>
        </w:rPr>
        <w:t xml:space="preserve"> Postgre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SQL, MongoDB, DB2, Blob storage and MS-SQL Server. </w:t>
      </w:r>
    </w:p>
    <w:p w14:paraId="1107D502" w14:textId="3BE78B9F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Involved in writing </w:t>
      </w:r>
      <w:r w:rsidR="00E4072A" w:rsidRPr="00BB1874">
        <w:rPr>
          <w:rFonts w:ascii="Palatino Linotype" w:eastAsia="Palatino Linotype" w:hAnsi="Palatino Linotype" w:cs="Palatino Linotype"/>
          <w:sz w:val="20"/>
          <w:szCs w:val="20"/>
        </w:rPr>
        <w:t>application-level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code to interact with APIs, RESTful Web Services using AJAX, JSON. </w:t>
      </w:r>
    </w:p>
    <w:p w14:paraId="73BCC48B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Expertise in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video coding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by using HTML5, CSS3 and JavaScript. Expertise in RESTful, SOAP web services to integrate between Applications to Application. </w:t>
      </w:r>
    </w:p>
    <w:p w14:paraId="7491443C" w14:textId="6B422548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>Experience with front-end development with back-end system integration.</w:t>
      </w:r>
      <w:r w:rsidR="00E916AD">
        <w:rPr>
          <w:rFonts w:ascii="Palatino Linotype" w:eastAsia="Palatino Linotype" w:hAnsi="Palatino Linotype" w:cs="Palatino Linotype"/>
          <w:sz w:val="20"/>
          <w:szCs w:val="20"/>
        </w:rPr>
        <w:t xml:space="preserve"> Proficient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in using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 xml:space="preserve">Unit.js testing framework 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along with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Jasmine, Karma, Protractor, Mocha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test runners. </w:t>
      </w:r>
    </w:p>
    <w:p w14:paraId="3776565F" w14:textId="0AB8C4A6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Pleasant Experience in Bug tracking tools like JIRA, HP Quality Center and Bugzilla. Expertise in using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IDE tools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such as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Notepad ++, Web Matrix, Eclipse, Sublime Text Editor, Inte</w:t>
      </w:r>
      <w:r w:rsidR="00C01463"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lli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J IDEA, and Web Storm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. Knowledge of utilizing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cloud technologies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including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Amazon Web Services (AWS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),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Microsoft Azure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Blob and Pivotal Cloud Foundry (PCF). </w:t>
      </w:r>
    </w:p>
    <w:p w14:paraId="0A388DEB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Experience in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Version Control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 tools like CVS, GIT, SVN and Clear-Case for Source Code version management.</w:t>
      </w:r>
    </w:p>
    <w:p w14:paraId="3F923094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Experience in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Jenkins and Maven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. Experience in all phase of SDLC like Requirement Analysis, Implementation, Maintenance, and extensive experience with </w:t>
      </w:r>
      <w:r w:rsidRPr="00AF14D6">
        <w:rPr>
          <w:rFonts w:ascii="Palatino Linotype" w:eastAsia="Palatino Linotype" w:hAnsi="Palatino Linotype" w:cs="Palatino Linotype"/>
          <w:b/>
          <w:bCs/>
          <w:sz w:val="20"/>
          <w:szCs w:val="20"/>
        </w:rPr>
        <w:t>Agile and SCRUM</w:t>
      </w: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. </w:t>
      </w:r>
    </w:p>
    <w:p w14:paraId="515E8422" w14:textId="77777777" w:rsidR="00C76F9A" w:rsidRPr="00BB1874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 xml:space="preserve">Ability to work effectively while working as a team member as well as individually. </w:t>
      </w:r>
    </w:p>
    <w:p w14:paraId="2CE0EFDF" w14:textId="0CA720CF" w:rsidR="00E4072A" w:rsidRDefault="00C76F9A" w:rsidP="007D1A2D">
      <w:pPr>
        <w:pStyle w:val="p"/>
        <w:numPr>
          <w:ilvl w:val="0"/>
          <w:numId w:val="15"/>
        </w:numPr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BB1874">
        <w:rPr>
          <w:rFonts w:ascii="Palatino Linotype" w:eastAsia="Palatino Linotype" w:hAnsi="Palatino Linotype" w:cs="Palatino Linotype"/>
          <w:sz w:val="20"/>
          <w:szCs w:val="20"/>
        </w:rPr>
        <w:t>Excellent communication and Inter-Personal Skills, well organized, goal oriented.</w:t>
      </w:r>
    </w:p>
    <w:p w14:paraId="2A27EB66" w14:textId="77777777" w:rsidR="00883B36" w:rsidRPr="00883B36" w:rsidRDefault="00883B36" w:rsidP="00883B36">
      <w:pPr>
        <w:pStyle w:val="p"/>
        <w:spacing w:line="260" w:lineRule="atLeast"/>
        <w:ind w:left="720"/>
        <w:jc w:val="both"/>
        <w:rPr>
          <w:rFonts w:ascii="Palatino Linotype" w:eastAsia="Palatino Linotype" w:hAnsi="Palatino Linotype" w:cs="Palatino Linotype"/>
          <w:sz w:val="20"/>
          <w:szCs w:val="20"/>
        </w:rPr>
      </w:pPr>
    </w:p>
    <w:p w14:paraId="1135C054" w14:textId="77777777" w:rsidR="00883B36" w:rsidRDefault="00883B36" w:rsidP="00883B36">
      <w:pPr>
        <w:pStyle w:val="divdocumentulli"/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</w:p>
    <w:p w14:paraId="06DA276C" w14:textId="77777777" w:rsidR="00883B36" w:rsidRDefault="00883B36" w:rsidP="00883B36">
      <w:pPr>
        <w:pStyle w:val="divdocumentulli"/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</w:p>
    <w:p w14:paraId="4A288F8D" w14:textId="77777777" w:rsidR="00883B36" w:rsidRDefault="00883B36" w:rsidP="00883B36">
      <w:pPr>
        <w:pStyle w:val="divdocumentulli"/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</w:p>
    <w:p w14:paraId="5B661110" w14:textId="77777777" w:rsidR="006A0C77" w:rsidRDefault="006A0C77" w:rsidP="00883B36">
      <w:pPr>
        <w:pStyle w:val="divdocumentulli"/>
        <w:spacing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</w:p>
    <w:p w14:paraId="27E6D308" w14:textId="77777777" w:rsidR="00883B36" w:rsidRDefault="00883B36" w:rsidP="00BB1874">
      <w:pPr>
        <w:pStyle w:val="divdocumentulli"/>
        <w:spacing w:line="260" w:lineRule="atLeast"/>
        <w:ind w:left="360"/>
        <w:jc w:val="both"/>
        <w:rPr>
          <w:rFonts w:ascii="Palatino Linotype" w:eastAsia="Palatino Linotype" w:hAnsi="Palatino Linotype" w:cs="Palatino Linotype"/>
          <w:sz w:val="20"/>
          <w:szCs w:val="20"/>
        </w:rPr>
      </w:pPr>
    </w:p>
    <w:p w14:paraId="2B630225" w14:textId="77777777" w:rsidR="00D0339F" w:rsidRPr="002862AA" w:rsidRDefault="00D0339F" w:rsidP="00BB1874">
      <w:pPr>
        <w:pStyle w:val="divdocumentulli"/>
        <w:spacing w:line="260" w:lineRule="atLeast"/>
        <w:ind w:left="360"/>
        <w:jc w:val="both"/>
        <w:rPr>
          <w:rFonts w:ascii="Palatino Linotype" w:eastAsia="Palatino Linotype" w:hAnsi="Palatino Linotype" w:cs="Palatino Linotype"/>
          <w:sz w:val="20"/>
          <w:szCs w:val="20"/>
        </w:rPr>
      </w:pPr>
    </w:p>
    <w:p w14:paraId="4A7BAC5A" w14:textId="330016B8" w:rsidR="00847C05" w:rsidRDefault="00A02F7B" w:rsidP="00BB1874">
      <w:pPr>
        <w:pStyle w:val="divdocumentheading"/>
        <w:tabs>
          <w:tab w:val="center" w:pos="10840"/>
        </w:tabs>
        <w:spacing w:before="300" w:line="260" w:lineRule="atLeast"/>
        <w:jc w:val="both"/>
        <w:rPr>
          <w:rFonts w:ascii="Palatino Linotype" w:eastAsia="Palatino Linotype" w:hAnsi="Palatino Linotype" w:cs="Palatino Linotype"/>
          <w:strike/>
        </w:rPr>
      </w:pPr>
      <w:r>
        <w:rPr>
          <w:rStyle w:val="divdocumentdivsectiontitle"/>
          <w:rFonts w:ascii="Palatino Linotype" w:eastAsia="Palatino Linotype" w:hAnsi="Palatino Linotype" w:cs="Palatino Linotype"/>
          <w:color w:val="auto"/>
        </w:rPr>
        <w:lastRenderedPageBreak/>
        <w:t xml:space="preserve">Key </w:t>
      </w:r>
      <w:r w:rsidR="00C76F9A" w:rsidRPr="002862AA">
        <w:rPr>
          <w:rStyle w:val="divdocumentdivsectiontitle"/>
          <w:rFonts w:ascii="Palatino Linotype" w:eastAsia="Palatino Linotype" w:hAnsi="Palatino Linotype" w:cs="Palatino Linotype"/>
          <w:color w:val="auto"/>
        </w:rPr>
        <w:t xml:space="preserve">Skills   </w:t>
      </w:r>
      <w:r w:rsidR="00C76F9A" w:rsidRPr="002862AA">
        <w:rPr>
          <w:rFonts w:ascii="Palatino Linotype" w:eastAsia="Palatino Linotype" w:hAnsi="Palatino Linotype" w:cs="Palatino Linotype"/>
          <w:strike/>
        </w:rPr>
        <w:t xml:space="preserve"> </w:t>
      </w:r>
      <w:r w:rsidR="00C76F9A" w:rsidRPr="002862AA">
        <w:rPr>
          <w:rFonts w:ascii="Palatino Linotype" w:eastAsia="Palatino Linotype" w:hAnsi="Palatino Linotype" w:cs="Palatino Linotype"/>
          <w:strike/>
        </w:rPr>
        <w:tab/>
      </w:r>
    </w:p>
    <w:tbl>
      <w:tblPr>
        <w:tblStyle w:val="divdocumenttable"/>
        <w:tblW w:w="9414" w:type="dxa"/>
        <w:tblInd w:w="36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414"/>
      </w:tblGrid>
      <w:tr w:rsidR="0056234B" w:rsidRPr="007D1A2D" w14:paraId="0EDB24F3" w14:textId="77777777" w:rsidTr="006A0C77">
        <w:trPr>
          <w:trHeight w:val="5024"/>
        </w:trPr>
        <w:tc>
          <w:tcPr>
            <w:tcW w:w="941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A3C745" w14:textId="77777777" w:rsidR="007D1A2D" w:rsidRPr="007D1A2D" w:rsidRDefault="007D1A2D" w:rsidP="00C01463">
            <w:pPr>
              <w:pStyle w:val="divdocumentulli"/>
              <w:spacing w:line="240" w:lineRule="auto"/>
              <w:ind w:left="460"/>
              <w:rPr>
                <w:rFonts w:ascii="Palatino Linotype" w:hAnsi="Palatino Linotype"/>
                <w:sz w:val="20"/>
                <w:szCs w:val="20"/>
              </w:rPr>
            </w:pPr>
          </w:p>
          <w:p w14:paraId="198293D0" w14:textId="77777777" w:rsidR="007D1A2D" w:rsidRPr="00506784" w:rsidRDefault="007D1A2D" w:rsidP="00C01463">
            <w:pPr>
              <w:pStyle w:val="divdocumentulli"/>
              <w:spacing w:line="240" w:lineRule="auto"/>
              <w:ind w:left="460"/>
              <w:rPr>
                <w:rFonts w:ascii="Palatino Linotype" w:hAnsi="Palatino Linotype"/>
                <w:sz w:val="16"/>
                <w:szCs w:val="16"/>
              </w:rPr>
            </w:pPr>
          </w:p>
          <w:p w14:paraId="53206977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Web</w:t>
            </w:r>
            <w:r w:rsidRPr="00506784">
              <w:rPr>
                <w:rFonts w:ascii="Palatino Linotype" w:hAnsi="Palatino Linotype"/>
                <w:b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Technologies:</w:t>
            </w:r>
            <w:r w:rsidRPr="00506784">
              <w:rPr>
                <w:rFonts w:ascii="Palatino Linotype" w:hAnsi="Palatino Linotype"/>
                <w:b/>
                <w:spacing w:val="-1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HTML,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HTML5,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CSS3,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SASS,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JavaScript,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AJAX,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jQuery,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WordPress,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JSON,</w:t>
            </w:r>
            <w:r w:rsidRPr="00506784">
              <w:rPr>
                <w:rFonts w:ascii="Palatino Linotype" w:hAnsi="Palatino Linotype"/>
                <w:spacing w:val="-5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Twitter</w:t>
            </w:r>
            <w:r w:rsidRPr="00506784">
              <w:rPr>
                <w:rFonts w:ascii="Palatino Linotype" w:hAnsi="Palatino Linotype"/>
                <w:spacing w:val="-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Bootstrap,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Angular, React</w:t>
            </w:r>
            <w:r w:rsidRPr="00506784">
              <w:rPr>
                <w:rFonts w:ascii="Palatino Linotype" w:hAnsi="Palatino Linotype"/>
                <w:spacing w:val="-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JS,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Redux,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Flex, ES6,</w:t>
            </w:r>
            <w:r w:rsidRPr="00506784">
              <w:rPr>
                <w:rFonts w:ascii="Palatino Linotype" w:hAnsi="Palatino Linotype"/>
                <w:spacing w:val="-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Express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JS,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Node.js,</w:t>
            </w:r>
            <w:r w:rsidRPr="00506784">
              <w:rPr>
                <w:rFonts w:ascii="Palatino Linotype" w:hAnsi="Palatino Linotype"/>
                <w:spacing w:val="-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GitHub.</w:t>
            </w:r>
          </w:p>
          <w:p w14:paraId="1D7AE215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Frameworks:</w:t>
            </w:r>
            <w:r w:rsidRPr="00506784">
              <w:rPr>
                <w:rFonts w:ascii="Palatino Linotype" w:hAnsi="Palatino Linotype"/>
                <w:b/>
                <w:spacing w:val="-6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React</w:t>
            </w:r>
            <w:r w:rsidRPr="00506784">
              <w:rPr>
                <w:rFonts w:ascii="Palatino Linotype" w:hAnsi="Palatino Linotype"/>
                <w:spacing w:val="-6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JS,</w:t>
            </w:r>
            <w:r w:rsidRPr="00506784">
              <w:rPr>
                <w:rFonts w:ascii="Palatino Linotype" w:hAnsi="Palatino Linotype"/>
                <w:spacing w:val="-7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Redux,</w:t>
            </w:r>
            <w:r w:rsidRPr="00506784">
              <w:rPr>
                <w:rFonts w:ascii="Palatino Linotype" w:hAnsi="Palatino Linotype"/>
                <w:spacing w:val="-6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Flex</w:t>
            </w:r>
            <w:r w:rsidRPr="00506784">
              <w:rPr>
                <w:rFonts w:ascii="Palatino Linotype" w:hAnsi="Palatino Linotype"/>
                <w:spacing w:val="-7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Node</w:t>
            </w:r>
            <w:r w:rsidRPr="00506784">
              <w:rPr>
                <w:rFonts w:ascii="Palatino Linotype" w:hAnsi="Palatino Linotype"/>
                <w:spacing w:val="-5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JS.</w:t>
            </w:r>
          </w:p>
          <w:p w14:paraId="0E401008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Development</w:t>
            </w:r>
            <w:r w:rsidRPr="00506784">
              <w:rPr>
                <w:rFonts w:ascii="Palatino Linotype" w:hAnsi="Palatino Linotype"/>
                <w:b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tools:</w:t>
            </w:r>
            <w:r w:rsidRPr="00506784">
              <w:rPr>
                <w:rFonts w:ascii="Palatino Linotype" w:hAnsi="Palatino Linotype"/>
                <w:b/>
                <w:spacing w:val="-1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Eclipse,</w:t>
            </w:r>
            <w:r w:rsidRPr="00506784">
              <w:rPr>
                <w:rFonts w:ascii="Palatino Linotype" w:hAnsi="Palatino Linotype"/>
                <w:spacing w:val="-1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Web</w:t>
            </w:r>
            <w:r w:rsidRPr="00506784">
              <w:rPr>
                <w:rFonts w:ascii="Palatino Linotype" w:hAnsi="Palatino Linotype"/>
                <w:spacing w:val="-9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Matrix,</w:t>
            </w:r>
            <w:r w:rsidRPr="00506784">
              <w:rPr>
                <w:rFonts w:ascii="Palatino Linotype" w:hAnsi="Palatino Linotype"/>
                <w:spacing w:val="-1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Web</w:t>
            </w:r>
            <w:r w:rsidRPr="00506784">
              <w:rPr>
                <w:rFonts w:ascii="Palatino Linotype" w:hAnsi="Palatino Linotype"/>
                <w:spacing w:val="-1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Strom,</w:t>
            </w:r>
            <w:r w:rsidRPr="00506784">
              <w:rPr>
                <w:rFonts w:ascii="Palatino Linotype" w:hAnsi="Palatino Linotype"/>
                <w:spacing w:val="-1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Bonita,</w:t>
            </w:r>
            <w:r w:rsidRPr="00506784">
              <w:rPr>
                <w:rFonts w:ascii="Palatino Linotype" w:hAnsi="Palatino Linotype"/>
                <w:spacing w:val="-9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Sublime,</w:t>
            </w:r>
            <w:r w:rsidRPr="00506784">
              <w:rPr>
                <w:rFonts w:ascii="Palatino Linotype" w:hAnsi="Palatino Linotype"/>
                <w:spacing w:val="-1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Dreamweaver,</w:t>
            </w:r>
            <w:r w:rsidRPr="00506784">
              <w:rPr>
                <w:rFonts w:ascii="Palatino Linotype" w:hAnsi="Palatino Linotype"/>
                <w:spacing w:val="-1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and</w:t>
            </w:r>
            <w:r w:rsidRPr="00506784">
              <w:rPr>
                <w:rFonts w:ascii="Palatino Linotype" w:hAnsi="Palatino Linotype"/>
                <w:spacing w:val="-5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Notepad++.</w:t>
            </w:r>
          </w:p>
          <w:p w14:paraId="4AB3B28F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Debugging</w:t>
            </w:r>
            <w:r w:rsidRPr="00506784">
              <w:rPr>
                <w:rFonts w:ascii="Palatino Linotype" w:hAnsi="Palatino Linotype"/>
                <w:b/>
                <w:spacing w:val="-6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tools:</w:t>
            </w:r>
            <w:r w:rsidRPr="00506784">
              <w:rPr>
                <w:rFonts w:ascii="Palatino Linotype" w:hAnsi="Palatino Linotype"/>
                <w:b/>
                <w:spacing w:val="-6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Firebug,</w:t>
            </w:r>
            <w:r w:rsidRPr="00506784">
              <w:rPr>
                <w:rFonts w:ascii="Palatino Linotype" w:hAnsi="Palatino Linotype"/>
                <w:spacing w:val="-5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Bugzilla,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Chrome</w:t>
            </w:r>
            <w:r w:rsidRPr="00506784">
              <w:rPr>
                <w:rFonts w:ascii="Palatino Linotype" w:hAnsi="Palatino Linotype"/>
                <w:spacing w:val="-6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Developer</w:t>
            </w:r>
            <w:r w:rsidRPr="00506784">
              <w:rPr>
                <w:rFonts w:ascii="Palatino Linotype" w:hAnsi="Palatino Linotype"/>
                <w:spacing w:val="-5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Tools,</w:t>
            </w:r>
            <w:r w:rsidRPr="00506784">
              <w:rPr>
                <w:rFonts w:ascii="Palatino Linotype" w:hAnsi="Palatino Linotype"/>
                <w:spacing w:val="-5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Intell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>iJ</w:t>
            </w:r>
          </w:p>
          <w:p w14:paraId="6AD605DE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Platforms:</w:t>
            </w:r>
            <w:r w:rsidRPr="00506784">
              <w:rPr>
                <w:rFonts w:ascii="Palatino Linotype" w:hAnsi="Palatino Linotype"/>
                <w:b/>
                <w:spacing w:val="-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Windows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95/98/NT/2000/XP/Vista,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Sun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Solaris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9/10,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IBM-AIX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5.2/5.3,</w:t>
            </w:r>
            <w:r w:rsidRPr="00506784">
              <w:rPr>
                <w:rFonts w:ascii="Palatino Linotype" w:hAnsi="Palatino Linotype"/>
                <w:spacing w:val="-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Linux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5/6.</w:t>
            </w:r>
          </w:p>
          <w:p w14:paraId="2FAC0166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Methodologies:</w:t>
            </w:r>
            <w:r w:rsidRPr="00506784">
              <w:rPr>
                <w:rFonts w:ascii="Palatino Linotype" w:hAnsi="Palatino Linotype"/>
                <w:b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>A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 xml:space="preserve">gile, </w:t>
            </w:r>
            <w:r w:rsidRPr="00506784">
              <w:rPr>
                <w:rFonts w:ascii="Palatino Linotype" w:hAnsi="Palatino Linotype"/>
                <w:spacing w:val="-2"/>
                <w:sz w:val="20"/>
                <w:szCs w:val="20"/>
              </w:rPr>
              <w:t>R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 xml:space="preserve">ational 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>U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ni</w:t>
            </w:r>
            <w:r w:rsidRPr="00506784">
              <w:rPr>
                <w:rFonts w:ascii="Palatino Linotype" w:hAnsi="Palatino Linotype"/>
                <w:w w:val="48"/>
                <w:sz w:val="20"/>
                <w:szCs w:val="20"/>
              </w:rPr>
              <w:t>f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ied P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>r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ocess (</w:t>
            </w:r>
            <w:r w:rsidRPr="00506784">
              <w:rPr>
                <w:rFonts w:ascii="Palatino Linotype" w:hAnsi="Palatino Linotype"/>
                <w:spacing w:val="-6"/>
                <w:sz w:val="20"/>
                <w:szCs w:val="20"/>
              </w:rPr>
              <w:t>R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>U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 xml:space="preserve">P), 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>U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 xml:space="preserve">ML 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>W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a</w:t>
            </w:r>
            <w:r w:rsidRPr="00506784">
              <w:rPr>
                <w:rFonts w:ascii="Palatino Linotype" w:hAnsi="Palatino Linotype"/>
                <w:spacing w:val="-3"/>
                <w:sz w:val="20"/>
                <w:szCs w:val="20"/>
              </w:rPr>
              <w:t>t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 xml:space="preserve">er </w:t>
            </w:r>
            <w:r w:rsidRPr="00506784">
              <w:rPr>
                <w:rFonts w:ascii="Palatino Linotype" w:hAnsi="Palatino Linotype"/>
                <w:spacing w:val="-3"/>
                <w:sz w:val="20"/>
                <w:szCs w:val="20"/>
              </w:rPr>
              <w:t>f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all</w:t>
            </w:r>
          </w:p>
          <w:p w14:paraId="74BE6152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pacing w:val="1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 xml:space="preserve">Frond End Tools: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CorelDraw, Dreamweaver, Adobe Photoshop CS5, Illustrator</w:t>
            </w:r>
            <w:r w:rsidRPr="00506784">
              <w:rPr>
                <w:rFonts w:ascii="Palatino Linotype" w:hAnsi="Palatino Linotype"/>
                <w:spacing w:val="1"/>
                <w:sz w:val="20"/>
                <w:szCs w:val="20"/>
              </w:rPr>
              <w:t xml:space="preserve"> </w:t>
            </w:r>
          </w:p>
          <w:p w14:paraId="46A87AA1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Programming</w:t>
            </w:r>
            <w:r w:rsidRPr="00506784">
              <w:rPr>
                <w:rFonts w:ascii="Palatino Linotype" w:hAnsi="Palatino Linotype"/>
                <w:b/>
                <w:spacing w:val="-10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Languages:</w:t>
            </w:r>
            <w:r w:rsidRPr="00506784">
              <w:rPr>
                <w:rFonts w:ascii="Palatino Linotype" w:hAnsi="Palatino Linotype"/>
                <w:b/>
                <w:spacing w:val="-9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C,</w:t>
            </w:r>
            <w:r w:rsidRPr="00506784">
              <w:rPr>
                <w:rFonts w:ascii="Palatino Linotype" w:hAnsi="Palatino Linotype"/>
                <w:spacing w:val="-8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C++,</w:t>
            </w:r>
            <w:r w:rsidRPr="00506784">
              <w:rPr>
                <w:rFonts w:ascii="Palatino Linotype" w:hAnsi="Palatino Linotype"/>
                <w:spacing w:val="-9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JAVA,</w:t>
            </w:r>
            <w:r w:rsidRPr="00506784">
              <w:rPr>
                <w:rFonts w:ascii="Palatino Linotype" w:hAnsi="Palatino Linotype"/>
                <w:spacing w:val="-8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MySQL,</w:t>
            </w:r>
            <w:r w:rsidRPr="00506784">
              <w:rPr>
                <w:rFonts w:ascii="Palatino Linotype" w:hAnsi="Palatino Linotype"/>
                <w:spacing w:val="-9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C#,</w:t>
            </w:r>
            <w:r w:rsidRPr="00506784">
              <w:rPr>
                <w:rFonts w:ascii="Palatino Linotype" w:hAnsi="Palatino Linotype"/>
                <w:spacing w:val="-8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VB.Net,</w:t>
            </w:r>
            <w:r w:rsidRPr="00506784">
              <w:rPr>
                <w:rFonts w:ascii="Palatino Linotype" w:hAnsi="Palatino Linotype"/>
                <w:spacing w:val="-9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ASP.Net,</w:t>
            </w:r>
            <w:r w:rsidRPr="00506784">
              <w:rPr>
                <w:rFonts w:ascii="Palatino Linotype" w:hAnsi="Palatino Linotype"/>
                <w:spacing w:val="-8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web</w:t>
            </w:r>
            <w:r w:rsidRPr="00506784">
              <w:rPr>
                <w:rFonts w:ascii="Palatino Linotype" w:hAnsi="Palatino Linotype"/>
                <w:spacing w:val="-8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Services.</w:t>
            </w:r>
          </w:p>
          <w:p w14:paraId="4875456F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Cloud:</w:t>
            </w:r>
            <w:r w:rsidRPr="00506784">
              <w:rPr>
                <w:rFonts w:ascii="Palatino Linotype" w:hAnsi="Palatino Linotype"/>
                <w:b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AWS, Assure, IBM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Cloud</w:t>
            </w:r>
          </w:p>
          <w:p w14:paraId="55F59016" w14:textId="77777777" w:rsidR="007D1A2D" w:rsidRPr="00506784" w:rsidRDefault="007D1A2D" w:rsidP="007D1A2D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Testing</w:t>
            </w:r>
            <w:r w:rsidRPr="00506784">
              <w:rPr>
                <w:rFonts w:ascii="Palatino Linotype" w:hAnsi="Palatino Linotype"/>
                <w:b/>
                <w:spacing w:val="-1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Tools</w:t>
            </w:r>
            <w:r w:rsidRPr="00506784">
              <w:rPr>
                <w:rFonts w:ascii="Palatino Linotype" w:hAnsi="Palatino Linotype"/>
                <w:b/>
                <w:spacing w:val="-1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and</w:t>
            </w:r>
            <w:r w:rsidRPr="00506784">
              <w:rPr>
                <w:rFonts w:ascii="Palatino Linotype" w:hAnsi="Palatino Linotype"/>
                <w:b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Logging</w:t>
            </w:r>
            <w:r w:rsidRPr="00506784">
              <w:rPr>
                <w:rFonts w:ascii="Palatino Linotype" w:hAnsi="Palatino Linotype"/>
                <w:b/>
                <w:spacing w:val="-1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Frame</w:t>
            </w:r>
            <w:r w:rsidRPr="00506784">
              <w:rPr>
                <w:rFonts w:ascii="Palatino Linotype" w:hAnsi="Palatino Linotype"/>
                <w:b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Works:</w:t>
            </w:r>
            <w:r w:rsidRPr="00506784">
              <w:rPr>
                <w:rFonts w:ascii="Palatino Linotype" w:hAnsi="Palatino Linotype"/>
                <w:b/>
                <w:spacing w:val="-1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Junit3.8/4.0,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Load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runner,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Jasmine,</w:t>
            </w:r>
            <w:r w:rsidRPr="00506784">
              <w:rPr>
                <w:rFonts w:ascii="Palatino Linotype" w:hAnsi="Palatino Linotype"/>
                <w:spacing w:val="-1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Selenium,</w:t>
            </w:r>
            <w:r w:rsidRPr="00506784">
              <w:rPr>
                <w:rFonts w:ascii="Palatino Linotype" w:hAnsi="Palatino Linotype"/>
                <w:spacing w:val="-12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T-</w:t>
            </w:r>
            <w:r w:rsidRPr="00506784">
              <w:rPr>
                <w:rFonts w:ascii="Palatino Linotype" w:hAnsi="Palatino Linotype"/>
                <w:spacing w:val="-49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probe,</w:t>
            </w:r>
            <w:r w:rsidRPr="00506784">
              <w:rPr>
                <w:rFonts w:ascii="Palatino Linotype" w:hAnsi="Palatino Linotype"/>
                <w:spacing w:val="-1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Easy Mock</w:t>
            </w:r>
          </w:p>
          <w:p w14:paraId="1647284D" w14:textId="1B625240" w:rsidR="0056234B" w:rsidRPr="007D1A2D" w:rsidRDefault="007D1A2D" w:rsidP="00506784">
            <w:pPr>
              <w:pStyle w:val="ListParagraph"/>
              <w:numPr>
                <w:ilvl w:val="0"/>
                <w:numId w:val="17"/>
              </w:numPr>
              <w:rPr>
                <w:rFonts w:ascii="Palatino Linotype" w:hAnsi="Palatino Linotype"/>
                <w:sz w:val="20"/>
                <w:szCs w:val="20"/>
              </w:rPr>
            </w:pPr>
            <w:r w:rsidRPr="00506784">
              <w:rPr>
                <w:rFonts w:ascii="Palatino Linotype" w:hAnsi="Palatino Linotype"/>
                <w:b/>
                <w:sz w:val="20"/>
                <w:szCs w:val="20"/>
              </w:rPr>
              <w:t>Database:</w:t>
            </w:r>
            <w:r w:rsidRPr="00506784">
              <w:rPr>
                <w:rFonts w:ascii="Palatino Linotype" w:hAnsi="Palatino Linotype"/>
                <w:b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MONGO</w:t>
            </w:r>
            <w:r w:rsidRPr="00506784">
              <w:rPr>
                <w:rFonts w:ascii="Palatino Linotype" w:hAnsi="Palatino Linotype"/>
                <w:spacing w:val="-5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DB,</w:t>
            </w:r>
            <w:r w:rsidRPr="00506784">
              <w:rPr>
                <w:rFonts w:ascii="Palatino Linotype" w:hAnsi="Palatino Linotype"/>
                <w:spacing w:val="-5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PostgreSQL,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Spunk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data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storage</w:t>
            </w:r>
            <w:r w:rsidRPr="00506784">
              <w:rPr>
                <w:rFonts w:ascii="Palatino Linotype" w:hAnsi="Palatino Linotype"/>
                <w:spacing w:val="-5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(Big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data),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Oracle</w:t>
            </w:r>
            <w:r w:rsidRPr="00506784">
              <w:rPr>
                <w:rFonts w:ascii="Palatino Linotype" w:hAnsi="Palatino Linotype"/>
                <w:spacing w:val="-5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8i,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9i,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10g,</w:t>
            </w:r>
            <w:r w:rsidRPr="00506784">
              <w:rPr>
                <w:rFonts w:ascii="Palatino Linotype" w:hAnsi="Palatino Linotype"/>
                <w:spacing w:val="-4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SQL</w:t>
            </w:r>
            <w:r w:rsidRPr="00506784">
              <w:rPr>
                <w:rFonts w:ascii="Palatino Linotype" w:hAnsi="Palatino Linotype"/>
                <w:spacing w:val="-5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Server</w:t>
            </w:r>
            <w:r w:rsidRPr="00506784">
              <w:rPr>
                <w:rFonts w:ascii="Palatino Linotype" w:hAnsi="Palatino Linotype"/>
                <w:spacing w:val="-49"/>
                <w:sz w:val="20"/>
                <w:szCs w:val="20"/>
              </w:rPr>
              <w:t xml:space="preserve"> </w:t>
            </w:r>
            <w:r w:rsidRPr="00506784">
              <w:rPr>
                <w:rFonts w:ascii="Palatino Linotype" w:hAnsi="Palatino Linotype"/>
                <w:sz w:val="20"/>
                <w:szCs w:val="20"/>
              </w:rPr>
              <w:t>2000, 2005 &amp; 2008; IIS 6.0/7.0</w:t>
            </w:r>
          </w:p>
        </w:tc>
      </w:tr>
    </w:tbl>
    <w:p w14:paraId="43CDBD04" w14:textId="77777777" w:rsidR="00536865" w:rsidRDefault="00536865" w:rsidP="00BB1874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jc w:val="both"/>
        <w:rPr>
          <w:rStyle w:val="divdocumentdivsectiontitle"/>
          <w:rFonts w:ascii="Palatino Linotype" w:eastAsia="Palatino Linotype" w:hAnsi="Palatino Linotype" w:cs="Palatino Linotype"/>
          <w:color w:val="auto"/>
        </w:rPr>
      </w:pPr>
    </w:p>
    <w:p w14:paraId="17D3C02C" w14:textId="1A838D3A" w:rsidR="00847C05" w:rsidRPr="002862AA" w:rsidRDefault="00C76F9A" w:rsidP="00BB1874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 w:rsidRPr="002862AA">
        <w:rPr>
          <w:rStyle w:val="divdocumentdivsectiontitle"/>
          <w:rFonts w:ascii="Palatino Linotype" w:eastAsia="Palatino Linotype" w:hAnsi="Palatino Linotype" w:cs="Palatino Linotype"/>
          <w:color w:val="auto"/>
        </w:rPr>
        <w:t xml:space="preserve">Experience   </w:t>
      </w:r>
      <w:r w:rsidRPr="002862AA">
        <w:rPr>
          <w:rFonts w:ascii="Palatino Linotype" w:eastAsia="Palatino Linotype" w:hAnsi="Palatino Linotype" w:cs="Palatino Linotype"/>
          <w:strike/>
        </w:rPr>
        <w:t xml:space="preserve"> </w:t>
      </w:r>
      <w:r w:rsidRPr="002862AA">
        <w:rPr>
          <w:rFonts w:ascii="Palatino Linotype" w:eastAsia="Palatino Linotype" w:hAnsi="Palatino Linotype" w:cs="Palatino Linotype"/>
          <w:strike/>
        </w:rPr>
        <w:tab/>
      </w:r>
    </w:p>
    <w:tbl>
      <w:tblPr>
        <w:tblStyle w:val="divdocumentdivparagraphTable"/>
        <w:tblW w:w="1044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980"/>
        <w:gridCol w:w="8460"/>
      </w:tblGrid>
      <w:tr w:rsidR="00E4072A" w:rsidRPr="002862AA" w14:paraId="21E39992" w14:textId="77777777" w:rsidTr="001A68A8">
        <w:trPr>
          <w:tblCellSpacing w:w="0" w:type="dxa"/>
        </w:trPr>
        <w:tc>
          <w:tcPr>
            <w:tcW w:w="19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31800611" w14:textId="77777777" w:rsidR="00847C05" w:rsidRPr="00BB1874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AT&amp;T | Plano, TX</w:t>
            </w:r>
          </w:p>
          <w:p w14:paraId="177588DA" w14:textId="70B69487" w:rsidR="00847C05" w:rsidRPr="00BB1874" w:rsidRDefault="003F6A20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 xml:space="preserve">Sr </w:t>
            </w:r>
            <w:r w:rsidR="00C76F9A" w:rsidRPr="00BB1874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React</w:t>
            </w:r>
            <w:r w:rsidR="001A68A8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proofErr w:type="spellStart"/>
            <w:r w:rsidR="001A68A8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Js</w:t>
            </w:r>
            <w:proofErr w:type="spellEnd"/>
            <w:r w:rsidR="001A68A8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="00C76F9A" w:rsidRPr="00BB1874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Developer</w:t>
            </w:r>
          </w:p>
          <w:p w14:paraId="130FE266" w14:textId="77777777" w:rsidR="00847C05" w:rsidRPr="002862AA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11/2021</w:t>
            </w:r>
            <w:r w:rsidRPr="00BB1874"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- Current</w:t>
            </w:r>
          </w:p>
        </w:tc>
        <w:tc>
          <w:tcPr>
            <w:tcW w:w="84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593E6453" w14:textId="77777777" w:rsidR="00BB1874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75A0C18F" w14:textId="77777777" w:rsidR="00BB1874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636D164E" w14:textId="499BB5F8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Developed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React applications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using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Redux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state management and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RESTful APIs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.</w:t>
            </w:r>
          </w:p>
          <w:p w14:paraId="6AFD9177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Created custom components, forms, and interfaces for user interactions in React.</w:t>
            </w:r>
          </w:p>
          <w:p w14:paraId="1CC267F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Debugged and resolved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issues related to React components.</w:t>
            </w:r>
          </w:p>
          <w:p w14:paraId="691BFBC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Implemented automated tests for all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React components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using Jest and Enzyme.</w:t>
            </w:r>
          </w:p>
          <w:p w14:paraId="7197A55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Integrated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third-party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libraries into existing React applications.</w:t>
            </w:r>
          </w:p>
          <w:p w14:paraId="61AFBBF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Built reusable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UI components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that can be used across multiple projects with React.</w:t>
            </w:r>
          </w:p>
          <w:p w14:paraId="2DCB1B8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Optimized performance of existing React applications by utilizing best practices such as code splitting, lazy loading.</w:t>
            </w:r>
          </w:p>
          <w:p w14:paraId="63EC8666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Collaborated closely with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UX and UI designers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ensure the best possible user experience while developing React applications.</w:t>
            </w:r>
          </w:p>
          <w:p w14:paraId="03ECEE45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Utilized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Node.js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develop server-side logic for web application development with React.</w:t>
            </w:r>
          </w:p>
          <w:p w14:paraId="337D802B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Maintained up-to-date knowledge of industry trends and emerging technologies related to frontend development with React.</w:t>
            </w:r>
          </w:p>
          <w:p w14:paraId="70AAC6D0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Deployed production versions of react applications to cloud services such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as AWS or Google Cloud Platform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.</w:t>
            </w:r>
          </w:p>
          <w:p w14:paraId="629A078E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Worked closely with product owners on requirements gathering, design decisions, and implementation strategies for new features in a react application.</w:t>
            </w:r>
          </w:p>
          <w:p w14:paraId="4A20C54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Analyzed client needs and created technical specifications from those requirements when building out new features in a react application.</w:t>
            </w:r>
          </w:p>
          <w:p w14:paraId="663DF855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Provided support during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QA testing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phases by troubleshooting any issues found within the react application.</w:t>
            </w:r>
          </w:p>
          <w:p w14:paraId="726CBB27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Performed unit testing on individual components built with React before integrating them into an overall application.</w:t>
            </w:r>
          </w:p>
          <w:p w14:paraId="5054C50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Managed source control systems like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Git or Subversion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when working on collaborative teams building out complex react applications.</w:t>
            </w:r>
          </w:p>
          <w:p w14:paraId="5F183D31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 xml:space="preserve">Contributed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ideas and feedback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during sprint planning meetings to help prioritize tasks related to developing a react application.</w:t>
            </w:r>
          </w:p>
          <w:p w14:paraId="3FF066DA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Assisted junior developers in understanding the architecture of large scale react projects as well as debugging any errors they may encounter while developing these applications.</w:t>
            </w:r>
          </w:p>
          <w:p w14:paraId="04A6A22C" w14:textId="04C17C80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Established efficient workflows between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design tools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such as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Sk</w:t>
            </w:r>
            <w:r w:rsidR="00E916AD"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etc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h or Adobe XD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development tools like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Visual Studio Code or WebStorm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when creating prototypes for upcoming projects utilizing react.</w:t>
            </w:r>
          </w:p>
          <w:p w14:paraId="07A837D2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Designed user-friendly software interfaces to simplify overall management.</w:t>
            </w:r>
          </w:p>
          <w:p w14:paraId="5B7231DA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Utilized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unit testing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other methods to enhance quality.</w:t>
            </w:r>
          </w:p>
          <w:p w14:paraId="46EF6BB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Modified company web applications and processes to increase productivity.</w:t>
            </w:r>
          </w:p>
          <w:p w14:paraId="6A04E895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Designed front-end and back-end solutions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for test-driven development.</w:t>
            </w:r>
          </w:p>
          <w:p w14:paraId="595B7B70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Researched alternative solutions to problem spaces to decide best technical approaches.</w:t>
            </w:r>
          </w:p>
          <w:p w14:paraId="259B5354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Collaborated to define, design and estimate time and resources for development initiatives.</w:t>
            </w:r>
          </w:p>
          <w:p w14:paraId="52D8769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Participated and contributed to best practices to drive software development lifecycle.</w:t>
            </w:r>
          </w:p>
          <w:p w14:paraId="554B283F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Implemented quality and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on-time technical solutions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align with business requirements.</w:t>
            </w:r>
          </w:p>
          <w:p w14:paraId="3F53D01B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Implemented and tested enhancement feature requests to improve product functionality and extend performance.</w:t>
            </w:r>
          </w:p>
          <w:p w14:paraId="0D635FC6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Evaluated and implemented new technologies to maximize development efficiency.</w:t>
            </w:r>
          </w:p>
          <w:p w14:paraId="385DD8BE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Developed and launched new offerings to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optimize customer satisfaction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.</w:t>
            </w:r>
          </w:p>
          <w:p w14:paraId="0350B224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Recommended and executed plans to improve development tools and processes.</w:t>
            </w:r>
          </w:p>
          <w:p w14:paraId="49CEBCA2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Implemented proven software patterns to allow maximum extensibility, reuse and testability.</w:t>
            </w:r>
          </w:p>
          <w:p w14:paraId="1B277D7B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Reviewed and modified unit and integration tests to improve software quality and reliability.</w:t>
            </w:r>
          </w:p>
          <w:p w14:paraId="55058E01" w14:textId="5E3A96F1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Oversaw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deployment, configuration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documentation procedures for</w:t>
            </w:r>
            <w:r w:rsidR="005720F8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software</w:t>
            </w:r>
          </w:p>
          <w:p w14:paraId="5125B0A7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Developed object-oriented web applications using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C# programming language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.</w:t>
            </w:r>
          </w:p>
          <w:p w14:paraId="2DF6CCE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Created technical workflows in wiki to support education and training of newly hired employees.</w:t>
            </w:r>
          </w:p>
          <w:p w14:paraId="701FE31A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Performed regression and performance tests for updated systems.</w:t>
            </w:r>
          </w:p>
          <w:p w14:paraId="12586232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Engineered cross-platform software and exported system performance data.</w:t>
            </w:r>
          </w:p>
          <w:p w14:paraId="63BBD47B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Documented technical specifications and project testing methods for future reference.</w:t>
            </w:r>
          </w:p>
          <w:p w14:paraId="37D354FE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Communicated complex computer information in terminology that non-technical individuals could easily understand.</w:t>
            </w:r>
          </w:p>
          <w:p w14:paraId="417053B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Developed cross-platform activity feed for social network accounts.</w:t>
            </w:r>
          </w:p>
          <w:p w14:paraId="0D494DB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Presented customers with project updates to assess satisfaction and gain feedback.</w:t>
            </w:r>
          </w:p>
          <w:p w14:paraId="5037D121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8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Updated software upon release of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vendor patches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mitigate vulnerabilities.</w:t>
            </w:r>
          </w:p>
          <w:p w14:paraId="085EC2C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3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Established clear system performance standards and wrote specifications.</w:t>
            </w:r>
          </w:p>
          <w:p w14:paraId="3663BD7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3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Combined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root-level authentication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authorization technologies with ongoing system design to harden finished solutions.</w:t>
            </w:r>
          </w:p>
          <w:p w14:paraId="2B6932C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3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Utilized established design patterns to expedite novel software creation and support consistent performance results.</w:t>
            </w:r>
          </w:p>
          <w:p w14:paraId="7DCE22B5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3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Applied prescribed policies to programming syntax in compliance with internal language policies.</w:t>
            </w:r>
          </w:p>
          <w:p w14:paraId="681663DA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3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Obtained and evaluated information on hardware configuration costs, reporting requirements and security needs.</w:t>
            </w:r>
          </w:p>
          <w:p w14:paraId="3E0183D4" w14:textId="7C1048B6" w:rsidR="00847C05" w:rsidRPr="002862AA" w:rsidRDefault="00C76F9A" w:rsidP="00506784">
            <w:pPr>
              <w:pStyle w:val="divdocumentparlrColmnsinglecolumnulli"/>
              <w:numPr>
                <w:ilvl w:val="0"/>
                <w:numId w:val="23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Designed software for real-time operating systems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QNX, </w:t>
            </w:r>
            <w:proofErr w:type="spellStart"/>
            <w:r w:rsidR="00E916AD"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ThreadX</w:t>
            </w:r>
            <w:proofErr w:type="spellEnd"/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others.</w:t>
            </w:r>
          </w:p>
          <w:p w14:paraId="581415DF" w14:textId="77777777" w:rsidR="00847C05" w:rsidRDefault="00C76F9A" w:rsidP="00506784">
            <w:pPr>
              <w:pStyle w:val="divdocumentparlrColmnsinglecolumnulli"/>
              <w:numPr>
                <w:ilvl w:val="0"/>
                <w:numId w:val="23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Recommended strategies to maximize performance and lifespan of equipment involved in software installations.</w:t>
            </w:r>
          </w:p>
          <w:p w14:paraId="0ECE80D2" w14:textId="77777777" w:rsidR="00883B36" w:rsidRDefault="00883B36" w:rsidP="00883B36">
            <w:pPr>
              <w:pStyle w:val="divdocumentparlrColmnsinglecolumnulli"/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1C7118EE" w14:textId="77777777" w:rsidR="00883B36" w:rsidRDefault="00883B36" w:rsidP="00883B36">
            <w:pPr>
              <w:pStyle w:val="divdocumentparlrColmnsinglecolumnulli"/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55068E61" w14:textId="77777777" w:rsidR="00536865" w:rsidRDefault="00536865" w:rsidP="00883B36">
            <w:pPr>
              <w:pStyle w:val="divdocumentparlrColmnsinglecolumnulli"/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13D4F638" w14:textId="77777777" w:rsidR="00536865" w:rsidRDefault="00536865" w:rsidP="00883B36">
            <w:pPr>
              <w:pStyle w:val="divdocumentparlrColmnsinglecolumnulli"/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5B2B297D" w14:textId="77777777" w:rsidR="005720F8" w:rsidRPr="002862AA" w:rsidRDefault="005720F8" w:rsidP="00536865">
            <w:pPr>
              <w:pStyle w:val="divdocumentparlrColmnsinglecolumnulli"/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338744DD" w14:textId="77777777" w:rsidR="00847C05" w:rsidRPr="002862AA" w:rsidRDefault="00847C05" w:rsidP="00BB1874">
      <w:pPr>
        <w:jc w:val="both"/>
        <w:rPr>
          <w:vanish/>
        </w:rPr>
      </w:pPr>
    </w:p>
    <w:tbl>
      <w:tblPr>
        <w:tblStyle w:val="divdocumentdivparagraphTable"/>
        <w:tblW w:w="1035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980"/>
        <w:gridCol w:w="8370"/>
      </w:tblGrid>
      <w:tr w:rsidR="00E4072A" w:rsidRPr="002862AA" w14:paraId="577FA0FD" w14:textId="77777777" w:rsidTr="001A68A8">
        <w:trPr>
          <w:tblCellSpacing w:w="0" w:type="dxa"/>
        </w:trPr>
        <w:tc>
          <w:tcPr>
            <w:tcW w:w="19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769AF6B" w14:textId="33279502" w:rsidR="00847C05" w:rsidRPr="00BB1874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lastRenderedPageBreak/>
              <w:t>Southwest Airlines | Dallas, TX</w:t>
            </w:r>
          </w:p>
          <w:p w14:paraId="5C7B939B" w14:textId="6EBB3F0D" w:rsidR="00847C05" w:rsidRPr="00BB1874" w:rsidRDefault="00165353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 xml:space="preserve">Sr </w:t>
            </w:r>
            <w:r w:rsidR="00C76F9A" w:rsidRPr="00BB1874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 xml:space="preserve">React </w:t>
            </w:r>
            <w:proofErr w:type="spellStart"/>
            <w:r w:rsidR="00536865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Js</w:t>
            </w:r>
            <w:proofErr w:type="spellEnd"/>
            <w:r w:rsidR="00536865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="00C76F9A" w:rsidRPr="00BB1874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Developer</w:t>
            </w:r>
          </w:p>
          <w:p w14:paraId="0BDA8531" w14:textId="77777777" w:rsidR="00847C05" w:rsidRPr="002862AA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08/2019</w:t>
            </w:r>
            <w:r w:rsidRPr="00BB1874"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- 10/2021</w:t>
            </w:r>
          </w:p>
        </w:tc>
        <w:tc>
          <w:tcPr>
            <w:tcW w:w="83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1FB1825" w14:textId="77777777" w:rsidR="00BB1874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7B7CD557" w14:textId="77777777" w:rsidR="00BB1874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44CFCBBD" w14:textId="77777777" w:rsidR="00BB1874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59346125" w14:textId="58DA2BD1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Design, develop and test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HTML5, CSS3, Bootstrap, JavaScript, </w:t>
            </w:r>
            <w:r w:rsidR="00E4072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jQuery,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Angular and React.JS that meets accessibility and web browser standards for website</w:t>
            </w:r>
          </w:p>
          <w:p w14:paraId="497FB90F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Designed CSS templates for use in all pages on the website working with CSS Background, positioning, text, border, margin, padding, and table</w:t>
            </w:r>
          </w:p>
          <w:p w14:paraId="43EB4E83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Applied optimization techniques to reduce page size and load times to enhance user experience using sprites</w:t>
            </w:r>
          </w:p>
          <w:p w14:paraId="352FDE2B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Developed user interface by using the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React JS, Flux for SPA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development</w:t>
            </w:r>
          </w:p>
          <w:p w14:paraId="086AE4A7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Implemented react JS code to handle cross browser compatibility issues in Mozilla, IE 7, 8, 9, Safari and FF</w:t>
            </w:r>
          </w:p>
          <w:p w14:paraId="07D283A8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Used React-Router to turn application into Single Page Application</w:t>
            </w:r>
          </w:p>
          <w:p w14:paraId="32118538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Worked in using React JS components, Forms, Events, Keys, Router, Animations and Flux concept</w:t>
            </w:r>
          </w:p>
          <w:p w14:paraId="6530903B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Used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Web services (SOAP and RESTful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) for transmission of large blocks of XML/JSON</w:t>
            </w:r>
          </w:p>
          <w:p w14:paraId="131A0DF0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Worked on responsive design and developed a single ISOMORPHIC responsive website that could be served to desktop, Tablets and mobile users using React.js</w:t>
            </w:r>
          </w:p>
          <w:p w14:paraId="6995763E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Maintained states in the stores and dispatched the actions using redux</w:t>
            </w:r>
          </w:p>
          <w:p w14:paraId="25E6225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Implemented the Drag and Drop functionality using React-Draggable</w:t>
            </w:r>
          </w:p>
          <w:p w14:paraId="08C0E43D" w14:textId="526BBACE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Used React-Autocomplete for creating Google </w:t>
            </w:r>
            <w:r w:rsidR="00E4072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map’s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location search on the webpage Added Excel-</w:t>
            </w:r>
          </w:p>
          <w:p w14:paraId="6B00B034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Builder to download the Tabular data in Excel format using react</w:t>
            </w:r>
          </w:p>
          <w:p w14:paraId="1474B600" w14:textId="6087CDD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Used Excel Builder 3rd Party </w:t>
            </w:r>
            <w:r w:rsidR="00E4072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open-source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library and tweak it to make sure it will work with IE11</w:t>
            </w:r>
          </w:p>
          <w:p w14:paraId="5C76E242" w14:textId="5CACE38B" w:rsidR="00847C05" w:rsidRPr="002862AA" w:rsidRDefault="00E4072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Used</w:t>
            </w:r>
            <w:r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="00C76F9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lickity.js for creating carousel-images</w:t>
            </w:r>
          </w:p>
          <w:p w14:paraId="57D2EA06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Component for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UX-Library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consisted of Button, Checkbox, Input, Icons, Toggle Button, Dropdown</w:t>
            </w:r>
          </w:p>
          <w:p w14:paraId="5168BF2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Multi-Level Dropdown and many more</w:t>
            </w:r>
          </w:p>
          <w:p w14:paraId="3A7AD067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In Phase Two, worked closely with the Back-End team to display data using the Custom Components, library Components and Redux</w:t>
            </w:r>
          </w:p>
          <w:p w14:paraId="1499DBF5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Used Middleware, Redux-Promise in application to retrieve data from Back-End and to also perform</w:t>
            </w:r>
          </w:p>
          <w:p w14:paraId="6D9805F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RESTFUL services</w:t>
            </w:r>
          </w:p>
          <w:p w14:paraId="7C2ABFC1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Added Dynamic Functionality by creating and dispatching Action Creators that deployed Actions</w:t>
            </w:r>
          </w:p>
          <w:p w14:paraId="0F0B5144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Created and used Reducers that received said Actions to modify the Store State Tree</w:t>
            </w:r>
          </w:p>
          <w:p w14:paraId="403964CF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Optimized animation logic with optimistic functions to increase performance in rendering</w:t>
            </w:r>
          </w:p>
          <w:p w14:paraId="74DD417F" w14:textId="39B998AE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Worked with backend engineers to optimize existing API calls to create</w:t>
            </w:r>
            <w:r w:rsidR="00E916AD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efficiencies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by deprecating unneeded API calls</w:t>
            </w:r>
          </w:p>
          <w:p w14:paraId="67269F58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Called the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Restful web services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calls for POST, PUT, DELETE and GET methods</w:t>
            </w:r>
          </w:p>
          <w:p w14:paraId="4FBBD6B3" w14:textId="7F9EAB25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Have worked on AWS for fetch the </w:t>
            </w:r>
            <w:r w:rsidR="00E4072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pictures</w:t>
            </w:r>
            <w:r w:rsidR="00E4072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</w:t>
            </w:r>
            <w:r w:rsidR="00E4072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iles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from AWS to UI</w:t>
            </w:r>
          </w:p>
          <w:p w14:paraId="742861CC" w14:textId="511976DD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Used React lux to polish the data and for single directional </w:t>
            </w:r>
            <w:r w:rsidR="00165353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f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low</w:t>
            </w:r>
          </w:p>
          <w:p w14:paraId="4C3CC7F8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Used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Object Oriented Programming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concepts to develop UI components that could be reused across the Web Application</w:t>
            </w:r>
          </w:p>
          <w:p w14:paraId="52D04E7B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Extensively used Git for version controlling and regularly pushed the code to GitHub</w:t>
            </w:r>
          </w:p>
          <w:p w14:paraId="1C5FB946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Designed and implemented data access layer using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ADO.NET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to connect, retrieve and manipulate database information</w:t>
            </w:r>
          </w:p>
          <w:p w14:paraId="1F537E2F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Created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SQL SERVER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stored procedures and executed them using ADO.NET</w:t>
            </w:r>
          </w:p>
          <w:p w14:paraId="611C9D0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Used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JIRA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as the bug tracking system to track and maintain the history of bugs/issues on everyday basis</w:t>
            </w:r>
          </w:p>
          <w:p w14:paraId="21C1DC9B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Worked with JASMINE unit test framework to write unit tests for JavaScript code</w:t>
            </w:r>
          </w:p>
          <w:p w14:paraId="2538FAD4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Extensively used debugging tools such as Firebug and IE Dev tools to investigate the issues and Rix the bugs</w:t>
            </w:r>
          </w:p>
          <w:p w14:paraId="15FB6CA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>Monitoring the offshore work and providing technical help to the offshore team for their JIRA tickets</w:t>
            </w:r>
          </w:p>
          <w:p w14:paraId="69845A78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Interacted with Testing Team, Scrum Masters and Business Analysts for </w:t>
            </w:r>
            <w:proofErr w:type="spellStart"/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Rixing</w:t>
            </w:r>
            <w:proofErr w:type="spellEnd"/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of Issues</w:t>
            </w:r>
          </w:p>
          <w:p w14:paraId="5E9DC47E" w14:textId="03070EFE" w:rsidR="002862AA" w:rsidRDefault="00C76F9A" w:rsidP="00506784">
            <w:pPr>
              <w:pStyle w:val="divdocumentparlrColmnsinglecolumnulli"/>
              <w:numPr>
                <w:ilvl w:val="0"/>
                <w:numId w:val="19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Performed the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System Testing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,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Regression Testing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for Complete UI after</w:t>
            </w:r>
            <w:r w:rsidR="00AF14D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fixing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the Issues which are reported by Testing Team</w:t>
            </w:r>
          </w:p>
          <w:p w14:paraId="7303EBAB" w14:textId="77777777" w:rsidR="00E4072A" w:rsidRDefault="00E4072A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</w:p>
          <w:p w14:paraId="7FBE4956" w14:textId="77777777" w:rsidR="00847C05" w:rsidRDefault="00C76F9A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Environment:</w:t>
            </w:r>
            <w:r w:rsidR="002862A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HTML 5, CSS3, SASS, LESS, JavaScript, Bootstrap, Ajax, Angular, React JS, Redux, Flex, SQL</w:t>
            </w:r>
            <w:r w:rsidR="00E4072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Server, XML, XSL, XSLT, JSON, Git hub, Restful API, AWS, JIRA, Jasmine and Web Strom.</w:t>
            </w:r>
          </w:p>
          <w:p w14:paraId="5AB471D3" w14:textId="3A0CAC12" w:rsidR="005720F8" w:rsidRPr="002862AA" w:rsidRDefault="005720F8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564FF4FB" w14:textId="77777777" w:rsidR="00847C05" w:rsidRPr="002862AA" w:rsidRDefault="00847C05" w:rsidP="00BB1874">
      <w:pPr>
        <w:jc w:val="both"/>
        <w:rPr>
          <w:vanish/>
        </w:rPr>
      </w:pPr>
    </w:p>
    <w:tbl>
      <w:tblPr>
        <w:tblStyle w:val="divdocumentdivparagraphTable"/>
        <w:tblW w:w="1026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70"/>
        <w:gridCol w:w="8190"/>
      </w:tblGrid>
      <w:tr w:rsidR="00E4072A" w:rsidRPr="002862AA" w14:paraId="5C867DF8" w14:textId="77777777" w:rsidTr="00506784">
        <w:trPr>
          <w:tblCellSpacing w:w="0" w:type="dxa"/>
        </w:trPr>
        <w:tc>
          <w:tcPr>
            <w:tcW w:w="20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47630AD" w14:textId="23786E5C" w:rsidR="00847C05" w:rsidRPr="00515138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K</w:t>
            </w:r>
            <w:r w:rsidR="00165353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ellog</w:t>
            </w: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's, MI</w:t>
            </w:r>
          </w:p>
          <w:p w14:paraId="5536417A" w14:textId="4958E2EA" w:rsidR="00847C05" w:rsidRPr="00515138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515138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React</w:t>
            </w:r>
            <w:r w:rsidR="001A68A8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proofErr w:type="spellStart"/>
            <w:r w:rsidR="00536865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Js</w:t>
            </w:r>
            <w:proofErr w:type="spellEnd"/>
            <w:r w:rsidR="00536865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Pr="00515138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Developer</w:t>
            </w:r>
          </w:p>
          <w:p w14:paraId="1D7ABCFD" w14:textId="7AB7B355" w:rsidR="00847C05" w:rsidRPr="002862AA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07/2017</w:t>
            </w:r>
            <w:r w:rsidRPr="00515138"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- 0</w:t>
            </w:r>
            <w:r w:rsidR="00FA033E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7</w:t>
            </w: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/2019</w:t>
            </w:r>
          </w:p>
        </w:tc>
        <w:tc>
          <w:tcPr>
            <w:tcW w:w="819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158B997" w14:textId="77777777" w:rsidR="00515138" w:rsidRDefault="00515138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10C9D853" w14:textId="77777777" w:rsidR="00515138" w:rsidRDefault="00515138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0834CF22" w14:textId="77777777" w:rsidR="00515138" w:rsidRDefault="00515138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08F2EA3D" w14:textId="5B00AD3B" w:rsidR="00847C05" w:rsidRPr="002B1C79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tabs>
                <w:tab w:val="left" w:pos="94"/>
              </w:tabs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Worked to deliver regular </w:t>
            </w:r>
            <w:r w:rsidR="002862A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updates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business team and project managers through an Agile</w:t>
            </w:r>
            <w:r w:rsid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(Scrum)</w:t>
            </w:r>
            <w:r w:rsidR="002B1C79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Pr="002B1C79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Development Team</w:t>
            </w:r>
          </w:p>
          <w:p w14:paraId="25DB7879" w14:textId="5D3A501F" w:rsidR="00847C05" w:rsidRPr="00AF14D6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Involved in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designing the web pages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using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HTML</w:t>
            </w:r>
            <w:r w:rsidR="002862AA"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5, CSS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3,</w:t>
            </w:r>
            <w:r w:rsidR="002862AA"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JavaScript, Bootstrap, SASS,</w:t>
            </w:r>
            <w:r w:rsidR="002862AA"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LESS, Angular</w:t>
            </w:r>
            <w:r w:rsidR="002B1C79"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React.js, Redux, Flex, and Mongo DB</w:t>
            </w:r>
          </w:p>
          <w:p w14:paraId="6FA975A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Responsible x' to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Style, look and feel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of the webpage with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SASS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that extends CSS with dynamic behavior such as variable, mixing, operations and functions</w:t>
            </w:r>
          </w:p>
          <w:p w14:paraId="53143EC5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Researching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JavaScript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based frameworks like React Native and Ionic/Cordova for frontend</w:t>
            </w:r>
          </w:p>
          <w:p w14:paraId="4AB8EC00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Worked on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React JS Virtual Dom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React views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, rendering using components which contains additional components called custom HTML tags</w:t>
            </w:r>
          </w:p>
          <w:p w14:paraId="33428D13" w14:textId="060C9E6A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Implemented various screens for the frontend using React.js and used various</w:t>
            </w:r>
            <w:r w:rsidR="00BC07BC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predefined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components from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NPM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(Node Package Manager) and redux library</w:t>
            </w:r>
          </w:p>
          <w:p w14:paraId="1B2AD9E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Worked in using React JS components, Forms, Events, Keys, Router, Animations, and Flux concept</w:t>
            </w:r>
          </w:p>
          <w:p w14:paraId="55F6887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Responsible for R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eactUI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architecture</w:t>
            </w:r>
          </w:p>
          <w:p w14:paraId="6DDE7913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Building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components library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, including Tree, Slide-View, and Table Grid</w:t>
            </w:r>
          </w:p>
          <w:p w14:paraId="0AD7B60E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Implemented stable React components and stand-alone functions to be added to any future pages</w:t>
            </w:r>
          </w:p>
          <w:p w14:paraId="106FFD26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Used React JS for templating for faster compilation and developing reusable components</w:t>
            </w:r>
          </w:p>
          <w:p w14:paraId="334F47EA" w14:textId="3F4F601B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Used React-Autocomplete for creating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Google </w:t>
            </w:r>
            <w:r w:rsidR="00E4072A"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map’s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location search on the webpage</w:t>
            </w:r>
          </w:p>
          <w:p w14:paraId="03869CD3" w14:textId="186E65BD" w:rsidR="00847C05" w:rsidRPr="002862AA" w:rsidRDefault="00E916AD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Configured</w:t>
            </w:r>
            <w:r w:rsidR="00C76F9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Web pack to execute linters, </w:t>
            </w:r>
            <w:r w:rsidR="00165353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magnifiers</w:t>
            </w:r>
            <w:r w:rsidR="00C76F9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, pre/post-processors, tests, transpires, </w:t>
            </w:r>
            <w:r w:rsidR="00165353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etc. Based</w:t>
            </w:r>
            <w:r w:rsidR="00C76F9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on build target</w:t>
            </w:r>
          </w:p>
          <w:p w14:paraId="5E3B02B2" w14:textId="7087CA1F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Utilized React for its </w:t>
            </w:r>
            <w:r w:rsidR="00165353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efficient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data </w:t>
            </w:r>
            <w:r w:rsidR="00E4072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f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low architecture to create a lightweight and render</w:t>
            </w:r>
            <w:r w:rsidR="00165353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efficient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web app that searched projects via the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GitHub API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through keywords</w:t>
            </w:r>
          </w:p>
          <w:p w14:paraId="18E361C6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Implemented React container and presentational components</w:t>
            </w:r>
          </w:p>
          <w:p w14:paraId="662AAD1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Added Excel-Builder to download the Tabular data in Excel format using React</w:t>
            </w:r>
          </w:p>
          <w:p w14:paraId="0E40169E" w14:textId="20713D3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Implemented</w:t>
            </w:r>
            <w:r w:rsidR="00E916AD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flux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pattern by using redux framework as a core dependency</w:t>
            </w:r>
          </w:p>
          <w:p w14:paraId="4BB06026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Have worked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on AWS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integrate the server side and client-side code</w:t>
            </w:r>
          </w:p>
          <w:p w14:paraId="486566D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Experience in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RESTful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web services to integrate between Server sides to Client Side</w:t>
            </w:r>
          </w:p>
          <w:p w14:paraId="752772E3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Worked with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JASMINE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unit test framework to write unit tests for JavaScript code</w:t>
            </w:r>
          </w:p>
          <w:p w14:paraId="056F696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Involved in complete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SDLC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– Requirement Analysis, Development, System and Integration Testing</w:t>
            </w:r>
          </w:p>
          <w:p w14:paraId="1E2C30EC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Handled cross browser/platform compatibility issues (IE, Firefox, and Safari) on both Windows</w:t>
            </w:r>
          </w:p>
          <w:p w14:paraId="205D9BA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As an onsite coordinator, I have interacted with offshore team to give the Functional and Technical</w:t>
            </w:r>
          </w:p>
          <w:p w14:paraId="422978A3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Knowledge and to track the status of the project</w:t>
            </w:r>
          </w:p>
          <w:p w14:paraId="4C05E1A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0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Used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HP Quality Center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keep track of outstanding bugs to reduce downtime, increase productivity, and improve communication</w:t>
            </w:r>
          </w:p>
          <w:p w14:paraId="6218F2E9" w14:textId="77777777" w:rsidR="00515138" w:rsidRDefault="00515138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</w:p>
          <w:p w14:paraId="158EA625" w14:textId="77777777" w:rsidR="00847C05" w:rsidRDefault="00C76F9A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Environment: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HTML5, CSS3, Bootstrap, SASS, LESS, Java Script,</w:t>
            </w:r>
            <w:r w:rsidR="00E4072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Angular, React JS, Redux, Flex, Web Strom, JSP</w:t>
            </w:r>
            <w:r w:rsidR="00515138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Pr="00515138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HP Quality Center, Jasmine, GitHub, and Jenkins.</w:t>
            </w:r>
          </w:p>
          <w:p w14:paraId="21307F0B" w14:textId="3F0947EC" w:rsidR="00515138" w:rsidRPr="00515138" w:rsidRDefault="00515138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2E9B7D0B" w14:textId="77777777" w:rsidR="00847C05" w:rsidRPr="002862AA" w:rsidRDefault="00847C05" w:rsidP="00BB1874">
      <w:pPr>
        <w:jc w:val="both"/>
        <w:rPr>
          <w:vanish/>
        </w:rPr>
      </w:pPr>
    </w:p>
    <w:tbl>
      <w:tblPr>
        <w:tblStyle w:val="divdocumentdivparagraphTable"/>
        <w:tblW w:w="1035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70"/>
        <w:gridCol w:w="8280"/>
      </w:tblGrid>
      <w:tr w:rsidR="00E4072A" w:rsidRPr="002862AA" w14:paraId="6FC0B8BE" w14:textId="77777777" w:rsidTr="00E916AD">
        <w:trPr>
          <w:tblCellSpacing w:w="0" w:type="dxa"/>
        </w:trPr>
        <w:tc>
          <w:tcPr>
            <w:tcW w:w="20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E18E2B2" w14:textId="77777777" w:rsidR="00847C05" w:rsidRPr="00515138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Bose | Stow, MA</w:t>
            </w:r>
          </w:p>
          <w:p w14:paraId="3BBD7605" w14:textId="4DAED9B5" w:rsidR="00847C05" w:rsidRPr="00515138" w:rsidRDefault="00536865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UI</w:t>
            </w:r>
            <w:r w:rsidR="00C76F9A" w:rsidRPr="00515138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Developer</w:t>
            </w:r>
          </w:p>
          <w:p w14:paraId="6E656FDC" w14:textId="77777777" w:rsidR="00847C05" w:rsidRPr="002862AA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01/2016</w:t>
            </w:r>
            <w:r w:rsidRPr="00515138"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- 06/2017</w:t>
            </w:r>
          </w:p>
        </w:tc>
        <w:tc>
          <w:tcPr>
            <w:tcW w:w="82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983F29B" w14:textId="77777777" w:rsidR="00515138" w:rsidRDefault="00515138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3542E8B4" w14:textId="77777777" w:rsidR="00515138" w:rsidRDefault="00515138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44814727" w14:textId="55FF112E" w:rsidR="00847C05" w:rsidRPr="00F556CF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Involved in designing web pages using </w:t>
            </w:r>
            <w:r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HTML 5, CSS3, JavaScript, Bootstrap, SASS, Angular,</w:t>
            </w:r>
            <w:r w:rsidR="002862AA"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 </w:t>
            </w:r>
            <w:r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ReactJS</w:t>
            </w:r>
          </w:p>
          <w:p w14:paraId="2E93834D" w14:textId="7DB6E9FA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Redux, Flux, Node JS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Worked closely with UX designer and other developer to build applications and reach business goals through front end development Work extensively on </w:t>
            </w:r>
            <w:r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React </w:t>
            </w:r>
            <w:proofErr w:type="spellStart"/>
            <w:r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js</w:t>
            </w:r>
            <w:proofErr w:type="spellEnd"/>
            <w:r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, Bootstrap, HTML5, and css3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, and Media queries for responsiveness Created a state management in react application using redux for the data</w:t>
            </w:r>
            <w:r w:rsidR="00506784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flow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with in the application</w:t>
            </w:r>
          </w:p>
          <w:p w14:paraId="6C20FC88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Implemented </w:t>
            </w:r>
            <w:r w:rsidRPr="005C290C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React framework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render data from the endpoint</w:t>
            </w:r>
          </w:p>
          <w:p w14:paraId="4884EC42" w14:textId="2F4DA714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 redux dev tools to improve the development</w:t>
            </w:r>
            <w:r w:rsidR="00165353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workflow</w:t>
            </w:r>
          </w:p>
          <w:p w14:paraId="2E688DBF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Responsible for implementing and integrating third party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React Libraries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for UI</w:t>
            </w:r>
          </w:p>
          <w:p w14:paraId="7C12B632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Used react-router to navigate pages</w:t>
            </w:r>
          </w:p>
          <w:p w14:paraId="74E485E3" w14:textId="00AA5A1B" w:rsidR="00847C05" w:rsidRPr="002862AA" w:rsidRDefault="00E916AD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Configured</w:t>
            </w:r>
            <w:r w:rsidR="00C76F9A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redux store, reducers and actions</w:t>
            </w:r>
          </w:p>
          <w:p w14:paraId="7DF13AB1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Used redux-</w:t>
            </w:r>
            <w:proofErr w:type="spellStart"/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thunk</w:t>
            </w:r>
            <w:proofErr w:type="spellEnd"/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for handling middleware and web- services with </w:t>
            </w:r>
            <w:r w:rsidRPr="005C290C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RESTful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API Perform unit testing with Jest and used git for version controls</w:t>
            </w:r>
          </w:p>
          <w:p w14:paraId="2A65816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Resolved Cross Browser Compatible issues for different versions of </w:t>
            </w:r>
            <w:r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IE, Safari, Chrome, Firefox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and</w:t>
            </w:r>
          </w:p>
          <w:p w14:paraId="13230672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Opera Maintain, enhance, and recommend solutions that best suit for business and technology needs for UI standpoint Used </w:t>
            </w:r>
            <w:r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Node JS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run Web pack tasks and build properly the project</w:t>
            </w:r>
          </w:p>
          <w:p w14:paraId="41BB00B5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Implemented modules into </w:t>
            </w:r>
            <w:r w:rsidRPr="005C290C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Node JS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integrate with designs and requirements Used tools like </w:t>
            </w:r>
            <w:r w:rsidRPr="005C290C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Gulp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</w:t>
            </w:r>
            <w:r w:rsidRPr="005C290C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Web pack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as task runners and orchestrators for the build process</w:t>
            </w:r>
          </w:p>
          <w:p w14:paraId="3E16E98F" w14:textId="3D0BF620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Experience in </w:t>
            </w:r>
            <w:r w:rsidRPr="00F556CF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RESTful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web services to integrate between Server side to Client Side Worked with backend engineers to optimize existing </w:t>
            </w:r>
            <w:r w:rsidRPr="005C290C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API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calls to create </w:t>
            </w:r>
            <w:r w:rsidR="00506784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efficiencies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by deprecating unneeded API calls</w:t>
            </w:r>
          </w:p>
          <w:p w14:paraId="100AE992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Involved on </w:t>
            </w:r>
            <w:r w:rsidRPr="005C290C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AWS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integrate the server side and client-side code</w:t>
            </w:r>
          </w:p>
          <w:p w14:paraId="0DAF389E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2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Worked Test Driven Development (</w:t>
            </w:r>
            <w:r w:rsidRPr="005C290C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TDD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) using Karma and Jasmine</w:t>
            </w:r>
          </w:p>
          <w:p w14:paraId="5DC530EF" w14:textId="77777777" w:rsidR="00515138" w:rsidRDefault="00515138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</w:p>
          <w:p w14:paraId="0B9C12D8" w14:textId="67CBC94F" w:rsidR="00847C05" w:rsidRDefault="00C76F9A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515138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Environment: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HTML5, CSS3, ReactJS, Angular, Redux, NPM, RESTful web services, GIT, Bootstrap</w:t>
            </w:r>
            <w:r w:rsidR="00515138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="005720F8" w:rsidRPr="00515138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JavaScript</w:t>
            </w:r>
            <w:r w:rsidRPr="00515138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Visual Studio Code Editor.</w:t>
            </w:r>
          </w:p>
          <w:p w14:paraId="38BA7B4A" w14:textId="77777777" w:rsidR="00515138" w:rsidRPr="00515138" w:rsidRDefault="00515138" w:rsidP="00515138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440E32D4" w14:textId="77777777" w:rsidR="00BB1874" w:rsidRPr="002862AA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4F7C4709" w14:textId="77777777" w:rsidR="00847C05" w:rsidRPr="002862AA" w:rsidRDefault="00847C05" w:rsidP="00BB1874">
      <w:pPr>
        <w:jc w:val="both"/>
        <w:rPr>
          <w:vanish/>
        </w:rPr>
      </w:pPr>
    </w:p>
    <w:tbl>
      <w:tblPr>
        <w:tblStyle w:val="divdocumentdivparagraphTable"/>
        <w:tblW w:w="1026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980"/>
        <w:gridCol w:w="8280"/>
      </w:tblGrid>
      <w:tr w:rsidR="00BB1874" w:rsidRPr="002862AA" w14:paraId="7EE3CFFA" w14:textId="77777777" w:rsidTr="00E916AD">
        <w:trPr>
          <w:tblCellSpacing w:w="0" w:type="dxa"/>
        </w:trPr>
        <w:tc>
          <w:tcPr>
            <w:tcW w:w="19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DBE0167" w14:textId="77777777" w:rsidR="00847C05" w:rsidRPr="00BE380E" w:rsidRDefault="00C76F9A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BE380E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Prestige Group | Bangalore</w:t>
            </w:r>
          </w:p>
          <w:p w14:paraId="2D48C428" w14:textId="77777777" w:rsidR="00847C05" w:rsidRDefault="00C76F9A" w:rsidP="00BB1874">
            <w:pPr>
              <w:pStyle w:val="spanpaddedline"/>
              <w:spacing w:line="260" w:lineRule="atLeast"/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BE380E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UI Developer</w:t>
            </w:r>
          </w:p>
          <w:p w14:paraId="7EA948A2" w14:textId="20DE5FB3" w:rsidR="00C631C1" w:rsidRDefault="00C631C1" w:rsidP="00C631C1">
            <w:pPr>
              <w:pStyle w:val="spanpaddedline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</w:pP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0</w:t>
            </w:r>
            <w:r w:rsidR="00EF7219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7</w:t>
            </w: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/201</w:t>
            </w:r>
            <w:r w:rsidR="005C290C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3</w:t>
            </w:r>
            <w:r w:rsidRPr="00BB1874"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 xml:space="preserve">- </w:t>
            </w:r>
            <w:r w:rsidR="00EF7219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04</w:t>
            </w: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/201</w:t>
            </w:r>
            <w:r>
              <w:rPr>
                <w:rStyle w:val="span"/>
                <w:rFonts w:ascii="Palatino Linotype" w:eastAsia="Palatino Linotype" w:hAnsi="Palatino Linotype" w:cs="Palatino Linotype"/>
                <w:b/>
                <w:bCs/>
                <w:i/>
                <w:iCs/>
                <w:sz w:val="20"/>
                <w:szCs w:val="20"/>
              </w:rPr>
              <w:t>5</w:t>
            </w:r>
          </w:p>
          <w:p w14:paraId="5B99F032" w14:textId="27B9B12B" w:rsidR="00847C05" w:rsidRPr="002862AA" w:rsidRDefault="00847C05" w:rsidP="00BB187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</w:p>
        </w:tc>
        <w:tc>
          <w:tcPr>
            <w:tcW w:w="82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3A8F327" w14:textId="77777777" w:rsidR="00BB1874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3DED236F" w14:textId="77777777" w:rsidR="00BB1874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25FECF80" w14:textId="77777777" w:rsidR="00BB1874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3BA09AD0" w14:textId="4D753F00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Communicate with the client to understand the requirement of the website, gained experience in project planning, involved in writing the Project Design Document and Project Plan Document</w:t>
            </w:r>
          </w:p>
          <w:p w14:paraId="1B5FDF94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Created and optimized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graphic prototype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websites and applications interfaces using HTML and CSS</w:t>
            </w:r>
          </w:p>
          <w:p w14:paraId="4810E537" w14:textId="2E25E769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Involved in write </w:t>
            </w:r>
            <w:r w:rsidR="00BB1874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application-level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code to interact with APIs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, Web Services using AJAX, JSON and XML Implemented user interface guidelines and standards throughout the development and maintenance of the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website using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JavaScript, J Query, CSS and HTML</w:t>
            </w:r>
          </w:p>
          <w:p w14:paraId="4B364E84" w14:textId="42A4195B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Implemented and designed user interface for </w:t>
            </w:r>
            <w:r w:rsidR="00BB1874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web-based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customer application</w:t>
            </w:r>
          </w:p>
          <w:p w14:paraId="7D6EE821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Enhanced user experience by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designing new web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features using 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MVC Framework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like Backbone.js</w:t>
            </w:r>
          </w:p>
          <w:p w14:paraId="22CC3373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>Developed customer facing software for managing advertisements to grow the business using</w:t>
            </w:r>
          </w:p>
          <w:p w14:paraId="0EDE8731" w14:textId="77777777" w:rsidR="00847C05" w:rsidRPr="00AF14D6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Backbone.js, JavaScript/jQuery, HTML and CSS</w:t>
            </w:r>
          </w:p>
          <w:p w14:paraId="09F51010" w14:textId="04FB59C7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Developed data formatted web applications and deploy the script using </w:t>
            </w:r>
            <w:r w:rsidR="00BB1874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client-side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scripting using</w:t>
            </w:r>
          </w:p>
          <w:p w14:paraId="1975DE34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JavaScript</w:t>
            </w:r>
          </w:p>
          <w:p w14:paraId="59DA20B2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Used Object Oriented Programming concepts to develop UI components that could be reused across the Web Application</w:t>
            </w:r>
          </w:p>
          <w:p w14:paraId="2025222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Responsible for experimenting with new frameworks and libraries to make decision either should be used in the product/project or not</w:t>
            </w:r>
          </w:p>
          <w:p w14:paraId="4B9C3C09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Created Responsive Designs (</w:t>
            </w:r>
            <w:r w:rsidRPr="00AF14D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Mobile/Tablet/Desktop)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using HTML &amp; CSS, Bootstrap</w:t>
            </w:r>
          </w:p>
          <w:p w14:paraId="43B80780" w14:textId="2C73B1B4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Maintained 24/7 high volume availability using </w:t>
            </w:r>
            <w:r w:rsidR="00BB1874"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open-source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tools such as Linux, Apache, and MySQL</w:t>
            </w:r>
          </w:p>
          <w:p w14:paraId="0604985D" w14:textId="77777777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Extensively used GIT for version controlling and regularly pushed the code to GitHub</w:t>
            </w:r>
          </w:p>
          <w:p w14:paraId="7955D99C" w14:textId="7537E806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Interacted with Testing Team, Scrum Masters and Business Analysts for</w:t>
            </w:r>
            <w:r w:rsidR="00E916AD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fixing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of Issues Interacted with Customers and development teams for Fix the Issues</w:t>
            </w:r>
          </w:p>
          <w:p w14:paraId="6D8A2DDB" w14:textId="6C5844CE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Performed the System Testing, Regression Testing for Complete UI after </w:t>
            </w:r>
            <w:r w:rsidR="00E916AD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fixing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the Issues which are reported by Testing Team</w:t>
            </w:r>
          </w:p>
          <w:p w14:paraId="690E11E2" w14:textId="248401F5" w:rsidR="00847C05" w:rsidRPr="002862AA" w:rsidRDefault="00C76F9A" w:rsidP="00506784">
            <w:pPr>
              <w:pStyle w:val="divdocumentparlrColmnsinglecolumnulli"/>
              <w:numPr>
                <w:ilvl w:val="0"/>
                <w:numId w:val="21"/>
              </w:numPr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Worked on Cross-Browser compatibility and</w:t>
            </w:r>
            <w:r w:rsidR="00E916AD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fixed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the bugs for several browsers</w:t>
            </w:r>
          </w:p>
          <w:p w14:paraId="431C3CDC" w14:textId="77777777" w:rsidR="00BB1874" w:rsidRDefault="00BB1874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</w:p>
          <w:p w14:paraId="71E6C3D3" w14:textId="77777777" w:rsidR="00847C05" w:rsidRDefault="00C76F9A" w:rsidP="00BB1874">
            <w:pPr>
              <w:pStyle w:val="divdocumentparlrColmnsinglecolumnulli"/>
              <w:spacing w:line="260" w:lineRule="atLeast"/>
              <w:ind w:left="280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BB1874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>Environment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: HTML, CSS3, JavaScript, JQUERY, Backbone JS AJAX, JSON, XML, ECLIPSE, GIT, MVC, Linux</w:t>
            </w:r>
            <w:r w:rsidR="00BB1874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Pr="002862AA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Apache and MySQL.</w:t>
            </w:r>
          </w:p>
          <w:p w14:paraId="7AB4A326" w14:textId="17E135C5" w:rsidR="00BB1874" w:rsidRPr="002862AA" w:rsidRDefault="00BB1874" w:rsidP="00BB1874">
            <w:pPr>
              <w:pStyle w:val="divdocumentparlrColmnsinglecolumnulli"/>
              <w:spacing w:line="260" w:lineRule="atLeast"/>
              <w:jc w:val="both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04AEAEAC" w14:textId="77777777" w:rsidR="00847C05" w:rsidRPr="002862AA" w:rsidRDefault="00847C05" w:rsidP="00BB1874">
      <w:pPr>
        <w:jc w:val="both"/>
        <w:rPr>
          <w:vanish/>
        </w:rPr>
      </w:pPr>
    </w:p>
    <w:p w14:paraId="650D122D" w14:textId="070C9BBE" w:rsidR="002862AA" w:rsidRDefault="00C76F9A" w:rsidP="00BB1874">
      <w:pPr>
        <w:pStyle w:val="divdocumentheading"/>
        <w:tabs>
          <w:tab w:val="center" w:pos="10840"/>
        </w:tabs>
        <w:spacing w:before="300" w:line="260" w:lineRule="atLeast"/>
        <w:jc w:val="both"/>
        <w:rPr>
          <w:rFonts w:ascii="Palatino Linotype" w:eastAsia="Palatino Linotype" w:hAnsi="Palatino Linotype" w:cs="Palatino Linotype"/>
          <w:strike/>
        </w:rPr>
      </w:pPr>
      <w:r w:rsidRPr="002862AA">
        <w:rPr>
          <w:rStyle w:val="divdocumentdivsectiontitle"/>
          <w:rFonts w:ascii="Palatino Linotype" w:eastAsia="Palatino Linotype" w:hAnsi="Palatino Linotype" w:cs="Palatino Linotype"/>
          <w:color w:val="auto"/>
        </w:rPr>
        <w:t xml:space="preserve">Education   </w:t>
      </w:r>
      <w:r w:rsidRPr="002862AA">
        <w:rPr>
          <w:rFonts w:ascii="Palatino Linotype" w:eastAsia="Palatino Linotype" w:hAnsi="Palatino Linotype" w:cs="Palatino Linotype"/>
          <w:strike/>
        </w:rPr>
        <w:t xml:space="preserve"> </w:t>
      </w:r>
      <w:r w:rsidRPr="002862AA">
        <w:rPr>
          <w:rFonts w:ascii="Palatino Linotype" w:eastAsia="Palatino Linotype" w:hAnsi="Palatino Linotype" w:cs="Palatino Linotype"/>
          <w:strike/>
        </w:rPr>
        <w:tab/>
      </w:r>
    </w:p>
    <w:p w14:paraId="08F09778" w14:textId="751647DB" w:rsidR="00515138" w:rsidRPr="00515138" w:rsidRDefault="00F26575" w:rsidP="00515138">
      <w:pPr>
        <w:pStyle w:val="NoSpacing"/>
        <w:numPr>
          <w:ilvl w:val="0"/>
          <w:numId w:val="12"/>
        </w:numPr>
        <w:rPr>
          <w:rStyle w:val="singlecolumnspanpaddedlinenth-child1"/>
          <w:rFonts w:ascii="Palatino Linotype" w:hAnsi="Palatino Linotype"/>
          <w:sz w:val="20"/>
          <w:szCs w:val="20"/>
        </w:rPr>
      </w:pPr>
      <w:r w:rsidRPr="00515138">
        <w:rPr>
          <w:rStyle w:val="spandegree"/>
          <w:rFonts w:ascii="Palatino Linotype" w:hAnsi="Palatino Linotype"/>
          <w:sz w:val="20"/>
          <w:szCs w:val="20"/>
        </w:rPr>
        <w:t>Bachelor's Degree</w:t>
      </w:r>
      <w:r w:rsidR="00515138">
        <w:rPr>
          <w:rStyle w:val="spandegree"/>
          <w:rFonts w:ascii="Palatino Linotype" w:hAnsi="Palatino Linotype"/>
          <w:sz w:val="20"/>
          <w:szCs w:val="20"/>
        </w:rPr>
        <w:t xml:space="preserve"> (2013)</w:t>
      </w:r>
      <w:r w:rsidR="00E4072A" w:rsidRPr="00515138">
        <w:rPr>
          <w:rStyle w:val="span"/>
          <w:rFonts w:ascii="Palatino Linotype" w:hAnsi="Palatino Linotype"/>
          <w:sz w:val="20"/>
          <w:szCs w:val="20"/>
        </w:rPr>
        <w:t xml:space="preserve"> in </w:t>
      </w:r>
      <w:r w:rsidRPr="00515138">
        <w:rPr>
          <w:rStyle w:val="span"/>
          <w:rFonts w:ascii="Palatino Linotype" w:hAnsi="Palatino Linotype"/>
          <w:sz w:val="20"/>
          <w:szCs w:val="20"/>
        </w:rPr>
        <w:t>Electrical, Electronics and Communications Engineering</w:t>
      </w:r>
    </w:p>
    <w:p w14:paraId="19149489" w14:textId="0E310099" w:rsidR="002862AA" w:rsidRPr="00515138" w:rsidRDefault="00F26575" w:rsidP="00515138">
      <w:pPr>
        <w:pStyle w:val="NoSpacing"/>
        <w:ind w:left="720"/>
        <w:rPr>
          <w:rFonts w:ascii="Palatino Linotype" w:hAnsi="Palatino Linotype"/>
          <w:sz w:val="20"/>
          <w:szCs w:val="20"/>
        </w:rPr>
      </w:pPr>
      <w:r w:rsidRPr="00515138">
        <w:rPr>
          <w:rStyle w:val="spancompanyname"/>
          <w:rFonts w:ascii="Palatino Linotype" w:hAnsi="Palatino Linotype"/>
          <w:sz w:val="20"/>
          <w:szCs w:val="20"/>
        </w:rPr>
        <w:t>Aurora Technological Institute</w:t>
      </w:r>
      <w:r w:rsidRPr="00515138">
        <w:rPr>
          <w:rStyle w:val="span"/>
          <w:rFonts w:ascii="Palatino Linotype" w:hAnsi="Palatino Linotype"/>
          <w:sz w:val="20"/>
          <w:szCs w:val="20"/>
        </w:rPr>
        <w:t xml:space="preserve"> – Hyderabad</w:t>
      </w:r>
      <w:r w:rsidRPr="00515138">
        <w:rPr>
          <w:rFonts w:ascii="Palatino Linotype" w:hAnsi="Palatino Linotype"/>
          <w:sz w:val="20"/>
          <w:szCs w:val="20"/>
        </w:rPr>
        <w:t>, India</w:t>
      </w:r>
    </w:p>
    <w:p w14:paraId="6778B8FE" w14:textId="77777777" w:rsidR="00515138" w:rsidRPr="00515138" w:rsidRDefault="00515138" w:rsidP="00515138">
      <w:pPr>
        <w:pStyle w:val="NoSpacing"/>
        <w:ind w:left="720"/>
        <w:rPr>
          <w:rFonts w:ascii="Palatino Linotype" w:hAnsi="Palatino Linotype"/>
          <w:sz w:val="20"/>
          <w:szCs w:val="20"/>
        </w:rPr>
      </w:pPr>
    </w:p>
    <w:sectPr w:rsidR="00515138" w:rsidRPr="00515138" w:rsidSect="00506784">
      <w:pgSz w:w="12240" w:h="15840"/>
      <w:pgMar w:top="500" w:right="126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0C36F62E-2DDF-45CA-AAF9-8B7B3493185A}"/>
    <w:embedBold r:id="rId2" w:fontKey="{E23FEEA5-FA49-485A-997C-F6574D5A6C18}"/>
    <w:embedItalic r:id="rId3" w:fontKey="{6DB5C39F-52B2-4DBF-BCBB-261AA01C3586}"/>
    <w:embedBoldItalic r:id="rId4" w:fontKey="{B03DF638-5547-499E-B350-E0DC36EEEE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864820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0ACC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17A4D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EEA695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88E6A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DEF3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D6D8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D3C25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20C7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C6A8A6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92497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58ABB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0D292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DB804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6046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5E01E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7EFB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347B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C7C465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BC080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BAACC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F0EC3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EFA46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0F496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1C60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2CC94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FF0B2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8127B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BE36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AC22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0ABC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97EB7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025A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8888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9A2F3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C433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978DD1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549A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88D4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DB278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E4123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938F6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5F063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3FE0B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4FC4B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17AD8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164C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10AA5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86C52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C602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A0D7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8486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7C6FA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EC85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A044FB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594FA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5B29D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B419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6F86A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B6A5C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94ED4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4EB0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6821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001473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41A23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CCE06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D0827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0C9E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15E94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A6A2C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87A28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41A40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16667B4"/>
    <w:multiLevelType w:val="hybridMultilevel"/>
    <w:tmpl w:val="77E4C87E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9" w15:restartNumberingAfterBreak="0">
    <w:nsid w:val="039766FD"/>
    <w:multiLevelType w:val="hybridMultilevel"/>
    <w:tmpl w:val="90D6F706"/>
    <w:lvl w:ilvl="0" w:tplc="40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0" w15:restartNumberingAfterBreak="0">
    <w:nsid w:val="0A190A0E"/>
    <w:multiLevelType w:val="hybridMultilevel"/>
    <w:tmpl w:val="414A0DC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1" w15:restartNumberingAfterBreak="0">
    <w:nsid w:val="0E434D18"/>
    <w:multiLevelType w:val="hybridMultilevel"/>
    <w:tmpl w:val="53EC1E0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2" w15:restartNumberingAfterBreak="0">
    <w:nsid w:val="16945D81"/>
    <w:multiLevelType w:val="hybridMultilevel"/>
    <w:tmpl w:val="090A097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3" w15:restartNumberingAfterBreak="0">
    <w:nsid w:val="1D186344"/>
    <w:multiLevelType w:val="hybridMultilevel"/>
    <w:tmpl w:val="4F3E5DE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4" w15:restartNumberingAfterBreak="0">
    <w:nsid w:val="1E653CBE"/>
    <w:multiLevelType w:val="hybridMultilevel"/>
    <w:tmpl w:val="C6F086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AC26BC"/>
    <w:multiLevelType w:val="hybridMultilevel"/>
    <w:tmpl w:val="83F8589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A2087E"/>
    <w:multiLevelType w:val="hybridMultilevel"/>
    <w:tmpl w:val="DDDA8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0F7121"/>
    <w:multiLevelType w:val="hybridMultilevel"/>
    <w:tmpl w:val="9ABA697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C323FEE"/>
    <w:multiLevelType w:val="hybridMultilevel"/>
    <w:tmpl w:val="79D2C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F807ED"/>
    <w:multiLevelType w:val="hybridMultilevel"/>
    <w:tmpl w:val="BF76A4A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3C702EB"/>
    <w:multiLevelType w:val="hybridMultilevel"/>
    <w:tmpl w:val="3A0C4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BF70BC"/>
    <w:multiLevelType w:val="hybridMultilevel"/>
    <w:tmpl w:val="484AC8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D24651"/>
    <w:multiLevelType w:val="hybridMultilevel"/>
    <w:tmpl w:val="7AB29B8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num w:numId="1" w16cid:durableId="2121680076">
    <w:abstractNumId w:val="0"/>
  </w:num>
  <w:num w:numId="2" w16cid:durableId="752580266">
    <w:abstractNumId w:val="1"/>
  </w:num>
  <w:num w:numId="3" w16cid:durableId="8917651">
    <w:abstractNumId w:val="2"/>
  </w:num>
  <w:num w:numId="4" w16cid:durableId="1119685402">
    <w:abstractNumId w:val="3"/>
  </w:num>
  <w:num w:numId="5" w16cid:durableId="1324776499">
    <w:abstractNumId w:val="4"/>
  </w:num>
  <w:num w:numId="6" w16cid:durableId="2022320762">
    <w:abstractNumId w:val="5"/>
  </w:num>
  <w:num w:numId="7" w16cid:durableId="499547833">
    <w:abstractNumId w:val="6"/>
  </w:num>
  <w:num w:numId="8" w16cid:durableId="136149335">
    <w:abstractNumId w:val="7"/>
  </w:num>
  <w:num w:numId="9" w16cid:durableId="807478553">
    <w:abstractNumId w:val="20"/>
  </w:num>
  <w:num w:numId="10" w16cid:durableId="541940150">
    <w:abstractNumId w:val="18"/>
  </w:num>
  <w:num w:numId="11" w16cid:durableId="465778284">
    <w:abstractNumId w:val="8"/>
  </w:num>
  <w:num w:numId="12" w16cid:durableId="523055912">
    <w:abstractNumId w:val="16"/>
  </w:num>
  <w:num w:numId="13" w16cid:durableId="864755973">
    <w:abstractNumId w:val="9"/>
  </w:num>
  <w:num w:numId="14" w16cid:durableId="431821870">
    <w:abstractNumId w:val="17"/>
  </w:num>
  <w:num w:numId="15" w16cid:durableId="264308608">
    <w:abstractNumId w:val="14"/>
  </w:num>
  <w:num w:numId="16" w16cid:durableId="1122845595">
    <w:abstractNumId w:val="19"/>
  </w:num>
  <w:num w:numId="17" w16cid:durableId="1928417327">
    <w:abstractNumId w:val="21"/>
  </w:num>
  <w:num w:numId="18" w16cid:durableId="1462458720">
    <w:abstractNumId w:val="12"/>
  </w:num>
  <w:num w:numId="19" w16cid:durableId="1884556039">
    <w:abstractNumId w:val="15"/>
  </w:num>
  <w:num w:numId="20" w16cid:durableId="1250692831">
    <w:abstractNumId w:val="22"/>
  </w:num>
  <w:num w:numId="21" w16cid:durableId="1802453433">
    <w:abstractNumId w:val="13"/>
  </w:num>
  <w:num w:numId="22" w16cid:durableId="1454442066">
    <w:abstractNumId w:val="11"/>
  </w:num>
  <w:num w:numId="23" w16cid:durableId="16946533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C05"/>
    <w:rsid w:val="000E2BC4"/>
    <w:rsid w:val="00165353"/>
    <w:rsid w:val="00194617"/>
    <w:rsid w:val="001A68A8"/>
    <w:rsid w:val="002862AA"/>
    <w:rsid w:val="002B1C79"/>
    <w:rsid w:val="002C4804"/>
    <w:rsid w:val="002D31D2"/>
    <w:rsid w:val="003F6A20"/>
    <w:rsid w:val="00506784"/>
    <w:rsid w:val="00515138"/>
    <w:rsid w:val="00536865"/>
    <w:rsid w:val="0056234B"/>
    <w:rsid w:val="005720F8"/>
    <w:rsid w:val="005C290C"/>
    <w:rsid w:val="006A0C77"/>
    <w:rsid w:val="006F4913"/>
    <w:rsid w:val="00782DAB"/>
    <w:rsid w:val="007D1A2D"/>
    <w:rsid w:val="00847C05"/>
    <w:rsid w:val="00883B36"/>
    <w:rsid w:val="008C2CCA"/>
    <w:rsid w:val="00A02F7B"/>
    <w:rsid w:val="00A95663"/>
    <w:rsid w:val="00AC7E8D"/>
    <w:rsid w:val="00AD002C"/>
    <w:rsid w:val="00AF14D6"/>
    <w:rsid w:val="00BB1874"/>
    <w:rsid w:val="00BB676D"/>
    <w:rsid w:val="00BC07BC"/>
    <w:rsid w:val="00BE380E"/>
    <w:rsid w:val="00C01463"/>
    <w:rsid w:val="00C631C1"/>
    <w:rsid w:val="00C76F9A"/>
    <w:rsid w:val="00D0339F"/>
    <w:rsid w:val="00D06D04"/>
    <w:rsid w:val="00D24CA9"/>
    <w:rsid w:val="00E4072A"/>
    <w:rsid w:val="00E916AD"/>
    <w:rsid w:val="00EF7219"/>
    <w:rsid w:val="00F26575"/>
    <w:rsid w:val="00F30C40"/>
    <w:rsid w:val="00F556CF"/>
    <w:rsid w:val="00FA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73F0"/>
  <w15:docId w15:val="{37E890B0-3037-47CD-A2EF-8B51E4950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firstsection">
    <w:name w:val="div_document_div_firstsection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paragraph" w:customStyle="1" w:styleId="spanpaddedlineParagraph">
    <w:name w:val="span_paddedline Paragraph"/>
    <w:basedOn w:val="Normal"/>
    <w:rsid w:val="00F26575"/>
  </w:style>
  <w:style w:type="character" w:customStyle="1" w:styleId="spancompanyname">
    <w:name w:val="span_companyname"/>
    <w:basedOn w:val="span"/>
    <w:rsid w:val="00F26575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F26575"/>
    <w:rPr>
      <w:b/>
      <w:bCs/>
      <w:sz w:val="24"/>
      <w:szCs w:val="24"/>
      <w:bdr w:val="none" w:sz="0" w:space="0" w:color="auto"/>
      <w:vertAlign w:val="baseline"/>
    </w:rPr>
  </w:style>
  <w:style w:type="paragraph" w:styleId="NoSpacing">
    <w:name w:val="No Spacing"/>
    <w:uiPriority w:val="1"/>
    <w:qFormat/>
    <w:rsid w:val="00BB1874"/>
    <w:pPr>
      <w:textAlignment w:val="baseline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D1A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2D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D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2DA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7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jumadhu101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inkedin.com/in/raju-benjarapu-427124222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ai@sstechinc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5244F-4B25-4685-B302-77021DF85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2943</Words>
  <Characters>16776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React js</vt:lpstr>
    </vt:vector>
  </TitlesOfParts>
  <Company/>
  <LinksUpToDate>false</LinksUpToDate>
  <CharactersWithSpaces>19680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React js</dc:title>
  <dc:creator>pc</dc:creator>
  <cp:lastModifiedBy>Moses Pandal</cp:lastModifiedBy>
  <cp:revision>2</cp:revision>
  <cp:lastPrinted>2023-11-30T16:36:00Z</cp:lastPrinted>
  <dcterms:created xsi:type="dcterms:W3CDTF">2023-11-30T18:04:00Z</dcterms:created>
  <dcterms:modified xsi:type="dcterms:W3CDTF">2023-11-30T18:04:00Z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146f9400-21d5-49b1-8de7-8d865d774d40</vt:lpwstr>
  </property>
  <property fmtid="{D5CDD505-2E9C-101B-9397-08002B2CF9AE}" pid="3" name="x1ye=0">
    <vt:lpwstr>TMMAAB+LCAAAAAAABAAUmrWWg1AURT+IArcSC+5OB8Hd7esnU0w3KyHv3XvO3lmhYOgD4wgKETAKCfCHYjCSpX5/JImSHA1lOm4RIlWoYL7QSI5PdrUtB4Tjfa4AtpRvVQ1lPNZXniEr4YiDPdTIEDBPjuYWxCZgCXzQjC8de5Mtr3PSuI1IFbTcz4zDj94vZiUgPGuR5ccTvtEK9x2+AWcFAqnuMSFZXA4evROdZSYiZcMVodHg3r4L7tTBeWt</vt:lpwstr>
  </property>
  <property fmtid="{D5CDD505-2E9C-101B-9397-08002B2CF9AE}" pid="4" name="x1ye=1">
    <vt:lpwstr>LvrWxiUm8yPk2lMw+ukI9jXfSvdgq4A97eBCRvfrNTtQFfnycwt6e+WpxLgA3JxsmjsccUI8dnOpjH5wfldGhLnBzSz+iqmLDHMsMecmO87k9sNwUDjDhURnr7vPhstWZhSfczldmX3fqPTern5oE4Mc2NsBTk5Q6cioNcYpYqpXgdVtTcRqa1wYEl9nzv8wgFMU1e9kKzFw38bNjRxxU6h8/PnY4DIPHeqtOnrid9DFa76P80ADBo1YH53oYX0</vt:lpwstr>
  </property>
  <property fmtid="{D5CDD505-2E9C-101B-9397-08002B2CF9AE}" pid="5" name="x1ye=10">
    <vt:lpwstr>3ugc2RizE2ZPeCpepJSzy3Zi//vB2c5DlZiUWcFpYuHxf/ttElkbXfGHOByvYXKtcykGIDqeLYBeiqvNJBIbGbh4hTbOyBtiOCQ51BJ2Xh3QWe4dpobqxGJ6DNLoggyiQqDLf3FfAOYcRuhymS4z3TjrAygpuIH1oFHFxfCUM7Ykuundn0Yt+M8IaLyMXoa//Ypat1Ecd1pgvzmh33gURtoz7tFfE2bCXximQkcHYemEW89shoS3XTOK4cafGX5</vt:lpwstr>
  </property>
  <property fmtid="{D5CDD505-2E9C-101B-9397-08002B2CF9AE}" pid="6" name="x1ye=100">
    <vt:lpwstr>09bs8i44gch9mVG42YygC/aU6uW79B7N7K29YxLF+D034zEn0T+eNT1+NOMN+w1A1+GRWNlO5CPQjqkbJPRPHsCbWiltd/esUK2d8RRy9s0boKqrSpcmOEvJKk6qtBpdQAQAiz/eGfs7Qfj3s8ST3A5oXvnAk0wIyRG6r0IAI/vzRr2+kHJA6yl699MvYw0pa/NHhjCulDqjNDy8vVQueebhcu4tjgy4Iwc9/+ptkqfW92Xq3nIitFjZLMKOB8Z</vt:lpwstr>
  </property>
  <property fmtid="{D5CDD505-2E9C-101B-9397-08002B2CF9AE}" pid="7" name="x1ye=101">
    <vt:lpwstr>qNkNaJyLuS6CCZs3K1B6ihMPXbFdU7fq20/e2KFTfaI6y2mQVipU5hE46yc9D02ZwRl9ASIKKw7UZoO5cnA8p85VWuG/yNYTcGPvfvFpeHMF66QR2s+V7OUKbjnyFc8SW2GaECRQn741BNu0p+Dk3ixPNDhKTjpF88ALxXc4k6jy/fHVZ+JVarsOZjnds13NSw0uCjElWGRrvtLdU2Zl/dB/LzhG6leAynVwjo67hMUiRTBP8Eu6E7I/b35xAkz</vt:lpwstr>
  </property>
  <property fmtid="{D5CDD505-2E9C-101B-9397-08002B2CF9AE}" pid="8" name="x1ye=102">
    <vt:lpwstr>Ho1xbS49VMsA1y/j4CP076Y/s+Xwhw/1GQ7lfsb2anQ5IEWadzK0F9dgqM0EvRfoggS2oQ2I+em/AV5+0KM2L/HHDIxiASiYRisc2UtAuN59/myhURvtrpTlF/jBLgp5Ed4Y2SPYDMtPER7Nozt5bv82jGlMe7lJdzKcYypCcsQCAqnGB3zjtO9JDOrxQsWWhaZcbR63XzQ6Sft0YanoOuxvF54eZtEaSU9WYuFYId4VzFVelpquMX4fUNym3qJ</vt:lpwstr>
  </property>
  <property fmtid="{D5CDD505-2E9C-101B-9397-08002B2CF9AE}" pid="9" name="x1ye=103">
    <vt:lpwstr>9USiYxGw8cgySFr2cqy9p2PHHlRtcZxSAtIcCUXIPdK84UmUILTdNOLArkK5koGydEBgGFwsfnAq9/wv6+TxU05rpdh43iQYiW/CkHj4XuNfSXhkN1cwj9ADR4O5B0PCitJA0LzJ9A7MdmreALkbezS7qDXPK5NZ+LeFYpBgGHOrhiLA5Gw9gk/DHRAIj2uHTqf77t3A9nZ6Oa37KO2cCGGqejngMVcSuh1bq/ExoEHJsQ+mRV/jwiJ4fg30whP</vt:lpwstr>
  </property>
  <property fmtid="{D5CDD505-2E9C-101B-9397-08002B2CF9AE}" pid="10" name="x1ye=104">
    <vt:lpwstr>oL7NWJ7KRn7Ii+49FmERg2S0EqIxVEzfhdpnGZ2c2PFZKNN0NBfAVfB1/xPMDuambeDFr8Xvz2y/qmhC7Fdsc8UV3sRYJuWRprHyjHC2IIBv0icAyGqoNOZa+qLtMILOyUyOtswNum+QpdPBjvMI6xqa8K0fmkkn1CcN4T+oGOvjyxBdcIE0PIUiqf7q1zwX7y7Pb9PljISjGFcYYFxBA8sv/qtsdP6rCWaoN+aR6j1WVAaWqcxZpPnyw/8XIM3</vt:lpwstr>
  </property>
  <property fmtid="{D5CDD505-2E9C-101B-9397-08002B2CF9AE}" pid="11" name="x1ye=105">
    <vt:lpwstr>a7UbW8DHaS3V7qpssQJioo3FvXqSZm1U7ophVor2pntEAZKpoJIh+LlaLlyZEZxUF9QWlusyqlQ9fjOAjv4j7knIkYv64epbrPgG67RO6HmmtMSd0wjBd5jKBk0m/Ya/ApjbQa+f2Eeb+hj7i+5zXeszLeAd7VUi/www8LMgGksA1gvCdg+Svk5MWjhfePn1qP5aBygv7JL34nT5CYYHWY+kpEGGyUpI8rRPYNQU6IIBn3xgmLs1VU+DXHyyhYR</vt:lpwstr>
  </property>
  <property fmtid="{D5CDD505-2E9C-101B-9397-08002B2CF9AE}" pid="12" name="x1ye=106">
    <vt:lpwstr>3YP0JkZAVDW9SZBLfmAPe6X+FPNyLS3vHSLOsoftdn2hini3IaPS7z06K9oQbm7EnfjBb3uuxh6e+qOfiDi07/cMJS+Z6HR8h1vfIg58Xgue9cTs7LitX26E+u0GtvRUc0MsKf8EnIjSaAMeVc5DlsH/8J55Lg9t9vfdIrIdBHntdlG2oPsMLXEl2csS/ANpOsIxi14FkZ1PfASn4iziRsGbePgX2BAEuaTD/pz3htDmqIZ4vvEY2bnJTYLCpyz</vt:lpwstr>
  </property>
  <property fmtid="{D5CDD505-2E9C-101B-9397-08002B2CF9AE}" pid="13" name="x1ye=107">
    <vt:lpwstr>xd9HM3QGAOc1dXfWP53KgwIZ7LeVqTvOTrajoMAeASGzC1JqUnSlIkM40AZdoBVug86mOPKJnRYFGIiOcvHRgVso6YfT9AniwObjIjS/qthh2hCNmXYzTap/PZ3zSCFqpHNlGJT1ErKgCLawFCLtFB9ntqCsAZeNKTbcfPpjWXFjoBDXEHOuWNk93bSNNmDCNBrpib6pdN4gzZJZutB8shYfcufzQg+wAByqOUTYl6iVR/yrzqqtmMyvkgQwhlb</vt:lpwstr>
  </property>
  <property fmtid="{D5CDD505-2E9C-101B-9397-08002B2CF9AE}" pid="14" name="x1ye=108">
    <vt:lpwstr>TzmkpwhZq+U0nMDzG5xM0WfUCf7jHsMBwUj7nUIJYYUR+81VwACowznY3zWLgYXyLS6Beqz8PeHYm5LaKuRyfILx4orYhRye9GoC7S+ZDBowMSWbLKC8MQ3JN7gvsFr0XlmTErdi8HIc6MFv17k0V4yXxZWXSy8u1rU3/zbT8KEqeHIyV7O+vD70wHYNwtGuCecsZ+uQrUXQ3ONfWtfLes77zheDMScTQKbMrRyo60Jkz2dDPcPM529ITeTloi6</vt:lpwstr>
  </property>
  <property fmtid="{D5CDD505-2E9C-101B-9397-08002B2CF9AE}" pid="15" name="x1ye=109">
    <vt:lpwstr>suSSLw1a4nTEXqtmP3URhlk3UFRqGFgwDZtnWn5WsxYsOfTpfE/vzMTGkoXJQ1sl14MMDgcs5gWcPnJlhhcJabl3Ot8fwdMxp4LiSMs5uTuE4Ul7gOz588tCSJwOroN54UuYNa1lv0a7oXjVKH7mvWilZCjij6LmiJ8JEEwGXBl3StsADoTwQCMY1qey6m/2uJSC/JdYHe1l2bU7KYRfJjX+FVBQBta3ZUD3yPs0pK579fJ2ddR5aziyDjqEOlk</vt:lpwstr>
  </property>
  <property fmtid="{D5CDD505-2E9C-101B-9397-08002B2CF9AE}" pid="16" name="x1ye=11">
    <vt:lpwstr>9VYAyWfX+Vk9MIwReGSHurjqguHTgO85u41CMY8+gioVzDRkuraOJNQIZdIfQ0SsSooFjl/3OQyMUYY9tpge1JX26yU08FV87Pr2RMmrTEB6jwy3tfbtnBcOj8WDhh4BzyhSsBa6IhYydoTPL/mwpstYk9o0LBCyJy8kgQCcGfE3PNA3l2/Pe9ltBKY8ZX0SqiKxkZOpNxuRGuHBV+CVK0GLkA+CUArfuzoFe+3qsvXK1zVZIhv/TAgizUPo7AP</vt:lpwstr>
  </property>
  <property fmtid="{D5CDD505-2E9C-101B-9397-08002B2CF9AE}" pid="17" name="x1ye=110">
    <vt:lpwstr>pZ/G6GoUgwNQZczgCc40z078hbQjKVUzp0Dcl+X+05E1SNOaxauYH/+nl1UTFAffKA4YwNegyP1n96lLsh/om0kETOXaoSmrY6CJz7V4zS3QsnOtPXk2ogBdnlDwpiJTQb/nXzrRYOQnApRspHWPbojYOVvSGvCCGZOFbFOeW+pVWVgJFA9K8vUIxvmnYedAKs+2BKueSNn0r/9InEWmb7+cke7S5uIemVHLU2/IGOslTmJShZSdyo74KjqZ1oS</vt:lpwstr>
  </property>
  <property fmtid="{D5CDD505-2E9C-101B-9397-08002B2CF9AE}" pid="18" name="x1ye=111">
    <vt:lpwstr>5q2AHyucDjSvOjHXLciHT+wLgG2gRzjYRPmP6C8iTxk0uUU2gY4WCq8kmNfytiR6pv+jThlEBDQc4lZF7y5jtvgFDXG458D1ddJCHOw4H2wGftxaBH56+A2OKW7EBGpaAZMsoXiBy12yhs+G/DKaRCZym2Z39dVSr5W4j6SVzsvjisoPoytM9HLhyQsHLXhfcIz8fENexYo5eF9zpHFL4Upi3PW0+yql7RNTIBbThTKopGBv4x1tDA2UObhyWYz</vt:lpwstr>
  </property>
  <property fmtid="{D5CDD505-2E9C-101B-9397-08002B2CF9AE}" pid="19" name="x1ye=112">
    <vt:lpwstr>S/ZP9mpXYCq//n6b1wqAlo8JUu7Z4MJD0tSR54qUvFJ+CQX8IvAD3KvDaI5pw2s1uajHydnnJbeiZNs+v0VtejQet1TaQbeqr76+cYlmz6cJ6Ru4ZX+IyJa9+JIbeIR+B01HBEjYpj6BFoeaJ/t3udzNHtoU9Hy9r29jVHGR+LIwOkfg13D4QJstoaQp48mLsx9MdeeGgB/JglFf8FmueAvtI01Uf4qsBNM56aLV9LfjKRmaVwe6u0ToNWtbCPL</vt:lpwstr>
  </property>
  <property fmtid="{D5CDD505-2E9C-101B-9397-08002B2CF9AE}" pid="20" name="x1ye=113">
    <vt:lpwstr>dNwOnH+1luTZo2rOhA/I2aCYujyasWCVnh7UGf20/PY7JHwdK6BAI1ZGl88SRbEZrsj/iKaR3BqwoCcT43xfaxyB1Y6c9x/GOVyuMxsRjWGRuPlZ4nOQ75ksK8CFVThYpBNaKodEfS3P+J/LN7FiqNEuZbKnn0FyS8K0XiGN2lRVUJueOu9x6Imm0CPYhcVEqgO+gb4gaUTJZRLEMI+aGsEl+l0XsBnA7fwlXNKewAT1ZJc0WMjboqCyl0GgyL/</vt:lpwstr>
  </property>
  <property fmtid="{D5CDD505-2E9C-101B-9397-08002B2CF9AE}" pid="21" name="x1ye=114">
    <vt:lpwstr>iXrOzUw5tsQW3AB4qTXvXfp7B/EnrLZvKRBf6eaMtIJQdGT9v1PbmDGH83KNepzp3KGy2+3iHyOhGbqKNkQcy++vNj8th9ZYQXXmNbgoaqONy9C+YmrTrKi0M5xzJfeHBv4ryyDEZAbXqy9PAgYN/mFf1n1YQiXWZq3o0i3ycLypJf+xUOaUJw/V0INOINpUzm9nAsIvLpgZejKIZ3rxkuTLwMvxeN1NV0Mch9nBrTPG6ZaqG+P2AHAUWAtO9y7</vt:lpwstr>
  </property>
  <property fmtid="{D5CDD505-2E9C-101B-9397-08002B2CF9AE}" pid="22" name="x1ye=115">
    <vt:lpwstr>BdOtTBhzXCrknemnQQKMV5PYjPeC6rvfdu5KuCs1hm6lAXrzAnFPmtseqIK1ICU+A7y9ewO3u7DvlvpLtrTpx11VtFUcHVu/SfBQpF1fL51/afzjvoHitmydh4sKZEffWtYJElKc6Tnx8VFgwN47yUgK0/V55nb0oDfiErE3zvUPq9JV4hEf+SxdrritJvK7ifjovTPrzZTJ48wSGcQWS3AW3IltmSiIwrUW4Cw+ASvJv4uMt4x0NraU9av0zrK</vt:lpwstr>
  </property>
  <property fmtid="{D5CDD505-2E9C-101B-9397-08002B2CF9AE}" pid="23" name="x1ye=116">
    <vt:lpwstr>Aq7BZPerG/YLo3u7FmTCV3r7BoaACUhSNJ/+94DN9fOPjpoWEQ8B9AY2og/UHrMHr2es57weO040omnDLCLyvf68ee4Gh49jucX0DQohk08tRzVP1xbBD/H7ls25CL2PgYb5CBWK+tERJ4GsT6rQQ/NPFV0aQpXZW7MPhJlNDCzL+CzYZ2m0o0EmSKt6nrK+BEc4zrAE8CQbd1eY7Zl3lMY76hIKzWF6BxKTeE43AOshIEAysIOOHY04z2ILHq6</vt:lpwstr>
  </property>
  <property fmtid="{D5CDD505-2E9C-101B-9397-08002B2CF9AE}" pid="24" name="x1ye=117">
    <vt:lpwstr>xFZAah77Fyg8s3v6EkP4LpbfXJxw8aH1M2q6Q1xZu3c041qn+E2/SpgqBIShM/d41u/bFW2HN1htcMfkfuMmMGrJfD9OTmShnpIQtq6z0uh0FzYSR6QPyycrBlfMq0flhpfRj4urxWbf4CD25J12vTCPKjkJvUH7HWdR1S1EZhcK6ZMPfIg8T+GwwN2cDpsOQ9OUKy5Qd7BYyDOiGecVCj68QN5Q59Ynv2IlKMcdM/1oqKHC6z7Kd8+1jjaFVAA</vt:lpwstr>
  </property>
  <property fmtid="{D5CDD505-2E9C-101B-9397-08002B2CF9AE}" pid="25" name="x1ye=118">
    <vt:lpwstr>uBSzXhNd3v5TVxoniNupHhwMjdLicfG2Nn5G1VDWJIGIxeWfSyaTE/EXpeqODdNfxMeU4PDlXjWq5wrB6HFELVASWCsWk0GfPU6vp3U7p1atrO0Z8WUehSVxOpW7a0HYqnWzSat9/O0gvUMk0FSYVDWWL1mbOwYfyhNOnABLy8+cBlRghiHpzhgjVE3Igq4cgmdy8/uj/dhVjIbu+5FtBY5AnTLKDsW/uqwKzoo12i48DvBq98hC5eKjPHqX6NC</vt:lpwstr>
  </property>
  <property fmtid="{D5CDD505-2E9C-101B-9397-08002B2CF9AE}" pid="26" name="x1ye=119">
    <vt:lpwstr>1R1BOQtSDlr/f5j3uD2scWyH/Pwbd+Bfz86TK8Qpvgiz+yfKkyfek30707uCsBykRBQX4MxsvkRfelN0g+wx9LlMpgOPmfmiYYbPaksLdKzlvn4mztYA1TkHb/Hj2SgykwO3SfAx3N79GDIL0v1O3ii4K4Ue+ctfSDQZtWADSM2OMstRyjWB2ujyV7K3Aj+Ihy0ZM8QN2hF6YQIKuf3ySWLBBkdwT7O4yIrUtxPG6X9ABoEhu6mXA6+yvKixHxc</vt:lpwstr>
  </property>
  <property fmtid="{D5CDD505-2E9C-101B-9397-08002B2CF9AE}" pid="27" name="x1ye=12">
    <vt:lpwstr>rzPeQTltxnigSi9kqi7LaWbEQ0UINQTD+5KpZ+9atFwC8tKTqwcYAu1ZzuHxDw1RFuSFayGrLlazUO8PXspF8czqi696epviqUHjiZlquuf2qk9ATD3w0MzEp/vxI6aR5Yw0H0QBJwvh9L1+VFePZGcAL1xxCdmdXBFZdybybKy0GknYrPaDYSh5nR/0REtti49VohSWTY9kMTWoHI7hSr0MHVomPk/lpAVxi/sUEnqBFA8ZjZwsvv0z4b4O92l</vt:lpwstr>
  </property>
  <property fmtid="{D5CDD505-2E9C-101B-9397-08002B2CF9AE}" pid="28" name="x1ye=120">
    <vt:lpwstr>hI1PoaH0NFbOx/X8LJp1rP16+7SAZ97QI/ZSraniroM/ZZbcvwaawI0dKqIdyASImzkpiOIIZ8oBkMJjQb8HxvF6ZdOUa1PlPMXP8xP+DPxGhbIlnS9k8pwSnCwGHvZ858P8JsHPmrrKVR/nM7WMOUnt/aoT/nsS4w2e4TWuz6k4La4amtZDIeJSW9j93eu0mIiGpzzbnSnbAIhB1szqC2pE/LpadBSHr1cMHLhalpk361UFXldIi1YtTIuYDDQ</vt:lpwstr>
  </property>
  <property fmtid="{D5CDD505-2E9C-101B-9397-08002B2CF9AE}" pid="29" name="x1ye=121">
    <vt:lpwstr>ZUL9qpnFQB8Pzln48PiKC7CW/xGi9fjIZ9eejiQrOGz6D5JRT94iSDqr6SEj5Q4IyjzLiNC2WioKV8QhMbGZ3vDrEuLUWq9AyEqr9WGEQ81goWntvEYcSP2xZZdJ4KZXhgIhBnkbuvVWzYs71iRwN9vgkfNZJuh4M+5otQCj5nU3ZJ4jOzMCvoCMN1+xx91Z5qZSSLcO2LC9T57kD7ZdJMmgLNPEYfhsr+ELOBEdZv+Y1p+WG4fiDmmQyTO53d0</vt:lpwstr>
  </property>
  <property fmtid="{D5CDD505-2E9C-101B-9397-08002B2CF9AE}" pid="30" name="x1ye=122">
    <vt:lpwstr>rzPcGDlErEkko/bI7cfCgNAMmvJh2q2dXIaq665V2S1zcYLSVrzMYymt70J9stEXKXQMhVZ1QiTVDGMjtLz/MSr+OO2Q2cU4iKzxWL6n2IWQ0pZifLBLBnw4KhK14Z5I7HaZ+kfcPRumQ9tGKLV7K4S6QSAhLcUf7KouuPcVQcKmg+oAhFKnsB+6jX2Qr3EGDjGq/XzYdMr2WksD3ROEmQGkYuX5T79m//ALdLxvJTTIMaz++ixqPnF0uYtKTjY</vt:lpwstr>
  </property>
  <property fmtid="{D5CDD505-2E9C-101B-9397-08002B2CF9AE}" pid="31" name="x1ye=123">
    <vt:lpwstr>gzCGXH7U1/GyUA6WzdsKibs7/6/61OMb573VuxU46sLNXNiDyRzMjnsdAuZOqxEJGGmzPeihdMtRx4UFqZb5gQl4vz8acP28KXi0Ybrg/StPc0klmXs0dw4I1/7Yu2UvSRv1ojUgffG/G40x3EukY4T4UB2ScmAjsJeo5EKqK71DFllDjGOveU9ASPJoSQf5Tutx8q9E/fQw6/F4V+MkioYZbvj6q84XOFAnnSdrK78y3nGF2PTHDkfY/7uddrW</vt:lpwstr>
  </property>
  <property fmtid="{D5CDD505-2E9C-101B-9397-08002B2CF9AE}" pid="32" name="x1ye=124">
    <vt:lpwstr>n+9nz3MQz+eXimkcbOUmGgn/Hr4JzH3ndPfnS3NLO1yi1UafbGjkDG3nIgXefPPSpIG5PAWnXKoU8cSZj7LI1oMTxmaQ+fdVux/0JVvByATdbs7AykNsMX4J8R6mR9FldBBBqtz+UerfThpfloFA3NuYRplCHTf/tttVuNQRwJUqz/O9dvArzr8t6LWHrF36WUamG3yD8NQGNYaYq/XUOdgOrr3tFqGEsZKUXgmXrhiRZrFypj9fj1Kejz2VY6R</vt:lpwstr>
  </property>
  <property fmtid="{D5CDD505-2E9C-101B-9397-08002B2CF9AE}" pid="33" name="x1ye=125">
    <vt:lpwstr>IWK0+4ItFi2WQqm1Ni3+rlZysukGIbvxydSgqDokYy+90aRsVv+v8G9IyMkAM1afnx2KLc7Fjhx7PcZawkWiFIy2tiAc+vyfYa7tpPePVr80Ojl2dyG2ZPXZj28Em1OC7U/x5ABVTFz4RLY66ZpCqEfDNgU6nbZGZZltNxuJnyPfmbNQP4x8V0NNPiBsPp0C6ljiwUCkW7wyUl5Bx/VFMLZKMgXe6oCuDnYckKszbGsUpp6odxu6Xuxc25BPwZ1</vt:lpwstr>
  </property>
  <property fmtid="{D5CDD505-2E9C-101B-9397-08002B2CF9AE}" pid="34" name="x1ye=126">
    <vt:lpwstr>x+NiIKdYxipeDt6W6yWtrzWW5ilG6EFff7dCd6pYnujTLsy7l2Z4JVaE3pfU49dtzRe8k9ZsABLgIyx2rluOvfuSGkmn7IPWLHmFPMiosClETWJpXwHMZVxaUMx4qKa6j6fWU+dbugeeZ+U6kQAR/DOt1JtA/Upt7cgCEkPXkq2D813nT/UOObqwryCcj+Fy0qrH9FeKCwbkhwYRbZKVUgcP9oPFplykmFSrXKAnu4ooAv0X4Y31mAZn0mFqRSM</vt:lpwstr>
  </property>
  <property fmtid="{D5CDD505-2E9C-101B-9397-08002B2CF9AE}" pid="35" name="x1ye=127">
    <vt:lpwstr>1PRIlUXQ/nQU/eUkyE8Rlyl+cWxe+qKdr8KoBhZTf5nFaV6KKM5sdWUtuZaYCgVpRx3DoE5SIhYYM/Jj1jZGoI4v5WWYl+YjJEyyqZjItKkMH+/bmr3R0W8lyi6ZnC0BM8HWx9XjqkGwD2Nb7k2NwlHCIaSiWbsychg/lMEt+Mm+6ZJOA3fy6cwuFn9tIZ5mw83ksbvkM7+iU0OhcESweBdPr9FaBhCLeBhlucrax+VldzDWHVBgtVQm9gN37W0</vt:lpwstr>
  </property>
  <property fmtid="{D5CDD505-2E9C-101B-9397-08002B2CF9AE}" pid="36" name="x1ye=128">
    <vt:lpwstr>GYyN7GET6Y9y801q9Jhgj50wMHAFld4UPn5TBABi6VwHgyQPFFS76su6tZZeezwrDHHmvqZTceP67HMbpqYQ2FzakDlwQOsI5fHdhs730bPM4hhjsAozWABYn7Ve1wPA533v/v6h7egm10VBLKgGa9JHSJs9+TJXuTqLlZa+kI5QxpET7hycKDnx2DbVevtTLtHaZQHEd4CrCJQU1tu7UZcN6aIXijhlw8l4RWl4GRrZuZ9v7mqr0FpOadH58Jp</vt:lpwstr>
  </property>
  <property fmtid="{D5CDD505-2E9C-101B-9397-08002B2CF9AE}" pid="37" name="x1ye=129">
    <vt:lpwstr>tbgR606A7DKeDYdN4DMiYswx/FIMW8JTwhJzkomIlXjJwz7eYXPKrDH/XtF5cdeL7UbBWuF25BPOr/Xu0COM8uyRdEhfOblwrn9dhiRBaH72E2Y8sqqH6o9Korza+EdK77FJFlb7zQR5LrxxGt36Q7np+M1+uPylZps3hTTxy3/XyJuOe0PelNXHfyDZRLcGyjqs5t92IlZ18csZBu4LQrSfseccA59NS9wJ150nAI/TmhLQ/9uZ6pO0zc4aXG0</vt:lpwstr>
  </property>
  <property fmtid="{D5CDD505-2E9C-101B-9397-08002B2CF9AE}" pid="38" name="x1ye=13">
    <vt:lpwstr>OJgFz9VuQnmYuMwXU6/AII9Z7xKXwal77EAv30zchv8gqXit9zeDGvl4Vg/G1a28zTkmY5RL1giiFZN5Z5TW4Aq+C36GMjes5vHPASygqK5EzptU5QM1tVX7FzSH3LrHgMUkrFLZtanyMZ4vqGgE/biaCS+DaVtkUKxyxHvbYFYNTiZCmYnB3s7ynTr+OnIV0VH6sdBsZwFMZaGXXNvotzny4OTBFvy24oiKsYBCxhlQ8r1yI4egm07hT3di+Og</vt:lpwstr>
  </property>
  <property fmtid="{D5CDD505-2E9C-101B-9397-08002B2CF9AE}" pid="39" name="x1ye=130">
    <vt:lpwstr>NeeApZUy3kfXA9IZLuW/WThdqOOT724Dsh3NbZMdrZIQMDr6+BtM31t2jTKNxAi6TdiNuB7w7j+mKyp7m80k2TP80QT4SecUZxPovVkN52LMLE01yGB4EqYI38NBlLF2ymkH/7rQkhRbtUjM+I5SrPNDJeyWD5x/9eXMi+SI2ZeCulRk+3+8xhT1Dlwq7u4cpypPOdpFixZJyzDMSXVgKilKU3GhONHKD0njx08YnRsPmrt2i8O5wGY3ic1RxDB</vt:lpwstr>
  </property>
  <property fmtid="{D5CDD505-2E9C-101B-9397-08002B2CF9AE}" pid="40" name="x1ye=131">
    <vt:lpwstr>tJFrCquaKnmXD0CBLsWUBu5B6v31vddxYotEPLvHCy2yPNMWFlyJjmYxdVKF6O/jedk5UUNBJny/nHEehUkd3kFv2CESXxBleDlHf19ATOeFv09ur1CG7PwcbzfX6jolgENHccypcHERA76kWKqy/wZhKvwPY2xBLWCA4QcIlYCQJz5+yF96BtccAqk63pTULxXt3Teuv+wZnsz91dih7sT7JmYUL4DySyzbm3XOcqfv7KIqhl1NE2mnuKSUp43</vt:lpwstr>
  </property>
  <property fmtid="{D5CDD505-2E9C-101B-9397-08002B2CF9AE}" pid="41" name="x1ye=132">
    <vt:lpwstr>ZxXE9eBQQ/sxKoLPAg3mj2BYNx2BIbd6QSdnIyIQxKkrLb8NNBSysL6n0Hnph1twdhcZOS5rAxXceRHbDy8Gj4WV+PMubQmTXI3JP8oqhLlxqPAgf0zhqnUjviEcMzoJG2YdfkvuY9pGejGFmnqAdSLo6BwbivER/bWi5ozFxAzrrmZPX6EIZYX3EIQrVany075kUFzjdk+akjZroQSIGHjTNZx31K2Ovced3UBlVJfkJe3YSZS26AlmPepFzY5</vt:lpwstr>
  </property>
  <property fmtid="{D5CDD505-2E9C-101B-9397-08002B2CF9AE}" pid="42" name="x1ye=133">
    <vt:lpwstr>/GmIWrSInfCLr35nskuZLRu7FTBIw4ehaRse89XEXt5oObHczsGBNaCqKvwOijLHYyVkdzidlaCC2Pd2X1lgnf36O2/Ny94nK6gd5JOo7QFd+dSsMB3Z4q92Ru6QG0Y4GWfv7Zdp+vCsL6ve8YFbRURPuhO/2s2M9drSEaIVM7R+F/Ig0887V4DZbkYfCSv7eWxWQRy9uIp1zJxui2k07wZQCgYKXRTKj9gGN4+ein8GEaflfReetHSkQBdEPIs</vt:lpwstr>
  </property>
  <property fmtid="{D5CDD505-2E9C-101B-9397-08002B2CF9AE}" pid="43" name="x1ye=134">
    <vt:lpwstr>C7YANgGLz3ZIP33n/9ImU6ZyQ1r19X1UXQza7gfA9Yaei5pvmOxLrdjH6pCEQVFm0oPbL0HtpYIfCpbVjs0ZVxdfBN26RH4uMtskn0+zU2cW+11H3x4wqQXDfX6d18BnzDJLiw9lp6EFZddZtzj02xN3gjyIAlfgQzyPAyHwcL03qBoqobA4XUz56HOg080/chVEsFyMxHlkUDPwGXoO+uKmkf2uvNCiKKa/VKm7R9/Vx1k2Wkdatoa8GlltJfM</vt:lpwstr>
  </property>
  <property fmtid="{D5CDD505-2E9C-101B-9397-08002B2CF9AE}" pid="44" name="x1ye=135">
    <vt:lpwstr>nfH6fu4cpwrXpAqmM7QojW0N8p0v0Cd2yfroKL0foooLjjh7LcNtLL+CKwsnPEk+FM2cQ1cXGGox9gSSm/+tgbC9EQnMOfeN7pTE/Rq6VGxcsUWAqw9O160IAaXul5BhUKAOmBaAn+nVdHnhRxMPkhAq3au1upHNKJa2hOyQSUG7ZdMq6nL+StCCbyaaBiW2QjwmjwHZo5W7KudW7pSeAca/EInm0dqyfeMDD2pT17tpx8abi10JaNggqQIaDoh</vt:lpwstr>
  </property>
  <property fmtid="{D5CDD505-2E9C-101B-9397-08002B2CF9AE}" pid="45" name="x1ye=136">
    <vt:lpwstr>4FkMnGVefzCWZDOBP5+8PGL2vCgpB90FxZ4yMomBausqY0yqxy8Bouqdxk8/iXi8c2yiq74I2vWCBj4FirdA3flQgtGgBdqDSDu/hDiQ8bBPF85i2KhdSBWKfNYYZaVPR7iRwXxtVSFQaXyjTsn8iNVqsTteXIzAKIN4kGCnwFoDszxdLPGK6LvV278D56eAHHq5S3lE1pWUMN6unj99eeqVFYUlJ98rqM6cIr7aP7jfcpCDj3kL+g+vMhqh8Ne</vt:lpwstr>
  </property>
  <property fmtid="{D5CDD505-2E9C-101B-9397-08002B2CF9AE}" pid="46" name="x1ye=137">
    <vt:lpwstr>RMcNK77CqoZ8Zz3Xw0bPWLwTeoZHXmxfTz+JswYdW5tgiTA7kS2eH94QMegExAzehkCH7BzFo7naawV7Q5TKf6no22TcfJRwL5cdIscQRgAF16gfceXVwO0955kMBf0b8Zmj5zZUfk2nXv1NDNipWmAJ6JxNDxkrYP5awIDd4ht+oVj5Oq0oXSA1u2YT0NPpD41MtQmOD/8tZi9Yr7lV/Tswx/UsfTfutZhTj7Ax70/eaGkrDmFqu6KrfYR76e3</vt:lpwstr>
  </property>
  <property fmtid="{D5CDD505-2E9C-101B-9397-08002B2CF9AE}" pid="47" name="x1ye=138">
    <vt:lpwstr>4kS0Q0U+BWj1xjj56HxEgvwFyh7uu35H9Cm2nZEd5PR5omj5kkx+mNIGTf5nZKLMbTb+1+VPOXIH5YbbuaOEDUBD31W4a5bgm/jzhPVJhbFjqb06Ff/ZW+wDoi6km9PcPi9tVGwww0JdCT9LoHNcI+ySMzgxvBYxCapCf+BlsQ1AzHXXj7rczUcjc3peyebKT4VKwYBbbVckDipkDOCqMgTZjXHrzW5j/hesarzUDwkWFx6zlk2UqEJiY7gIcnb</vt:lpwstr>
  </property>
  <property fmtid="{D5CDD505-2E9C-101B-9397-08002B2CF9AE}" pid="48" name="x1ye=139">
    <vt:lpwstr>w1pZKOQcdlZe9aH6M5C+/KSJEEPpwQEf35lvhkUey7yJEx2T9r6MJOt1th4WZsHI8+uLaNFzsQPkMG5szPulSQRiEfNhK8dZmfErFa4RM3c5o1N5XuBsEI8+kq/KEgrUVxzBz6olMCPFP/xNIarroo5g77sW1uknC5/Gy5q6exGIG0Z0ljqp57yT5U2ErHYyiTW3m8IQuqXHfEe82mAOfeGdq+q13aNw2ILiaXgAaBkqCPg2ZrthGvRUdOMiGcO</vt:lpwstr>
  </property>
  <property fmtid="{D5CDD505-2E9C-101B-9397-08002B2CF9AE}" pid="49" name="x1ye=14">
    <vt:lpwstr>exYwoE1wUBoa7g04gr7X46ipewiyVvofaOiuOuNDqRY6SbBrdNFH7kAXghWKWJUcfWX+4Fol8dlymvJyXHZH5Z0oe/Xo9vnK8kOeD57l3jHCAwvdDCCCm25ge2/aTp+TFw01B7RudorA+nPanXlz0w9JVD0BU0gT1V3/SxY+X0lF+wkAWJrpYUPvA+dzsXOpvmZ87apeWLXzkvErGXPNURpZydRrgrYHTUsPqJwwb4LGSuKb7D82WfX+vF2crap</vt:lpwstr>
  </property>
  <property fmtid="{D5CDD505-2E9C-101B-9397-08002B2CF9AE}" pid="50" name="x1ye=140">
    <vt:lpwstr>Ib7Nj0UbI7d1uq13U+W6Bt1AAJ3B0hxrW/8qBm9WVraNX7vVzU/KD9ngHMZOS5N3XTKPNtcFAdUgiv6qaMzehAa7U0aUHZSnhStxttQGObryo2f+rfFQfAhwKpIKTwIUcp5VNJ/h7TXl1cUdSHD/rmiQR+783J9iippFiGxDmCAB/1JBW0Sls0DKGwjBRne6rhgZ/BGzBhZPD26ww6yzWE0ktwue8wC8ZMo7CKmrAriRSLDhjK0jn1bqFgU2KM0</vt:lpwstr>
  </property>
  <property fmtid="{D5CDD505-2E9C-101B-9397-08002B2CF9AE}" pid="51" name="x1ye=141">
    <vt:lpwstr>LYDCniwglTxvPR38pcBJUVMxT24Tz3sCssguW/DcmmAQySHB6UgcW5WH9ZN7sBvF0qoRdtispPrMGuxWSegKj5lw3fokzn4Oh1cGdcSu7Y4E2f0Nkc4Y0HL3CrM7dAUkCBdizI1O1j+I0gd+lCSSCQ5GifSH06FgeKCTJV1DapIUXi/rqwGjVk0/yMPPomsVGE0I7pEZ52+j5FjmvNyLqeR1BwCST0XS5aQOqJIe6HP6kdSeLkMdma/v3PETSZ5</vt:lpwstr>
  </property>
  <property fmtid="{D5CDD505-2E9C-101B-9397-08002B2CF9AE}" pid="52" name="x1ye=142">
    <vt:lpwstr>N96wAHN9tngxt1Qy3eivqLNvfBx9b02MDp+aJI/pU0H8nxmICWXQDj8Al/ptbr1IFO4ShclmcHlHeA7FbBhPSQ7d+r2zF6F99WvpV1jBGPu2c7YyH0KxISGqszYduzJa4hItynvMxkFpGNwIXQFqVZC4MJ5A1WvF0byEW3mDgjabuatYfCSGPixdrJxmO/+aYYUVk6c6UqH8IUO1C5dWnSmuzkCkwi7bAysEs75bShm42MCyhUhmjuB8jMlgkhN</vt:lpwstr>
  </property>
  <property fmtid="{D5CDD505-2E9C-101B-9397-08002B2CF9AE}" pid="53" name="x1ye=143">
    <vt:lpwstr>oMJKFq5g3rJfOPC45xZke8+29EItKUYpnyVjjLW1bgcDxfguLevdL0P7A8FxA2MkKIFKUqw4AWfhBC2PMCpNKMA5lA8z1GfHGpE0N8JToi6o0zwadfxDSx8Nfz09sY+BY7cYc3EpgBt1UJ/v5noroB/sBrbjhqc8lK83EupeDOoJE3NIdxp8iCKrYA6PIMWdkokPUmVEVwgI0Eg1ItzT4rUJpAW8kjfw4x1JrW9au004FbSaQwFhmnLL7cGm2VW</vt:lpwstr>
  </property>
  <property fmtid="{D5CDD505-2E9C-101B-9397-08002B2CF9AE}" pid="54" name="x1ye=144">
    <vt:lpwstr>NknLCCxv+WNhAlDwDInffABCw3b1dp+vdX9827lTg6rzpbekWE9ViyGCBZYbiKd0+02ljB1ip2qQsdqvXhup82wm3GwxqmVsTgIu5e78/FXww44bmZQ2PIlqv704tKzeYWhVWtD6yp2o6y8r3kNT0vfPbcm6FWz6OMDW+Dze3gE8Q1rg840dZYYFuswwG8xdVynJ5cJQ+xMgfHKz8M2epkhX6bXDHBavQKr7Peyzz8ziSLBqMojh0ZsIPWSJOEx</vt:lpwstr>
  </property>
  <property fmtid="{D5CDD505-2E9C-101B-9397-08002B2CF9AE}" pid="55" name="x1ye=145">
    <vt:lpwstr>qICNsGthqCUl7gxcKKGIxxVD8NvUvFJVYpKen7OC59sCYsEb74A1CbzYG3F+/O7Wtxc5TC/G2gOZa/c3M+Pl92HLnPeOHYRRz+6eyYnDCdGsRji1Jh666sCUlGelacjeyRRpw0mQ2BY8BW5UAfA76hZe0zdQvCBcOgjhofqJmR6gAPk76h2/UOsOQ+rsbqQByKo+F+WnBlJuV53VNRL7rym60kgvL80mDqL5C6qviyKizCpXfmKivpl6yAIFX0/</vt:lpwstr>
  </property>
  <property fmtid="{D5CDD505-2E9C-101B-9397-08002B2CF9AE}" pid="56" name="x1ye=146">
    <vt:lpwstr>m6tE/3DOWwAG1eyxA7T5ldXK13up8P2j7XhaULM/UJYpcAe1xJpMFG2Q+k2O+gQOy7jVKpyuIvKSfSpggJ2bTfIOikuAKdRaCB/spRrjRne9g/iR67z+EwXSZ5HZ8uvzMVnidDbWh0brCeX8D3Dqv8bSvAQL1vZTF71O5bEYDdxM3OEhuMv1D1NrMV5s1Btvb2uiayiDsCvAMByEIPi1DQWenjgT27oAI/fRXT/A1A9Rn1RgQ4QhAGPjuWxJyBN</vt:lpwstr>
  </property>
  <property fmtid="{D5CDD505-2E9C-101B-9397-08002B2CF9AE}" pid="57" name="x1ye=147">
    <vt:lpwstr>7cj68VLCqqx8q/SCUyqgm/0EUr9I73L2YxLvZTOhpgG6hWAo3+Z90Mr+xunVoKX6RFv/BsmEQfqA4sqc3exuWK5mCG4Xbd1fow8oa3TtzAXeJjlx8Iwxg/umLjwVHBlYIA5UxfrAjvWGgyzVHhpI2SvrlmtBeTH3gKvWGd29enKlG5VPUBYWS0pwPsXAGgwJzbCalpVKWs+f27VbUS3SAMqV0DKkQbxjSvuHuM+26wDNeI2Jb9KrE4fA6rNahiY</vt:lpwstr>
  </property>
  <property fmtid="{D5CDD505-2E9C-101B-9397-08002B2CF9AE}" pid="58" name="x1ye=148">
    <vt:lpwstr>78pDGrOeWSo2IjN7tZUHIZ2bjnKVnyNzKZDK9H04KVYmnt7iB43TdqDmmxdDZCCjxny9gl0ZcWEaoAzUK4zCqnhHFTgQZM93sEudSWNd5w+5TASQQOFm+1X9OEyyffxkj8OKLdjHXz2MvTe/gY8Nnjn6iYYRu9O5sJzVCarkbp4kSXjLWNGR+exvIkqkKjEKaOQfVJo3Q0xBcBEzGJGGVwlnEbEQCcLmoenkDDWIVPsW+FRF/OGX4rMlgwMVzLo</vt:lpwstr>
  </property>
  <property fmtid="{D5CDD505-2E9C-101B-9397-08002B2CF9AE}" pid="59" name="x1ye=149">
    <vt:lpwstr>yv8DjeKc/tyzf43fS+BynaX5YrNkgPjNsa9pob9637DKe+wFIhsA1D/5ievR+1uu/Z1hlzUtXRPbjCRvvZmqTnwP5FRG2I9p+/bArSVmm5TPeksUTPhPwGXNuJv2cxD/LskpU/qzVqyCOh2qjEg9kz8+3qUQ4jnWMF2/RBAV30K1V6RdRrpQi8NSGbJCiqFFQdva/Gr+AXeljSYVIQR/ZQPdLsLpZsuhItdFrzQgKudomiC6Gpb1n1roN3Uhrj/</vt:lpwstr>
  </property>
  <property fmtid="{D5CDD505-2E9C-101B-9397-08002B2CF9AE}" pid="60" name="x1ye=15">
    <vt:lpwstr>nXXeTs4hEs7w76MkQvcRs3g4BS8fHwdjMfXBAWsCEdeeVWWxeSj9Y7x4DhhgIjFhR0cvZc243D65kb5yzDMzTovjZyXUzhUevHutz0Xjikfrrtfev6W0wZlv1CJhomuOdBWm3yTJaeIKPWyft6FvztCT/M8Pqx3MWqibfwn3f21yVWO48ygV16FK7nZ7o0xcT4uiTFzz1bLS39DlvS7cjpU1ne50HknquMqwq08UAFp3FlM4uDsBQ7I0sAmc+pl</vt:lpwstr>
  </property>
  <property fmtid="{D5CDD505-2E9C-101B-9397-08002B2CF9AE}" pid="61" name="x1ye=150">
    <vt:lpwstr>5dLl9KgZAnibwkuUPLWzRQ5StEPFhuQ3PsKzbwehnwSmrNXN72b8zoq+I1tIz4xKjdba4q0nVLN9XfP0/ReKOGHuvtMD5TLsRhynpO+cOCq/LcOd4TrWhLx9NBw5sWpaJEH0wMP24skTdP0z9eYxan8Jq8HqTQOlWXoZUPcBPjByah6B7ougRvrRHgIMgUOLtPRfZBOdQJKkMDW0IZB80UcmZyhHEt5uNATipByshlDG804y++176LGpz8BJ+Vf</vt:lpwstr>
  </property>
  <property fmtid="{D5CDD505-2E9C-101B-9397-08002B2CF9AE}" pid="62" name="x1ye=151">
    <vt:lpwstr>Fgz++0AKMDhqYSYcpvistpbwQY2/CHvzw3HzHp/XWblVKSV0IgXYkOoUZfMDqMljjkuf54kWdYFsXvLQWI1EPX6cu/sP+mwuGYq7hO1nL2PGXxcP1MS85B7GTNlQ1Cmbbdfhb1+CbaRK6G6GGpseUbSypD8Q0LOh8D0NUWfXXTL2xlHFqu3s7BlNLH4jsUUb33xVoTXCZifLN/szG5uiKCtpRelVl5PjoCLRAvmD/fJPO2eSPt+FnSFum5CZtfw</vt:lpwstr>
  </property>
  <property fmtid="{D5CDD505-2E9C-101B-9397-08002B2CF9AE}" pid="63" name="x1ye=152">
    <vt:lpwstr>2ABgL2qRPX3LhAHV7jbXNOmkBMacJzv7sL8EA8c1FYSsCmYmfPN7nE8IgsuKsnAshmnhe+lSbVVxhPKIwkFgFHFFcXNjQuMHx9DSfA72VxczUkKRJHX35i4gEUeci8coHib8ASIWPdeY3/czAYFMqTj7lS3qjOogxMERGZS5YY/bZI3U/2mXvz3Zx2brnrY3fBcyayi6/MsMebVzH7PprV/rohNsNkAeBHZ6eMqcvXBKVg75+VZx3P4GjyeVMeP</vt:lpwstr>
  </property>
  <property fmtid="{D5CDD505-2E9C-101B-9397-08002B2CF9AE}" pid="64" name="x1ye=153">
    <vt:lpwstr>ENjVg6jhasV37ikrTt1elXX0mBkmv2vPvrSFNcTxpYt+CtsOhiRi0qerveZz3FGI+uWpEUnIxj4aqs9MTAcpQBpMeI9MXzCFJqkDc5T5rtuUmzg4aIEBaIyLiu56mQ305UB7DKeEx/kgTDk9x2kTzpbLOW7hrFrdVzY8l0/H7oZRbKcBvP13iIQVP+upd3qp0sESBHBnlUfvYh1NJx4+gq8zmFjiiO5otLqbVp8NYrPT6vQQ5nND383tCWV1/ak</vt:lpwstr>
  </property>
  <property fmtid="{D5CDD505-2E9C-101B-9397-08002B2CF9AE}" pid="65" name="x1ye=154">
    <vt:lpwstr>vUX0hm/XAtynZZpgVECB7CvufjPnbIX+fVyOMld0rL4hK7kbpY2ZW2pWQ0Gz40a+TWoxMAXn1XsMkIPoneuXq7jLJh5rMFpvXdOn5dGS400k2yl97CW5LhePd+9GbUOwFj2fEebHsaeh/AJixq4nbWnRMHO1Fvpf1fjpOUeNWofbCuZY+Fah96jBnwV9wm7nwNUSk5awipyQTax06xiCH8qPiBtwDjZnb0mkuz7CV5vQith0n2jQd1MXsOA/GLy</vt:lpwstr>
  </property>
  <property fmtid="{D5CDD505-2E9C-101B-9397-08002B2CF9AE}" pid="66" name="x1ye=155">
    <vt:lpwstr>NnHDUTR9B0CtgvY5r0hJPOok2c+jnzhyx5oASyfr0Pq5kKm+NyGPJ0pEpleu9eZHdulfvQ9pb35q3/lqk7wj8exEri5wTTLyGyazEytkXfSixXmlNMTuA927KJ2eQL507VpQra/RAnAy7eoIFRQ4SskGEB+s13nr8Rg7SiJc6uIiKnsJ42Kzynixzn12SQMY/MKGnh2GG8Dt7YVbImMtf5OZPHX3wMtt3IMO2Ex0ImxABIUgFEPlkO66vHdhO+i</vt:lpwstr>
  </property>
  <property fmtid="{D5CDD505-2E9C-101B-9397-08002B2CF9AE}" pid="67" name="x1ye=156">
    <vt:lpwstr>pcX8syAaObgRdyFBczfn+8NNeqqcmMa34CN7UQ3QY7SxCQ+JyW1smelZ8tcDypCssrVw+evDJ6n/ZSLBoJGvUDqkA4MdXxc25adQ/UaOn9LKR0Gr2BKHWJvt2iBQRlzwe81Qw52pdsqKny/Zk5fnsniAde4lfIsOAh9i6pkFKIyxSQ7as0Elrb9Pc/SlJBOFGX/xab32x1Na253p9jZ2FovAROugTtcTyUBMy7O+yinzdl3Pm5pPNhnrCvSNMwo</vt:lpwstr>
  </property>
  <property fmtid="{D5CDD505-2E9C-101B-9397-08002B2CF9AE}" pid="68" name="x1ye=157">
    <vt:lpwstr>0HiMGK/Ez/dYbG4pYnDdKSgF7MOui9t5pEfhvLviZkC85mH1BkN/7y3V/CJFUz2QiajhOJv/T9bKmDdnhwUBf1zxfcDgg18mbRhz5ROMLCqp34dMsD4mE9GzWrJEYqUODWT+q6zAT5O71xzeDhMklu+vh9k29wMuHCZO/bqLm4qDZn7HkCVF5TsNwnM+kvEh8fVnw4W5uPvoQi/qt2Zf0ZBoqm1JlcNvFB/fjjQJHqJt4UH/c3sX3/RNEhJfFCn</vt:lpwstr>
  </property>
  <property fmtid="{D5CDD505-2E9C-101B-9397-08002B2CF9AE}" pid="69" name="x1ye=158">
    <vt:lpwstr>AxmJTgN6U7suV92Z4EgS9LxylSet9PMeHTYE/tbw43kvM/y+tJZdxB6+98bP07IAjL2BOBCxxJx8nNO91kxR4tv7njE5FGSrSNz+qML6X1G0Kc2uvlSIrzxBPgFCubG0UfPo/JrrjQG5H4Ai1TGtWXdOGv6WuoKbDdi2wKyUjhSCSDHzdw2eQ8KrDy1c76wtHsUFYssRoj8QtFWyH8/dYQ/ktqWkgX4E76POnHU8YJp4IiyFtXUAgwdPierqb8G</vt:lpwstr>
  </property>
  <property fmtid="{D5CDD505-2E9C-101B-9397-08002B2CF9AE}" pid="70" name="x1ye=159">
    <vt:lpwstr>ATzkMaW9dfrUHABIfs6ziIEq6yvM9xDoi+CpY8XHONuH5ZkMToM1MLCB4qMtwaEOXn+uN2GCVQakNalBZNE9TXlyo6WLkgJD31zA8r0zmzE4j2p9INLn2KLE/hz4xdGdJB8eqDhj8zPEpc5dSpDQg/KmsqrVUzAFau/500tz9dptKFg+6MlIU7dHgj11Kd48zP5jAqTdK5dDHhTPgW5/Ra2Vru4n/ID4/ek9FT/t8/S0OQfYdl0t0Bw6lui5S0J</vt:lpwstr>
  </property>
  <property fmtid="{D5CDD505-2E9C-101B-9397-08002B2CF9AE}" pid="71" name="x1ye=16">
    <vt:lpwstr>MEYF9zSB6Cu6v+aGMJy6A7+/UOgFwMRvSnxdrGenXhMFCstbxc8p6xHlfGavVU5ATtJoe3gXLqR2tHeATK6GZvvMMn1zzMS+Xdqjierx6yqfAzLssJY7gcljl/VH7FqRHS60cBdE8MndBX1qEaLfTHoc76uYDD9zW9PVGOTUDv1JQFCAbI1kzqOPAcDS0gvZ8TIrm/Hai5z7ZNvHssUzcAoYPkm7VVL1y+Q/NsFIfygXSq/E7ao3ssj0y2KJidg</vt:lpwstr>
  </property>
  <property fmtid="{D5CDD505-2E9C-101B-9397-08002B2CF9AE}" pid="72" name="x1ye=160">
    <vt:lpwstr>wW/wi2+6Qf7Emm7LOZzO4FhRP9XWsrCEjSPSEfznK39otfAkF5R52fqy9daSGh6yGz9el5hMLK7K60cKQlgmpLQsXv3bf1r7gXpBQ2WlmsCE3Qos/nx8SVPpXkTLZb9LYm4iEGUydPx+gXUhSVzND1RDS+hj1NLtE/fO+8c4Eu7Cn9n9DS3YHli2KdZCyHcF6PolvtkQHvt90fxS1xRpgwaUScTPXfuPd5qnfW1Nf4KtuFLxNk8xFkSxORvlPdY</vt:lpwstr>
  </property>
  <property fmtid="{D5CDD505-2E9C-101B-9397-08002B2CF9AE}" pid="73" name="x1ye=161">
    <vt:lpwstr>djte4azZ2GezlQuZJmngmGj5FLaE6BaS2xrjf54KIvk/AKBOvUWbuwTIM2Z4drNlsFF6fGPnVQZmq6Eg79yspmIkDupXW2J6VEjBaWveRaILcQYg2U/cW1m7MjHGiMxYZRbFaskGx3qgUQCD7nYUkrPMNCaDfUPFc9xnzL842YFuFIj2DhQftS++czuZHvxMH15/8gQkWVmdw0FR7NGx5VTZZMZEbeL4Bipslnb0l+i71pkmSCJxoHA0K2tOq4F</vt:lpwstr>
  </property>
  <property fmtid="{D5CDD505-2E9C-101B-9397-08002B2CF9AE}" pid="74" name="x1ye=162">
    <vt:lpwstr>uidFfSx6HRYu69Eot4xhqbcJbmCdBaDFRT+KXwqcR3sdTQ3pXNgLLhsk8wrNdYhVQ/tvQJreUF95Lk55mWNCzfKTlnXIj/jRccn9+PUi1mDv3cfiHyMwV2T3wMGZoJRuzUoL7oR/+OjkggyVfR5VYGARj2ksTsq06CVW2goW/tKShMiSxEnY5FrpfmB0/hVjAixOB6AdjKCWYtQi6nfoc99XJb9WH/Y1uRLbi2y9ITitSN5NdQQu6+U/mg+/dwB</vt:lpwstr>
  </property>
  <property fmtid="{D5CDD505-2E9C-101B-9397-08002B2CF9AE}" pid="75" name="x1ye=163">
    <vt:lpwstr>Lx48UcostJnRM58et/+PsoWsyn81Oh2kystWXr4+XU27M/jmgcGPOKmu3MSgjOF7gHfL6FjQuwlY4Nq2sSfIW1jqrHyOJFBS9tCrjxQGP/BqVbmfRZRX5q5paEdCjkziDCoZcNTJ7MIWWaWeu6b7x4xNl0eBollijt3JzksUp2E6/ko0SZammRJpgu0jiBAQ4c3NcJbi1k7zE8cuhloa71j7z7vVmsXjL913Ug++ZxyGUr+90jtITsVv2QCA7FE</vt:lpwstr>
  </property>
  <property fmtid="{D5CDD505-2E9C-101B-9397-08002B2CF9AE}" pid="76" name="x1ye=164">
    <vt:lpwstr>AMD6dOBpsass5L5yOehARuRNqouYHYbf9VF415JI+P4V7kABha/vp55VCaj0jEZEMkWth29ZPzIkMFWqBE1UUmrDh8d2+H+nIf36rvQMU5EWTzTnN/O65ztQKmUY/GrHRMPJwnT5/abD7FchRogfbbX3Zs5UO2Y+/MfL/+7m9U2SbuDeAx7PSSu/VZun1tZT08EvxzD0b7+bqrimJngwhVJ8gwRLQ7msAL6VSMZQwGcsTtGwIQ9Usf1MAhS/S6l</vt:lpwstr>
  </property>
  <property fmtid="{D5CDD505-2E9C-101B-9397-08002B2CF9AE}" pid="77" name="x1ye=165">
    <vt:lpwstr>cey16aWN5lLrjzCuXkM5LYs31eiCe6ktjN3p57aKrvH4ksSaEPUCeLyVWhcCugk3hgZnS3wJMk+t5R5K1/k4SAW+3tMWd89j5cKmeMW/c3nd+CgAcQk7EGU6zlBFuLpUlMaT1SwipVlch5SRxw1MPAkH4xs0P/Ebxz4uoNuP+3p8qNl0whaKiXaVp36HKZFqyxI/TV+gwzVzq/K7zBpH06QWeqkpuS/7FVvl3YgB2ajaJ5hbQXiIp8783fz/jO0</vt:lpwstr>
  </property>
  <property fmtid="{D5CDD505-2E9C-101B-9397-08002B2CF9AE}" pid="78" name="x1ye=166">
    <vt:lpwstr>xOpUQZ0m39Jd8XlgrwAyQ2dnMGEaGImjtOMCvTJ0MhPNWVMfI7cCRfTHDD92NFxqgX+iuS1KGRWUCUpttpgtBx7mOgwlOK5c0Xk58rw45f5++d2tM9j2WAu7p6uc+IMiZXFfM6LvOgmmAZO6BIv0OGIk+vcQdD1K6XSiyVnaqY0KkZX2+22U2iUHwSKerxw7zkxYIOi/Esz7rej1Rzurk6UvzCp7C4Z34F8uf4feMJQiLGPeggD9grNYScct/yj</vt:lpwstr>
  </property>
  <property fmtid="{D5CDD505-2E9C-101B-9397-08002B2CF9AE}" pid="79" name="x1ye=167">
    <vt:lpwstr>4jq9+B+dufSGq4ku3DI9X2hJu7CYaT4+wDyi6OxErLC5k6+i2phzoGzvME3W/ERY/SPOMmC2owOeRuKurzBk/pWo6ksZvE1Viwpwv05YB2w+YkfdO9BDTMxR3JwGPqHt9TSOSQFMMBUCWktFBvE1mRdZpDC3wdBg0tRLtYGViw9giqf6nMNN6lHKG+cAhNALsdTSJid9E227q44v/IBwg0gOOkp+dWwuN3NyMQ0KyIyYP1tRVBLo2rpifMDro6O</vt:lpwstr>
  </property>
  <property fmtid="{D5CDD505-2E9C-101B-9397-08002B2CF9AE}" pid="80" name="x1ye=168">
    <vt:lpwstr>vB81zEJbOx8FBNJgbbGpd+Z4KZLZVlmvK+HxdPr2aLl+iwm7WJHM1pUN/4wch4nRbl4yuxGcy/9W6idClGlpKR8ZNM+ngodIcHpBpHV+F5vz83iuvJG5us/BcFHOl2/x5KhFYOvmPEmg5/SEHeRZZCm9Yq5um8zuCavyqDY1D4Hn9nZ/hjjueruti9Bd86T5McJMbdWjhB92GaKlxvAqtEXimhymmSKLGjztg/azTaA/LbDpT26+2Fwk4DBWV1q</vt:lpwstr>
  </property>
  <property fmtid="{D5CDD505-2E9C-101B-9397-08002B2CF9AE}" pid="81" name="x1ye=169">
    <vt:lpwstr>acmxPv8pWc5Y+il8tmngZp+QHqxoDJXBasbK/9/css6Il6bM/N9Kd8YOi+MsGyzY496L1sDd5X79aIwZuIjRQqyjTy5xPt7g5jEBaflRsD2sh5Z8RoFtmqESPlwdPSEFxRH1ih8SyhfmgAYvV/joQ4NAFMIYjp6jGAZE/zVy/SYLin3OSv7FDmezH2BGqudOaPhLp8bSE7Ll5O/m1NchWH2R+qM94AOBykqFaLXajI53vhCkdaaw4er4d/KY6WZ</vt:lpwstr>
  </property>
  <property fmtid="{D5CDD505-2E9C-101B-9397-08002B2CF9AE}" pid="82" name="x1ye=17">
    <vt:lpwstr>NpCA/Te6OcIKpgh914vZsakA49gRFHpEzvyI9bXWf5oLXKXdFzOVkOtkspEs6QCv4kg9R7Y5uYz5RcuCxGXraEM7dty4zTwx0tdH3Jk90TOTfIQEcnK9T8cs55LK9a9d7JSJt8Xbk+RsPDsGd6aB52PLm01WhKILRZnCvOwfjCJTfy4hnGOeD7SgGkWtRylAj2ro9vQ7tSWYmPkcTIXwxyfWBpiiEX92ytXEAR/5ELkFgOkr7MeCe4BMg9B4+L5</vt:lpwstr>
  </property>
  <property fmtid="{D5CDD505-2E9C-101B-9397-08002B2CF9AE}" pid="83" name="x1ye=170">
    <vt:lpwstr>EL7UoQDnlC0L/Vk+IxwuxbOx7YXPz5c5s+sLmbJLjIRT9Fa5IfS+9ChreMWNpuVjxFojIT9oSiO9X000jod3RBxjVh+rrgk1Zb5VXQXXKdhXCllI22qrMiZk6jOSjNASYAOzHiFDCRE5Jc3T3BZCBNFyDLKFUDLVkem/3+9jQv7SElCYFDUjRo+jGfzrS4fgYHJmFsuvD35+XO5amj+D24SF1XCpMbBT6ln47z4XejSvmzyClOkfaYpm2JnpSVg</vt:lpwstr>
  </property>
  <property fmtid="{D5CDD505-2E9C-101B-9397-08002B2CF9AE}" pid="84" name="x1ye=171">
    <vt:lpwstr>gt0stn6DrvwC4FNTR9dXdEXnHIY0S9nKY5Iougsdh5/1fZFFEKPhSbjYOsWPqnu656eaoY7BPDBgpvfbm0+H4D2i/s3N83f7rCgK8IsrJsCN08C/IxekzjMbdY8K/Sjo4Fifg7XLb6my48U+AnxwVqYcFuT9LZxqtCB31lDILLqfF8Ows3lPaTGF9GoBqj3y4wR87Na8djFSpyDtRt0FPOgkGNoEmR8pVaGKIWsgy/jjbZxeN9FpSvU4nkhBlSD</vt:lpwstr>
  </property>
  <property fmtid="{D5CDD505-2E9C-101B-9397-08002B2CF9AE}" pid="85" name="x1ye=172">
    <vt:lpwstr>H4Y+3TsKue6DrcwpmeuvO6dSL5G/1QbgDznrTm94PIRS8rSU1/p36KL2tw1WJkmV2d5TG/yYMN1bFDRrS7Fh056X52SpLXkdTtAVvzqLLafxHGI+XZ1Fpne6BzkFkBuD8G6lkQNvDBaCa02dRO3kg4tRrLdf4YCyAq+s+ItS52LCjfCopWAWvo8aC95+2OGLFF64FII2ghN9GdWhCtQ6GjCG33dnoK2Vc31i9+Tv2JCS+8BJr8KpwLhgeQ98GcB</vt:lpwstr>
  </property>
  <property fmtid="{D5CDD505-2E9C-101B-9397-08002B2CF9AE}" pid="86" name="x1ye=173">
    <vt:lpwstr>WQpdZM0sUj/iTc9nNJsct0rdfGk5h6yOjhxc6cYVKt4is6jsilWW83XG8I0cqJEdwlyAU++MBbHjeUn7DUZeXFg6SMw/xIRu3ORYntijDTPvaZSE4YLdUvvRF/jZw1B2JFzWcpbsCPbRMz2LNDuGUntZOQJ7B8EQ1SF/a9Sc8Z3L22i8ohAnFxXqDA4SKQ5rpZL6uByb08eEB/cPy0yis2SaqqFOb2Bp8vnpqXp6Nfxdsa5Bm3tNurA0UutdIvF</vt:lpwstr>
  </property>
  <property fmtid="{D5CDD505-2E9C-101B-9397-08002B2CF9AE}" pid="87" name="x1ye=174">
    <vt:lpwstr>LQu1OUjAyQwfbA/cYteMIsqX7B8OrpC20LgvFTkkyJbQw1fkLO3aS1Vf3WWEvIR1zJPVn3HIRO5Pf9qKc+6keEnV48trknH4hjx6Vx5hW05N+W3Q9WQ06HPpQ1Aw5yncrTicUCck8TgwhjzTrUz4s5OcSbsN7aWD++bbpI/0aktLtaWawPndsHG7Qj2MJD/u1JrrnJyWNNq14VXNggmmeGLz0UzsfCmpz/Fjy2f2TTh+JRuI4+p8UvvySqgBr6u</vt:lpwstr>
  </property>
  <property fmtid="{D5CDD505-2E9C-101B-9397-08002B2CF9AE}" pid="88" name="x1ye=175">
    <vt:lpwstr>R5zdTAWSEr6Sj66Buo6LetDD1UPpXoho0X9B8Bd0Y1zqUx4gx6frtk0ZT+fOjPC2YUbOs5z18b7TsTp6DEb2Nv9gPo8jQbO8/E5mah00QuWcakYjBkWGmHBI+vRsf4c3e77Zn+S7zHX+jB8F8WiRQCjUAE5Bitlolr4Wcnbh/eXXDzhLYGziw0zEZ9/MpHGXdV08MgbBcyUEbc1GjrFBgj4TS9/DSVgx4CujeH4fpHtI/PQcaVtHdfanYyRHtLT</vt:lpwstr>
  </property>
  <property fmtid="{D5CDD505-2E9C-101B-9397-08002B2CF9AE}" pid="89" name="x1ye=176">
    <vt:lpwstr>jekuZgYpCxTuB7OdEw6wK9yF4fNQVJzoM+yQHrjQAvKpNXOgC0KDSS6JUfYHNdfnyrV0auG5luJXnDdtKIjH5rAQyGDpVcO1Ria/Q04v4pq1lJaLbBfU4PWTAQhCsnNtDxhEf5t+dxpa5kwwVSnPeftIOjNvDT8pbS0d4noQlrKPij/z2sbYE/HRuIYLTRIfejeEmWTX5nHX2vp8uTH5PLyPhN+rTw87q06Z2CeN2tvERFV+P49GEoiKvYk6L/q</vt:lpwstr>
  </property>
  <property fmtid="{D5CDD505-2E9C-101B-9397-08002B2CF9AE}" pid="90" name="x1ye=177">
    <vt:lpwstr>4iCpJ3+8448rfreLH+XNmtEzP2oHoeWjTRAiNPOETmkj2LBYoGg6NFdV6kQEa3eCfsWfx+kBi+AFgt3NhNnFKWCbMyo+8ofJ/ftQy9mgReo14KGRD6Bk3to+9ExnePA7eU9kx/RMcfGJkhDq3uIF/fofCwwA8MEr9ASk/DAUfkR7s45zf7wkWXG0RmZMe9NfnfkLRh2eHwZVRjq79DaTPiIBiyOnqSdcT4K0373pw8TxEQEJy4zxIdo/4WIjX/q</vt:lpwstr>
  </property>
  <property fmtid="{D5CDD505-2E9C-101B-9397-08002B2CF9AE}" pid="91" name="x1ye=178">
    <vt:lpwstr>6vJwAwZB4B43G+68dae4clWDqmnfWNSjW1ajzyy68Qfe3Slup2ZxfSbHmjhEBg9Z5IAe+bSxuEJh3QFkaTuvCpaYurVDNmiiiOKDq9/fW9GQ8X5RADkcjNw8qnnJPEqXpb373iLrBy9tklgy3ouanrzGtLoGArjRVwQKw7fLPDgPY/GRUJyY96wnRWp+DCOAce99sGiQnkfEMzBHQ2KmGbhO9niVq99CZ9R7gBOMa2wkc9Xdw1qRDm770GEIS1A</vt:lpwstr>
  </property>
  <property fmtid="{D5CDD505-2E9C-101B-9397-08002B2CF9AE}" pid="92" name="x1ye=179">
    <vt:lpwstr>eX8sPJ+HN7mS0m/V6ml2Be85KqywiOl7gtHrR/pnkxYbdyClyn6+/YdQ8gkrqSnKIR2DXW6hqBGDig6SB81fETaAXHnr3oWIb9tTeVqOZTu2PN2m6WkGDSYSEUICUNlUMahL3OESuKxjzhiqC+bRjBn38bhSARd85kHpAdv6ZY1OdjYrsRa5y1QuGVKFO3G1R1Y3BLp+cxeFuv45K2aoXZ7RCEuHVR/JW6h8Q8P0SJgLC2tVraUazhYpIascXcn</vt:lpwstr>
  </property>
  <property fmtid="{D5CDD505-2E9C-101B-9397-08002B2CF9AE}" pid="93" name="x1ye=18">
    <vt:lpwstr>Zt723xq5dv33ZJsPzgau5yQaTRz4riq1GOmeCJWQylqlXxTFH6CMYyUQUMotyVqwTW0VR9ua97gwiBvTF5VUa9yIphFcRSG5S12ud5iM+eq6Ai5AXcxqlwEStRWZpX5x+0DF+GaCxaiVDtm4Ptk+DuZ/lwYoY5c+t7KF2/80aSPcr9lCX9bCXDVSYroLZvIBn/ecPj1x+gRvddns8XHX71ONMlo3QalszxvH0FAue2ZOi0fKJRLlF6hnewfYs+H</vt:lpwstr>
  </property>
  <property fmtid="{D5CDD505-2E9C-101B-9397-08002B2CF9AE}" pid="94" name="x1ye=180">
    <vt:lpwstr>lSCu5hvU6y4thMet+BaQaBwewJD/bRuWQKfFK+5XAuk0HqLUrrcNEuMK25ANhRbV6oSN27RA7W1SiI4POnJds3d/d7ZfC5cOYNEHNX8sFaRoeVkOrpKvV9YEmqjbFUlz1Cjl5uCyiS2q3+OSD8/WKEf++img033Cl9DJLnf2I5oL3apXgYUvCKf0p/vjmReV0Fo3OE/bBYFfRPYe41D205mugSPPkMYKvKoaadBtxQcy/cqokHoa9bdjY+tAl4S</vt:lpwstr>
  </property>
  <property fmtid="{D5CDD505-2E9C-101B-9397-08002B2CF9AE}" pid="95" name="x1ye=181">
    <vt:lpwstr>vegjKP4GVsAAlSoTMxQGrqbLri7cD0KAuS2yqN2JvBfT5dn9HNtakGE9yNfgLVAFmroTw2SlrOtceBwmcVtK+9/nOKIu+nO/rkdsj2PMFdPeEkF2q5kDYajqnFb/hw1tcMYTlbjZ/aBuWjik7cybmj1tylJssvVFrmtNiFZL7lo7ojSQqpWn+kaMOUbk9cEKcPv+OTjx9QbqwjbwTl2rQqlA4iyI6juzSFNdpZQQWeS8+XiXZIu83w+WK9iuktF</vt:lpwstr>
  </property>
  <property fmtid="{D5CDD505-2E9C-101B-9397-08002B2CF9AE}" pid="96" name="x1ye=182">
    <vt:lpwstr>GH0CzI3jp6nElOWYFASXcPvwCmF+/TnuhGidJjzNGX4LCtsrslGuMLTqGOIZU8xj0xguaWjuxh8yqNqnYz/iVDyUksDIa21RYruGYUIu0YBj2Ia6L17xa3YcRs5pG7IttjQ3NRoClhnmaVY4KyBqngm1pVK+HOdnlHooXhjnvzlUhz2rMPaLu1HSRQ540HwmreN/3ciOdf7dIRXh9OA/VykOHeXioTmGVYbqp5Kk2jba2URk5jstd0dQVU/ZZAO</vt:lpwstr>
  </property>
  <property fmtid="{D5CDD505-2E9C-101B-9397-08002B2CF9AE}" pid="97" name="x1ye=183">
    <vt:lpwstr>tbYqiFubnS9jsoUadMT4TqVv/Ll+POkICSCffG+2kSYMOEQMMKV0lBAkpcKt7vzT2kRo/n55Sf0VB+SSgpOo094GA9zCmHNHvmYU6yG6kMhyuKRooyZA2E5YdxyJs05NHceFePBOL1EMQs1zqsTzsk1N7XS7IRozPd0rgy2xmq78b1cgVjrgo5Ww92SqlLme2SgM2nOvvdEbfl3M4jr8lLeGKogSI/LodWmHMHAk4/pVyRUU3nePxUe6gItgDQQ</vt:lpwstr>
  </property>
  <property fmtid="{D5CDD505-2E9C-101B-9397-08002B2CF9AE}" pid="98" name="x1ye=184">
    <vt:lpwstr>RajknaC5c784mzOneeMH9883qV0pFoL/Qd+fwnm0Ryhrqw59Na73Nzs8MAgdKFMg0zPknYAazXG7gSRh/iwhqia0HODAkPT5FFI5nKaDDVtHvlLQEaIgVRLTroVQPUIXEXmNOWUK5UDjrT9wOX8JSzMM3dDsKotXS9iQs/jOooR2IiARLNU/8FMi/ja16DXqTx769Rvz4Dsx29SCYyjdUpYcI0P76SlwPy3qtVUy22ValdDN6E14SuNVMCmU642</vt:lpwstr>
  </property>
  <property fmtid="{D5CDD505-2E9C-101B-9397-08002B2CF9AE}" pid="99" name="x1ye=185">
    <vt:lpwstr>QawHDfXKGMWazGMgXKKp7sqEyOZETdKfmFzAmDcvGCcjnPEO+7bh9pMVm/VO32fPNsqQ5V/Imw6hmSNDXE+sfNuisdCgUlTzqPQu+O3FFC08i1mDd02hOBROGIXaSGUOx+xU4qoJSgKpyI1heX9se3Z/XZ5bFCHMI2SDHuCd+fSoLtRmfP7VaEDRDTY9gTxaOKhDYAGikIpdY1H6EOVbzyBxaZQp4mh3RedGneWvxIBqfQL/qRP/MZTJmfet2vZ</vt:lpwstr>
  </property>
  <property fmtid="{D5CDD505-2E9C-101B-9397-08002B2CF9AE}" pid="100" name="x1ye=186">
    <vt:lpwstr>ZTw6jub//psg1KeDqSXO3wfsWevJXpMPZqYUyZrf0CTiOrmC1vaWQCGMFQD4sHVjRiyMWvgjqski4t79DNOFG6l6K3lfjl9fdsqs0OZt0AXlbd8CO27VRUG6vBUJqTxL4V7GtWh+hXLLxTPZ5xfHXl/hLjiC76tg0+gy3rUhSlqZiLaZRdy7VoAMRyYCFXSZFfmBkWre4tfzcuWUscL8aWiYR7DslnppWxdtwJpVnXdvfr+Hk8XSI04FFsliQ6v</vt:lpwstr>
  </property>
  <property fmtid="{D5CDD505-2E9C-101B-9397-08002B2CF9AE}" pid="101" name="x1ye=187">
    <vt:lpwstr>cjFh7omItXK21aiZHWxBOTd1H1smMxKd19OtewKA8nZT+PRPSosQkFz4uyBBQpWUvMytfR0OMfGPQH6eRpIdXefKtIVPdOgoBxivxSx1rzeWs3u2A4s41nPqR10JZgYuXydEGK906L6dLa1wlGoABxPt3FtmWxGwvrw7dzAho1QvWcUyV26Hvu8bNhYWw7m1xtv6Pv5NrPFyW9CcvTXTj+0d+EDItySllAMxUr9dHOvMS8VCeCuv1bsWtBCxIvP</vt:lpwstr>
  </property>
  <property fmtid="{D5CDD505-2E9C-101B-9397-08002B2CF9AE}" pid="102" name="x1ye=188">
    <vt:lpwstr>X2Tqa/eP+nqo+wJdu6fcz06CNvdgC7ap4gMa3996QwZtAyuTE3WCDssonpjwc3H8V0P+cWrKJi8Ug9EHMZDfI/odXM3q+AfkIx1JgTZqMNdzV9dTtPzsPwMyqGJ/PcXMrpwU3Ytae7LvHyFmXP0qX/tvGWXP4wTg+8mEeZ5C7GbIcqdi3uHn2rbstGCfmdGUkpGua3iOMr3wxvr97R3Q7ncSfsq5rULVdkS89Bv1YqxUe9dn8GjS6sxCVpE4ZpZ</vt:lpwstr>
  </property>
  <property fmtid="{D5CDD505-2E9C-101B-9397-08002B2CF9AE}" pid="103" name="x1ye=189">
    <vt:lpwstr>BErK4EMO2aMF/e881GgJqPViaDdUG+vRj0Q+eKW6NDBbPd58Bb8RdFRDT4vxAr/loWJU0J6jL1+M4Xqp8NIXdgsGyZOmBJLxDLqM1V+C+5UeN3rUX+MU8InZc0DqAeVYvNcmNCplM2e+gnJGL6lUyQna+cIbBc0oHuweqXrCZfqWEAR/t1fcaeQy4i4J4hGlXjQa0Bn6GYXojA+LRKGcEaE8nfNbM3xF4mUgVUsotKXjaLIxW5UOr5XwpblDCyx</vt:lpwstr>
  </property>
  <property fmtid="{D5CDD505-2E9C-101B-9397-08002B2CF9AE}" pid="104" name="x1ye=19">
    <vt:lpwstr>baqgQGp7eruyDJOWcnGS8Z2bKvTdDZQNIlexPvIkDAmfNFnIGxwmtD/3iOVnQkXpmdW6epqhynWlunM2MsMPyzJpPTzCfhoK2unRwA+JMoeGffJgdov08WVW38+RBU7hxIPn3Gr+EPdKswqwi6enrKGIN2E+KiklCeeOnF8KBSrZ/d3jehhxmOdILLVf56U5Dd+OIlvCl/nA39u/VfbKQhHrTrA/Hio9kxmL9UObdF9HvD7eCvZbC1uBAG+KaZV</vt:lpwstr>
  </property>
  <property fmtid="{D5CDD505-2E9C-101B-9397-08002B2CF9AE}" pid="105" name="x1ye=190">
    <vt:lpwstr>21NkOmJyZ3F52xrkqVlAHdFgD38PCRh0mOwqFM6ZL7qksyR0gUpTMRFSQHa3MTnDKKCtYjIQ2DjeyBRFVzLor5UdjZRT3N5zO5KEd4pVqSQP3V7pcGtTGbIumBvTCbf96cAqRSTvlR99ZJnKrMZBAPM5QlNE1Y83BNu87grWfz+hYuni2F13AzArfNix+SFEe4P6pUSmNR6k+S3vaEqA3oQ2/N1syLUrEwp+w+15L383oSBmfhWLvyYcPO1cU1j</vt:lpwstr>
  </property>
  <property fmtid="{D5CDD505-2E9C-101B-9397-08002B2CF9AE}" pid="106" name="x1ye=191">
    <vt:lpwstr>oLNG2AU16imTH5qI8ayqsktFS5x41anIu4ndXWj2ywjUnDdNrsv7e/OMP1LyqySb/X90UgtiwMyvEzkX+4Icf5rNbxazQen9nf0ocfubk1RVIbOIBvsoEzSqSHBfGFnKI8KJeOsmjpi0SbERn/HE70gi2UbzQKz+J0pV8IQR/17pCBYWftoYiXk0XoAF9L5Notqc7dsJddrOJ05ECJI6f6F7tf1UrEGLTRoOzfCZeHZOvWv/GWq0w8K4pmmGXsT</vt:lpwstr>
  </property>
  <property fmtid="{D5CDD505-2E9C-101B-9397-08002B2CF9AE}" pid="107" name="x1ye=192">
    <vt:lpwstr>nWkGtErglV2oAmq5HkjCG1criIncVjZxKpkcGnnJ1a09J+5S7TiHgz+Xk2JEMbTtL6wSpRxqtLUDw2tNpJ0qIYDI+IRTH/v6qqoqjdmnhS0VxyNVor6wJFXWdyzrLVX6hHxN8xujrYRSZaQQ3xVOhAf/meEKyF3q/TpTG9RpvAV1GbDzgB5nRYwu+LiwEu8BpzakkfoSRsyMRX3HIKTP7qXLp6jWDUHjIBi2uSmeQriiwdEevLnNM/RU9F25ieH</vt:lpwstr>
  </property>
  <property fmtid="{D5CDD505-2E9C-101B-9397-08002B2CF9AE}" pid="108" name="x1ye=193">
    <vt:lpwstr>1yZx8UUkIwWC5Qpu5rKFWC551/OsU0P0BGRCqr+vqRL3C2OxNc3OXOJZ2xMr7tTVt7uPC5APED+dd60Rv44S+APx8P3iUsHoktljA9pJMP4lzSBnpf51mzDw0AInx3AlnlX76YYdTlGazF+2TFEhEVwDRzUuEmtV2wT9NbBWGMF40KKL7Dz0Bon/TXK+9Dh7B2InHSo8zBZGS0kqJk9ztn9+ry/NwKbEARW8c+1Xxb4KvWx7ejKty0HZydzntsh</vt:lpwstr>
  </property>
  <property fmtid="{D5CDD505-2E9C-101B-9397-08002B2CF9AE}" pid="109" name="x1ye=194">
    <vt:lpwstr>HQ3sTWkrPUjAe+yuVvEv7JcHOM/CsoL9hdvNGBJT0OsvGXfDKiTMtNEPoZB1IC8MUaZdhvQ9hIdYhaVX8A75fzcHJpToxK5Ze9kNgZ2ZxRb79rSlJgZuKXouO7ULjZz5IgHsxTaXnbIKpWJum479U2yw5d5AA7ctCToBUosrs5xQgwQ/Y4spn6DUpoAistOPUCnPZxs25Fclgv7IluWGI0QuiZniVxYpNzECHmDh+ikSh49lY5eNPxF9EngO1yp</vt:lpwstr>
  </property>
  <property fmtid="{D5CDD505-2E9C-101B-9397-08002B2CF9AE}" pid="110" name="x1ye=195">
    <vt:lpwstr>EXVGxJhu4rpOf9BWurTsc5AVFv/LCjy3lADbha1nNrDdzJZZe3DrsbXIQlnMROhQbzNskTkhV7iaguE+F6tSa5NLo0ErGKepTIMO4K0FU+OPcQTlGqkaYAocKI+pAyM0nt7QzywWBDjjFg/9yfTeYTNoZ45uzF9Udprb5MxnJjdBN5xOVBz0rWzKSpLgK9bP8U5HqV6zSundbuo+7xrykrl9GBfI0SBiZUWbtETo6ZgnCATxVkak1OxP/M5tviX</vt:lpwstr>
  </property>
  <property fmtid="{D5CDD505-2E9C-101B-9397-08002B2CF9AE}" pid="111" name="x1ye=196">
    <vt:lpwstr>Be2et8DbX3pSXYA2Hpe3RF9taDa0/xS/hLbxeTlArJnozeQ34SUf0cmQACDaHqQkNSvC+DP9tFQ2PehhWSkSHQmZcu9T3IdH+D4ef/l9wZffYeiDzmwzlVIktwKBcATSUIfgeLaQTCk1JmVxqvi3aztUU+JtKp+9Lbo1IG6hEhkQblsAjeYW5SSe1s/pnQJrfGvekiEW48Nr2g+YkvRJ5EQ9aBPkVaKJV4z1BcvVm/9iCbPhZQ+XOXop7gVNPhw</vt:lpwstr>
  </property>
  <property fmtid="{D5CDD505-2E9C-101B-9397-08002B2CF9AE}" pid="112" name="x1ye=197">
    <vt:lpwstr>fmCp9jvLNg3qYOQ+Dvl5+ywemSHhXpJ9UZv1YyHwqTvoZoSKsK4sr2xo+oTcr3KAya8/+44D6V4hu7xkMj6BvkQQbKAHV/o6Fvli5XALyZOIrr2tJdyDoM7P7aQhx/yjMbDXWOcKiJSYRo/vtjD+49UkIT810Ow+bHAlIreGUs/PVzQoj1nv1dw/Ved4jAcY381q8gLUnb/R6eup+sibBrir91lIenKSu4JQ1Rx7CDsTJhp9f9nOlrrFGwTWc/o</vt:lpwstr>
  </property>
  <property fmtid="{D5CDD505-2E9C-101B-9397-08002B2CF9AE}" pid="113" name="x1ye=198">
    <vt:lpwstr>q0DhQbBV+ImeCK+vcfaVWF8kzDAAA=</vt:lpwstr>
  </property>
  <property fmtid="{D5CDD505-2E9C-101B-9397-08002B2CF9AE}" pid="114" name="x1ye=2">
    <vt:lpwstr>CLxsIAmObRgbLna9zzIz97d1rAsjNGW4WS9aUOVzkrSBYaZlTiWwl1R+c9WEBSeemi2CRUwXwF2zFgXt4SPgQ28WbnJmvqtNWO85BIa+dXx4+1Msx6hMGI2Yw/l/yuroKawwULLoMqc4u8/bwwLJ6XeVHWlaV8cmnl8WAJumz1daSGDQBcJJKP3UK5hjXbU56VKk+a99avtE2dKF8bZ8cxjGE8Meg+xt1ty1xBXdwGWGYNRUMWRKzyabCGPlgB1</vt:lpwstr>
  </property>
  <property fmtid="{D5CDD505-2E9C-101B-9397-08002B2CF9AE}" pid="115" name="x1ye=20">
    <vt:lpwstr>ZDyZTbyQKlc6jUNuOSL0uauqDUUNzQu0MfAhxynSUT6ICoxz8pNoAcDngLTSfjbSnk9s6Gfgp4P9tnVxwx39vbJjHPv+PN1BPFjF/2xlsnPtfZFPll2wxpiC5K4RqbF8ydEtKVl2CoIMr9T7tykxGIYMCFbE/SRC/u57YiYLld2pe4dy1sGDhqYm+p4d49NFU5x59wE8EOcnaH0I2bDDqEv1JL/qx+dCGNR2GFAbZ534Tpv/uqtX9nZPil0j6Mw</vt:lpwstr>
  </property>
  <property fmtid="{D5CDD505-2E9C-101B-9397-08002B2CF9AE}" pid="116" name="x1ye=21">
    <vt:lpwstr>+pYUjQC8VEuTS6BAPGNdquKa4nftoWynnhNEiI6xfZQVs5qjAtRS96dw6Ixs4SAxmk5rKU/aYmu2sbntRFFJO9sBITAkjJvQ/wWLX29mhToP3oUozTSZr+6ETlA0eD4hlxF80GWkffonffI/jmVy5HZ4vMbtdxfpV73t4kHIWohWnzqe9ZN8uSwXxeOr2IkP4bZH3ZfxC+15ykNyILBJmQ4Wfb2whR+Km3vLBgLiTJloZcz8HcR4OYTXIYQx/Z4</vt:lpwstr>
  </property>
  <property fmtid="{D5CDD505-2E9C-101B-9397-08002B2CF9AE}" pid="117" name="x1ye=22">
    <vt:lpwstr>lXWaM+qgwf4PxifwTgYx78Tawu56Z95jN7bH/co802WNjxiX9acNUClzoH1niWHeVcib/jIb3En3MKSbQfvcss25O2IkwlkO2mLXg2/6Y2EPkVt9B3iTKYFjV1xBx160PzE3wBiI7fd/Eej1YXw3naUbgMnXusQ1imrEU++qpK7X71olNmpoHDEsrU5W9Evy8q6LiJxx8n18gPKd59nTI+Fb9lcWVHGLnaKRCEFCHvWNiUYRiB3c34vlr23m9Rn</vt:lpwstr>
  </property>
  <property fmtid="{D5CDD505-2E9C-101B-9397-08002B2CF9AE}" pid="118" name="x1ye=23">
    <vt:lpwstr>P0+kHi9ir3hgX8n1hQ+fE2DIt9l7aIVn3ZDYI+nLxzpUNow1G++Wo8L1ETy3Tkh8zCYVVFkVY8Cp4hcoxhNMLw7snadsDaEB9VUnloiPE3l5YljNtyFjGack5HZ5DrH5gNla6yqU+tzsz80QD9nABuZc6qZFTE/8ick4DNfNYcTn0xcKvthjUUgidMG4ywWoYUKJaFQhnJyVR43BtlmxuDHVzuvPDXvWFVVu1Z5YTKldi23eiCQc5nMEuniq9Qr</vt:lpwstr>
  </property>
  <property fmtid="{D5CDD505-2E9C-101B-9397-08002B2CF9AE}" pid="119" name="x1ye=24">
    <vt:lpwstr>FE8p8i7/+oWuonu7S+7bSP6NiXPdmpny8Mz+wWzAqUJEcWUjnfGHYUKLJpsxdOduE7I7Sr4EL6nVqS1WY9aBb0LsfMtntXo4lSc8HwSdkJhf9NOvr1yEWHz8NDcu7tyaUn2sjQ9XB4J0AMobAuNkZdpv2IjUdPPjm3cFPkGfRkZKBYeJDgRmF+JMuS+DjcoX+fDrgr0q9Z5HlRm47TVgEpPBXbcmOX9+aKrN6TkGUn3CtiiwMz2anPN1JQwjSpC</vt:lpwstr>
  </property>
  <property fmtid="{D5CDD505-2E9C-101B-9397-08002B2CF9AE}" pid="120" name="x1ye=25">
    <vt:lpwstr>BHUwDx4k9zQoOKIShDpYugIpxmuE2dotQuEOHJq3pRFmpbOr3HOgkKgLpUHz4Dh/oYX93lSvWxxUyXOy2/DhCUlZQkB9+9p+V1tgfwwl0V9sDGRbrCta24C/AuYb7amF+kaqD68GDZ9t5wmgRMK6TIIsppxFMPPj1HfL6B4s7t438Dy++4udIamcHq93VecGMbkx6t+lraZxHCd18xVnCTSV5FqDHwQGH8xPEBxRqSlnQT3HYpq3le6obieX8fK</vt:lpwstr>
  </property>
  <property fmtid="{D5CDD505-2E9C-101B-9397-08002B2CF9AE}" pid="121" name="x1ye=26">
    <vt:lpwstr>nYua0UX33EjFO1U7oDcTELJEyJIU2kcDuTQxJnGPFOqaRPcCCD06gkVCssAMCAJumeSAdiqtbpMUuUKo5dCENfm/vOC5S4sdw9YzDCTafj1PFxUl5hQ/fAvU4A/V6QztzkMDjJ9+2noIOU9DAK0RLXplNSXuIAUk78iLOnS2eNhCfgT/YrQMFptmCtlsr8LCvYTvLDaib1Ub0YUi3UpYn+9SsiKZCm0kIZdRlNtWQ5yBcI7EFZn98m6N2PTwZi5</vt:lpwstr>
  </property>
  <property fmtid="{D5CDD505-2E9C-101B-9397-08002B2CF9AE}" pid="122" name="x1ye=27">
    <vt:lpwstr>34XA1jjM6jGhY43QR4YpUaJ8LX5cc2URKsWUiRDEk3PBleDnyX9vCsh775T47eT+Z0YFvfUVZvuCRDAmz00OWl/dQRPcDYfNhQHWbZSSWYCBUN3k5w188bdU+gHUBM+Qh9/f7efnfWJdYjCdGvc3VaKq+bU+MmLy5CM74cqmp+V4CrDic7BhSw/F6T7+KNAIvMWiih+zhebZgV/QbkxnyFSe5OoY6d3E70+7I0RHt5dGm6MxkWY0nbYXKqq9Vo9</vt:lpwstr>
  </property>
  <property fmtid="{D5CDD505-2E9C-101B-9397-08002B2CF9AE}" pid="123" name="x1ye=28">
    <vt:lpwstr>akJQ2EgPBXj2goJ1g1PH1yJDzRCqWt4Xo1vFqteQ6PpvZkgPszyzVayyc25VIsXl229f2H61QZxjxQTqmTEQh00xlr4rOIbceyIclWPANd9t/9sUR6i3v+oTIv0yu5MPfPSNmBCqf0UN3rjLDARE5STkndylDEi9Zc57mPowXT8NLqAg46htFM02xhTq1kFIEYKy8Jupi3OJqbVxBH0HwjdGQBGROHq/OtpwmiKLIysJQGL3i8DfE/stipOmPyb</vt:lpwstr>
  </property>
  <property fmtid="{D5CDD505-2E9C-101B-9397-08002B2CF9AE}" pid="124" name="x1ye=29">
    <vt:lpwstr>D0qEKCQPBJ6Oja82O0jynAUlqw2/qc+f33jU/21IteA6wb+CTCsVpuOMd21P628q+BLEDH6A9l9HlIRQCd3agachi+0xTmUMcSpJcfrYWKVepsEdqVM+Vq7xBY+U95lhs4Ds/Dp/F+x4XVVC9noPSHX0AbgyEe9aypqRd3+0aDHEE/5CXWQFV354bEA5z+VJcAL9kCTxI17aZmrjEmFTyo9DWX3A2teRcBs5n1BJ+GnHH5/VJXnG/GmyUBV9zCL</vt:lpwstr>
  </property>
  <property fmtid="{D5CDD505-2E9C-101B-9397-08002B2CF9AE}" pid="125" name="x1ye=3">
    <vt:lpwstr>nJ5Za4xbovaGzOfdyFN+KuHgKDPNqfpckmJcg126DB0Ia2RuaoxODOoOF1OC3REL0hD3t6DuuVXD9iwPNyBTLwsgTkAOGgSSEQFWYzkPC89PwSa7rKwAMAa8xrROF0Od1MFQDF42pCg8h/6+3FHQbSVI/aPGc0cQTw962IfPK0mus9GEZu1YlstN9dA7+xU2ubbnIqb1JILwNqCcdR0M8DghvCmMML17UmZ+kAR7rZrw1raocxMR/kycH23H4Bp</vt:lpwstr>
  </property>
  <property fmtid="{D5CDD505-2E9C-101B-9397-08002B2CF9AE}" pid="126" name="x1ye=30">
    <vt:lpwstr>CRqZhMJ8fxb1NhBabAQYytsTLgSQ/Dsd9gHav573pHLOf1iDorviF3Ur0z4SZT8WE3vLvIA4LP3yXUIWTyY0cNX7ovmF/TG7hp1VwmoadBJkhC4Syug+iOKxDgkwXPG1qy6zNDy0Lrbb0S1zgkKPgb1G7S3XFeKRSVvcLXIxza/bw8snst+XsUdKcWbA0h2JUAkPCMZeMJTPLOHwh6Ma/RW6o8OuihjZw8O1D4WYxIqEk7TX9KuXjQCHJjA5MJ9</vt:lpwstr>
  </property>
  <property fmtid="{D5CDD505-2E9C-101B-9397-08002B2CF9AE}" pid="127" name="x1ye=31">
    <vt:lpwstr>u/gilziSdWfLKCz2DM35Jg4SikHdJMeioPYXB1k+7LgVwjGMMt+Qe+zaZdbLNfxdQPOJbqbmJfD1AJWGXix2rYQ/IQMNswaNfl9Ap0l07C5/KnLfXO8FDTbFvo1a2UpeppQyQK31KEm4GiuNIqtz/Wj9qvxD33NAGjkqP33KsVuYbYOtVmOO9nLM1lotfS33wMYEj77wpaLs9qg81n791nDTflRr8UJfrWU8IqRR6tg9Mad9EZxQDgAE8MWlgro</vt:lpwstr>
  </property>
  <property fmtid="{D5CDD505-2E9C-101B-9397-08002B2CF9AE}" pid="128" name="x1ye=32">
    <vt:lpwstr>ok7M/q+5zObzVdHSN6sp/pQHNHx9C2+dhfC/6tubQcwk8sG/hgfQ5BKrqrsuKEosXG0BoybRPu7h/MEwLNjQvb26VtHx5NQyd0mOGSzscoIZtdy2vBQzx5i9z5fAALX67cxmvvHRY9DUiCbl5KSv3DUyHrv7xXVJjRZdxHuUgBlS9ORVI/lmf0W3AYFN2AAb/tqKqaeCwMWGb9A9yBFNFnHc5p/9J3VnOyOr80SEZ3M0stp5mnbWaTXDHNpFYLJ</vt:lpwstr>
  </property>
  <property fmtid="{D5CDD505-2E9C-101B-9397-08002B2CF9AE}" pid="129" name="x1ye=33">
    <vt:lpwstr>W6cYKH1TPvmLmNJu86f/3Bek4sDE53IDvvKRoZbKHRnAasMTNac4GbZoPq8iVxTdVNhrrh369mqQLt3z2hAquaHKF1zhvWB1VKjsKP3wBpFde5i5ZDMgSdJWK65VKJ/oWIFxiUvFE+cT8KYZZkq0CnJgehz5p5jfaj8WpKVElIVSk/le1/feNf4P/5PyvDm+84v2dkvQtQ+OS32JRgFbfjTND2H5Zs/0Ap0zcb7reyHSPN40EMSdww8n+ejsMIL</vt:lpwstr>
  </property>
  <property fmtid="{D5CDD505-2E9C-101B-9397-08002B2CF9AE}" pid="130" name="x1ye=34">
    <vt:lpwstr>bghWQfBMJRCsoxev0tc3+dFKHhw1LXZG0rEA8gemgDRNnGVXgySOGNC9FMH2h11JmbKXp9ou+5MrSgXjq8Pe/PI7MVKphbcSS764FJv9LZYuXZFN0apCDsaEEyEqbIIXjCZqWdOcCMg4nJu+QLbqDqi+gg9XG+QIK/2o8tp40OFQG32qoTSrHGI0JER0/XAAJT3dQCwQ/wtTUkMFelgOvhAGi4jY51f3xmpL+l7X5GyoszQZs2E3XjPap/NbLlU</vt:lpwstr>
  </property>
  <property fmtid="{D5CDD505-2E9C-101B-9397-08002B2CF9AE}" pid="131" name="x1ye=35">
    <vt:lpwstr>ZBBcu0SawLJ7WvnkecZMDGv67th9c5WBDTcSKlukeNbt+hokyoVauG3TJzbCqclw2/r33yeap1WfBdjIy2BIrzcUPfXpp5xUdhd6c2BX/WIY8pelWgzx86L15B9YvED1WXv5cw6xa4377+8pfafuATwJ6O4AFAov7y4Izb1LOq697AP81a0lXF4/AegIk9YjzSqu8lIuYFM3eumik3DMT1qtFReMTXbHaxFMF+A6Y9km6Q4FVwfuUq1nKzJaUGw</vt:lpwstr>
  </property>
  <property fmtid="{D5CDD505-2E9C-101B-9397-08002B2CF9AE}" pid="132" name="x1ye=36">
    <vt:lpwstr>QpFZ4325Kuy4gPezLO1FGnE/F0EDuEosFt7H2kEtQ3FERGC4XebV1tKWcaWnogBylYLEex6DEubtXpKHVvVzFLFT4+sNNVI4pzOFlBFed8/2pznC3r1GqHIrdNat3wPtamgKg8gwIxbq9C6NQTCbDsOW1Bhil3ozfkAcp2h634cIMy23MuWyl0Mov8fBCQDk+8FXFPKSIK8bruk/MbjeNlJkbPMRLJPyIyqlVzAmf0e8n4szMRE0jTAR89a3qRy</vt:lpwstr>
  </property>
  <property fmtid="{D5CDD505-2E9C-101B-9397-08002B2CF9AE}" pid="133" name="x1ye=37">
    <vt:lpwstr>x8C+0Vp6twzqbQkwly0kDNqLrGcKfATQpYQxwqfd1sZPU2t+a/IBtw9Cc3C5vqlizk+PbWtTKcmZIFQDhZQhMxNrWxNIMIDYER+m27+3EK+wGBOj2WPBnM22yPxmL/fRgyVIawFf8/KHH7zCJ8NQTHjHjOfSNBWwfs8UlmV5cM5IobdyzPjAftzgCXJJ3Aebj30fNxMfP3L9ZyrJ1uJey7WRpPVP7+hOdi3vROjGLhmDKtfmUFawS2SJKQENA7v</vt:lpwstr>
  </property>
  <property fmtid="{D5CDD505-2E9C-101B-9397-08002B2CF9AE}" pid="134" name="x1ye=38">
    <vt:lpwstr>CrM+Uouzijnh667F9ffawLMSSQ3DZ/93umDEWEvBIdLIeGXL28I6ju0mqSYEg0UNyZU1ZOKPhcUkbOwSTBY4980oWBn7KneG67lBdI0dWa548sh99X+Z4X8CzbdNFAMeiCHVHPYI+LLHwNjKIdmXpYGWo5nbcopmR+V2HWI2bkhDu7qPWr4B3OgM7bzS0TDd9p6vywjGT8xv1iRP0NK9Muej1GahDP6l/VX3LHwN8WLhoGce/yI3Ev5ec8eQTM9</vt:lpwstr>
  </property>
  <property fmtid="{D5CDD505-2E9C-101B-9397-08002B2CF9AE}" pid="135" name="x1ye=39">
    <vt:lpwstr>8XcefawSqdY4HqMU1w3wAt1aau/SlrdDWky4snDbqCzhJ8K3S+caLury+s2PtQAGPpZGgWYhSWc7MRSIt92aPpH/w5mbR9rp2SgBiCUcRof9e5QbjoOrUtQBzNIFFsalESPZiXsMZvOpXHuu6OblavEQpIpdkUAsNXhcZdWIlp+C/TF2Rfoez79IDPt/6hO8H9EPIt5lk/wYrS/QMYKtkc5TVrbd23ib4JnNtP4dUU22h7IAdFFMsuBxK30rgn0</vt:lpwstr>
  </property>
  <property fmtid="{D5CDD505-2E9C-101B-9397-08002B2CF9AE}" pid="136" name="x1ye=4">
    <vt:lpwstr>Fk7ovy4pgOEnoaQVctXlSW1k2sQDHFRz5Q6NXTsMuMFaJKZPXfNjl+0BUiaN6fPfYRgD6druqN1NeMIjVflQ+hRjlHQprHFN8tFVnJAUGBaLX6JQgl2WODfxc4aU6K9BoWNoZJVtAMhnKTjWDEr7A98oDAJR4CjOJcMqh9Lpob6eHDkCGjVgozst/w2HAk3Ia+95kDI0Tefl9pszIYAZ8RGhiHIg83eG+FF83IBOPtCRwXOirqxucpj6+YzVlXO</vt:lpwstr>
  </property>
  <property fmtid="{D5CDD505-2E9C-101B-9397-08002B2CF9AE}" pid="137" name="x1ye=40">
    <vt:lpwstr>hHnpNu/KgmEyuR6bPTwiWB+S6R0Ge/Fdf1sq7wgd8qYcCZuIKfVlD4XcoiMFBTQxK0rsUuyleGWABllqJMubi/Y+QHLsduxR9HoYkehzHHWjTWAwoTaEyFRO9WroaIRRStDhlHzm+Bz4kq2pcz0ocsqbDiOwSgAky8x+95QCHPa8uIL+0XDxJkC7/3wp+HBo0+GnrqxtUz7rTNTJFBp5d3KSpboKpVK5ws2ePHngk07rhCEZ/7gUq2wVOaF6yy9</vt:lpwstr>
  </property>
  <property fmtid="{D5CDD505-2E9C-101B-9397-08002B2CF9AE}" pid="138" name="x1ye=41">
    <vt:lpwstr>PQWkv8ybh855uWq5f+Fse3mMLBKioQOjxF04PIfkCi+RVO0j7gBlC56Pm6r47ewCozi7I/Zv0eFE2wBGTIAjQbjddlOrXnFahc2YyBaJBnPbRhruhNL1mhR6rGJUlJIZg4GeOJIIbGqRx+0pjBKItdErV0zL+NuXJ6+QGYgirpoUAPJUX34obaehu5ypeA0nH+ULyfuHR8/aDDGrfJyirumxEuvavgBS+NHKhaIXsCUp69fzYgOkDNvIb3sq2Fz</vt:lpwstr>
  </property>
  <property fmtid="{D5CDD505-2E9C-101B-9397-08002B2CF9AE}" pid="139" name="x1ye=42">
    <vt:lpwstr>opbTKArIW/oezY5zPALIjzEqDdA85NF1Jd07sva5Ba6CNCSXAMsSTXXtp9tScNj9I1tXmlYSXryncsTeSgzOK9RRiRZ8Mxo5ULkehLsuYNx6ueYB9iRYQZYf2iE/kkA4jP75+ntNqspu7cteGGpSKmT57DgB96PwIl3avsCB+FwNC010Ii6yBOHpMJUFGrH8aGIwpRxUhsW/mrfB4BwdZf+/3AVWjcyq268QLrX7s65/XcCU+nhSuZVQFXKrYpC</vt:lpwstr>
  </property>
  <property fmtid="{D5CDD505-2E9C-101B-9397-08002B2CF9AE}" pid="140" name="x1ye=43">
    <vt:lpwstr>at+smc/lv7TwouYPv0Ep9x5fnlt298aD7EheUdJzw0v3hK2tr/pSOO7P3AIVhxcg53RG/Axopu90KjbasataQGG4CPu1yq5e7iMlewi6pTr7zcZYJG5xCJZyZCb6lD/JigGC3LX8TtZrBDaLqoO4IolI7lRPN8IRhdZ2YjjMflqQ99Tr2NPq9HRhgvm6Y0wNDxBLIRZW4ABAeGhD/z103RB2u7VOWtkP8zvyJ6YrtKr5HWcJc6lMac3iPWGIEo1</vt:lpwstr>
  </property>
  <property fmtid="{D5CDD505-2E9C-101B-9397-08002B2CF9AE}" pid="141" name="x1ye=44">
    <vt:lpwstr>nSco/8G9PD+vKItcZ9VzOMKqNRBrhMbyA+Vbuv22NSPw5qacx4IEIOaNYKWXPCKIQVxbS/Qxsr2odupnVQjanuaa9tIyOh72jbxEtqfdK3SckktbI2FXAZgRCK0oUUVmCVliBxauquZXALxd6DKxwrj9TNMrWU9cQkZZNoFjFToKsqgQRk2LuGErxySW0AND1kIa32RqfcrqCg8TOEcdUrz1Y/5/PWjfXvtU0kohvxs/bS3b2k8Tpy85nANQYGM</vt:lpwstr>
  </property>
  <property fmtid="{D5CDD505-2E9C-101B-9397-08002B2CF9AE}" pid="142" name="x1ye=45">
    <vt:lpwstr>f6/qjRagcWukt2Cr2Qpgpx411x5obrfm6Bd2pkgkAV7Jwt2HdBjFECzmUJMZ2dALcfJ9MI8z4rQNlHuuojEp2EIfZGwPaUQ35qUpslLbHPpIPdBPxL8HSz1VpIIPCTpCnwPT1cfAzqlTk8ejw618hoipDgQ0HxiJb+0TPoV7uiPFEe8bPHMy3rX7c34flGG0/17gSPLLXa/WnqUQ5uM71OELSHNBBwkr92wAynR2JfXp7SVe0EQxeRB8Z+wyVZX</vt:lpwstr>
  </property>
  <property fmtid="{D5CDD505-2E9C-101B-9397-08002B2CF9AE}" pid="143" name="x1ye=46">
    <vt:lpwstr>XlHqNPkLjDos+ejFvNukLCeHIR4lwGw6n3hJrSLDNo1Iw/gOqhACFAPMJYAWCWMrt+od9695EHfZglKhFt0qhlXmxRLwltQw+8R3pR448pAz5AGhX7HklqWmw5MBrNj37lbli6ZBwgQYoTav1KgtZEjcRW//bZYk74ZcHxnS5eTIEf8VxCZqCnBQFte6eDGwwe+2CGAIWofWhSm9xvpYaGzOT3nC54htXpWFl9iYjqNkUHZ6iYqLWbp4sjZ3u7m</vt:lpwstr>
  </property>
  <property fmtid="{D5CDD505-2E9C-101B-9397-08002B2CF9AE}" pid="144" name="x1ye=47">
    <vt:lpwstr>n7hissw39FB/VN6ma+TGrEdzST+BtzH/I1XA+4uJyZV9TwjlVMcfu4HNuOi0PzLdy8gl6Lak1sqUexg1PiLuEinM+LwM9cxePcIUY2LlIIrDAME35P7Vr9VL/qqcUcvPwXbfOoR/d0ooZqF7z4sV1mQgr2ibZEEDPWCfljmn6SPbpcqf7PxNFdRRwrk7wW8wYGkcOfrYY59jOQukdLPoK13EpECNgW3R1yP6BWvm5ZFv3mSmccgqsqDO/bMxo90</vt:lpwstr>
  </property>
  <property fmtid="{D5CDD505-2E9C-101B-9397-08002B2CF9AE}" pid="145" name="x1ye=48">
    <vt:lpwstr>XpbbosVHSrVIXF2Qq/YXoyMT4o2EJnCY25KS7rbxY23r/AueuA6rDknQSzEodNgjmXKPc/s9Da7OBpUFQcT7sNA9S5fRDzw56FyLI+gDgdnkTufnyCRy5t6uX5GFu01n/dhNQ+H/+8cRLaEqRMkZ1KjOlsHX8k/O+6DjFQsniken1dbtSi3DvB5kpX7dfVM3eb0OgYcOG7Dg+tbZ0NytFUueg+o+AZ0FyKFltw6eM6xAv3NBv0jmjJ/zs+VdqmA</vt:lpwstr>
  </property>
  <property fmtid="{D5CDD505-2E9C-101B-9397-08002B2CF9AE}" pid="146" name="x1ye=49">
    <vt:lpwstr>28yNOVdJln8fSgpvbV/qgXKNDy0sSKs8Dzk/3c9cC6O9+hXzEQ3viHbiLmLm63YxJJI81NwtrckdOWDIkn8K+5qb0lo/E6F+bKwgNlu9+LQ2op3Dt234e/fMZrlWM+6/evfeZwXz4ueXYB8FhjhnjNmF8KQnZ+u1lPfxCV2WqqGAk+jghBH2zlQvg4kE7lhY+IW+9kS9r6RO6ixizWjh+WSf1jxASymIpVsFFXft2JD0FwWxrIshrAZmNmOAxpg</vt:lpwstr>
  </property>
  <property fmtid="{D5CDD505-2E9C-101B-9397-08002B2CF9AE}" pid="147" name="x1ye=5">
    <vt:lpwstr>wQKbniiaTQm9LriYbUi3MJpC6dvY0Ggfb1p4cI/dP7DoqJMQa14xlrMoqT3dvgtGrVUuvS+2IiMLsd7odkPBWq9cPXi4HwBIsH/8kCsupxlGfxSbMKJz7ybNMwjowRgEK7rI8feBij6f1Mhbexey+gHtpdMdn3u8+mefAeFi5PQ27RlhilMzDnkukj0nExuGVCr+zb17LjBTjV8q5cE/xzgNu8x5cWR/WO6SoRkmMfTa+qxL8MLlmteMQvOozY5</vt:lpwstr>
  </property>
  <property fmtid="{D5CDD505-2E9C-101B-9397-08002B2CF9AE}" pid="148" name="x1ye=50">
    <vt:lpwstr>vwfK3L3w360WsVTHVejlVM+4MXjfH+KeAhf3QoD94VK6GP6RjRLml8HMASDFy8Nk8DMPEm3L/lYDvnyI5b2byhdK2XHZ1G59jlp3fD8onRzxQuJDiBkPDDaWNhP8XNHrfQ05a/i1DKQPO4R6ZR1Z1VHmf27jrOeJfTyLmetaOj8Y87sY9vwPRn44zQmBQjABCzVZM3+kDUT0tt2kSna4a0lzfHJFVjgsA3XZ7IfE+YH+EmJnHWDb3kICWqmfLTk</vt:lpwstr>
  </property>
  <property fmtid="{D5CDD505-2E9C-101B-9397-08002B2CF9AE}" pid="149" name="x1ye=51">
    <vt:lpwstr>Os9PRpTPLM3ZbA89x7IaQBESYD6MSK8f75G7Mq4zA5OH6V2/fiiSFlPhuRyIMOivy+3iZMdWiGwgpd0Lh/8zqVTd+T4fDXjqXEwwUXc9quSb6QUtvbbUG0uB/XiM20xs3guzbjGeQZ2ZbK4IYTmnJAB6RPrPihWDmlvW/eGcB8muURNULXwG8dD4V4O4FlpzEI7AWlLKH9q3E7BLgfGqxvaYybe6UTNIZfds3nmnp2z5S1uAk44qRDB4cgf8gfy</vt:lpwstr>
  </property>
  <property fmtid="{D5CDD505-2E9C-101B-9397-08002B2CF9AE}" pid="150" name="x1ye=52">
    <vt:lpwstr>81Qav4Fu2syH3BmmffWLwpmRT7h0QCwkKjNEh3D3zV2t9Nkfutkm05BYOTvIiMb2N/58iVUyuMQC4jIXQCuq48+Lxd1oD85A9Xrqz9jBoVmyLs07ml/H1OhDsdTlhDw5jjJwsYlftN44nUHOoqGyldWfG9l+QAgUlc/K8vDtZO5+w25zXxZvNeU4xkr+TLcf3VitgzfaolU9BCMLhTLAmOt2BT7s8DJFhsCtX1i3I9XnNWVKTep0kV3CuBmFge2</vt:lpwstr>
  </property>
  <property fmtid="{D5CDD505-2E9C-101B-9397-08002B2CF9AE}" pid="151" name="x1ye=53">
    <vt:lpwstr>pqktIZEfKQI7i7CN3aOr79RCfNbM07dv2zf3PWWtfBzzQWqAvKQ8EUM3jOUr9IYAhGabMPB024DZk7xOoMPnxYmT/9eQAh7HT1fkjWcLF0tBDlhv6+wTS42AUTgpb87g3PRcISlEFkLPN0qoNUqIpVai/ktS4/b5oXasdHn5dW0R7cm6bcZr3Q0mfnLDR1PAFFctXYqSfd6wcktaNQHuTekzajPkKY+Nzbve08rwkSPkTiATlBtBEIMv+3Iet8E</vt:lpwstr>
  </property>
  <property fmtid="{D5CDD505-2E9C-101B-9397-08002B2CF9AE}" pid="152" name="x1ye=54">
    <vt:lpwstr>BbJTR9MKf0crY4OKSbJsNOAHMQBUQLselyMcG0puynrw/b7twv3cn3FsFZIHm/7YkGHl30N/2efsStIZow0ar46eUcDzktzy//Qp+Rwks93yLWKR0ETUHvrW87ixHNVb4m4nMo00sZ//RU2yLgY75SDa0Va3xPpgwbT72zOga2XeVGhoNbUYuNAkYjC07oPlC/bKF+7UOifin1nUjId0d0YOBYpewV/LLdAKbpt2WR3/ksGAMQ/Dwp35+kBaXrw</vt:lpwstr>
  </property>
  <property fmtid="{D5CDD505-2E9C-101B-9397-08002B2CF9AE}" pid="153" name="x1ye=55">
    <vt:lpwstr>+YRdwE4T+2+4pwkp0NijaozlyMIG6y1A0P4A0hwlkCA63S12ztfG9jXe1uPykPr2w9FuhKq4/aPgN/5qA/EUQd7uwD2eFb9hfhjCHXb0lvkt/lGu4u5wsp3BXdhmL4DuE+91enkcek0pe3QFVGfXx0rds/ViJ9xRt1XnZ3w13QeBBN84Im/pbT6M9Pi8HdOQdtKRcMkh586EQNrlLHy30BCzrpwoPGd2ygbdecglCoW6c3FwunByc/BloEUDV1A</vt:lpwstr>
  </property>
  <property fmtid="{D5CDD505-2E9C-101B-9397-08002B2CF9AE}" pid="154" name="x1ye=56">
    <vt:lpwstr>4t4mDcLH82sGrt08x4RwBQviiVP1uVCfniU+FB1IGVjhKfP9ZyepJcBqluPvjxkQRReDHYbvnN5TaIZOMdrGKDn+f4YC4Tn60sBayCWRZaiYEFtiqj6sCsqsibzQ15FRLkdKqzwx0HQcwoYF+xHlE8UF1ZA/tjYxPghupWGKAPoiULRNtvdtTwpq+po1epetZLdEj7XtrJwXmnpvEHl/nhZ/w2iBA60qO7vjTsZsw/u1X+tmzqmxhwaJFQyx32G</vt:lpwstr>
  </property>
  <property fmtid="{D5CDD505-2E9C-101B-9397-08002B2CF9AE}" pid="155" name="x1ye=57">
    <vt:lpwstr>jVTdtfbNf5FF1K+Ymz8y+VCTeq1cfG7xAcSG9R6AJJbFtI7gcyUr130y44YV5w3ZIwpL8Wr5AjhaZqZaFXLXYRM2xsF/pwyTMhtenslkZkKVD2Y4oxUh8YoOdV2bJ9aimZKAssACUTUkDHBYO8CekDPArN+voUyw6GFMgDBD2KK6zvN9SWCWta0bkxtpzHHJ9kIWvKuuc57ucuI3Vr8WAhELO5nNMhgMiQ6ew49Jp8gVRcF3g5NeQ09PBwPQWE2</vt:lpwstr>
  </property>
  <property fmtid="{D5CDD505-2E9C-101B-9397-08002B2CF9AE}" pid="156" name="x1ye=58">
    <vt:lpwstr>ms9yCUcm363EopNCJCJi07fHPSwuCL8iXj8EKaC1oe2UUi/zhSMCnamYd9vbRW9JNYhXPT7hlFDmpHKtNaiQbtEMWQ+tUinCW8Rbz5nVWuxFOGOdw386ffMOw2DPk/1Owmlwwy3avrTAlW8Itj37MaOO8P5bCQnb5wEP2sNwl9ralWusMH3FOz60B6UY8wBxHd2eC1FWpSTxXfMtaM1wt1qn9RrivLe9jdLVippwBL996tpi6UpfqMawxPWGS1f</vt:lpwstr>
  </property>
  <property fmtid="{D5CDD505-2E9C-101B-9397-08002B2CF9AE}" pid="157" name="x1ye=59">
    <vt:lpwstr>l/PjiV38QDhlx7DVTleiWEbtIrCi+XPpNByqSVhv2pY8NwWYa+6IPGAdd0dAp3MsWlUXMkfb1/xgjUJPM/tuc/myZvmqiK6bSmLB18s0Khl+xpwjGkZJgstUb8ZS8JIN65NKsO8l1BoaFhWfinUcNhoNAwZCi3a6qqg9BvLze/FoYreY4rOXz2ZvnhRO0yAyd6Ztkp+E/C1C95ebswiFnAzB2xnuAhi97hxPedX1oUE/WJbUBX+wD83LUxUkbbI</vt:lpwstr>
  </property>
  <property fmtid="{D5CDD505-2E9C-101B-9397-08002B2CF9AE}" pid="158" name="x1ye=6">
    <vt:lpwstr>p5fHgYlhxGLoH8CJvcCN2IkNmhV7TP9wwV4K67xquYuMb2pK0Oviq01oq/PozUKHGJhc4HdpansfIkEIjO8SklbIWC7Rmj+IwiFQFn5ZEYBUmVoMrCp3njZh5bnfDQnInPOCNKErstINXwlFROUpQAkwtE+pwK1oWl4TJkhgMscjAPjovSoN9qbGCa7UtcIxfuCw42sSa6oKY8PpRyikGv2YcysG5bUgq47QRospWOgljoEaOHEwGexLhHJGVyH</vt:lpwstr>
  </property>
  <property fmtid="{D5CDD505-2E9C-101B-9397-08002B2CF9AE}" pid="159" name="x1ye=60">
    <vt:lpwstr>bqTK5m+pzvecwKwtPv/gCqujii2R8JONjeaK3ytJY5zFRNEgcIoVa9S3MVI7CXbQTDMvkcn7NLVfR0SKYsPvuBhVdJUrW8gfM+quFDavnumCgLKKbclbdRr6vTKjNmS1sH6OpvHqWsMxBYm+pxdPc9EmvwYpiIIDL2y+6IUiA7LqArQmIxJS6vycnWZl0muAIUnfe9swOuxrK7v7CzHHgnUg+tHfbFo5YJoYnUDWZP4chvetbToBBOxvXG2ho4E</vt:lpwstr>
  </property>
  <property fmtid="{D5CDD505-2E9C-101B-9397-08002B2CF9AE}" pid="160" name="x1ye=61">
    <vt:lpwstr>f6loyRI6WYUItg/801MRS38Y6yesjkmr6sXMFLxI8r+T6S3sNS1RrdHW96afQQ7EhUQFEp+a6QBh1QJdQ9LEI+Xf3e6gmcAUftUESINNS/tV8N0kbiI7IaVLvrItOi3liQAexIhVKk1fugX3dKywj4GioW/2AlESHw9wnRqS78Sjy1nNg9mV5kl5qUZsaL6rL3f4XqjSx6oKE+horgsyng/RrRt/eMcP0wXyp19XXIchHNVzoJhKlQuv62Zdj/2</vt:lpwstr>
  </property>
  <property fmtid="{D5CDD505-2E9C-101B-9397-08002B2CF9AE}" pid="161" name="x1ye=62">
    <vt:lpwstr>5Rh33IhHECvLcQGLo10WbLSAmqmhRprRleKhluTrXPLSp+vVdvJSgrVJq/cBGBvtj2ebI34RoyZNkuMpC0fUB6gB4FaorTfHeKsAXAOv79eii1itgveJCP13NjfTSX7bsWGQ3VBoSeCvryQsU7nd6NbhY86fwY87W8TXzitnEj3/ZqrUoiQYWX6Wwts+Z8hc1JDDdgA9Ux20qEfqxZKCa3kzsZlushqpABevROwlJlKcwzE+u0gaGCUkVH5ff0x</vt:lpwstr>
  </property>
  <property fmtid="{D5CDD505-2E9C-101B-9397-08002B2CF9AE}" pid="162" name="x1ye=63">
    <vt:lpwstr>TMvrfxhAlNbrprPozQ+QjaTylubKfoMx3PJ/EIq8ErmY7s7VZWnG5Ix8Ke9vf40w8KsMzri0CC0q932BEqJL6N2kvDdqOft3vPj/taFRchu4e4W2N6KKgdFPG/lK45u+rpA/mt9rrIYsxZy9DSvrwR22f5NISDLuNj8dk6EZq7fSdt4UktzbcmBFVar3bYyGCGcZ9KYiXW+eSlhb47Xkt/QWz/IG6kZACYxaaaXn35zfByXFnijsno7Hzytr9ft</vt:lpwstr>
  </property>
  <property fmtid="{D5CDD505-2E9C-101B-9397-08002B2CF9AE}" pid="163" name="x1ye=64">
    <vt:lpwstr>y/4NG0uv1gxo0hGQ8FZ0wJ+VCum3fwzlfj6H6iQPrWman9PUt4VzPsCa1arPk+f6YwcFDzj5IjMuRz4tuHdQgEi3H8rjVNIExsztxidnCeT5JnxxL07csPtmOFHULoixNmU9o+W32JFHpeYvraX4LWGzuibYbY+WQnRAhS60CJ02SklXnTsgDhq3eopdgDBC+TMUFVO+wIlU9i+u0lZHTLJa5P51HfEL28Gub2bwsdzAvzIod034pH5yEYnf1DO</vt:lpwstr>
  </property>
  <property fmtid="{D5CDD505-2E9C-101B-9397-08002B2CF9AE}" pid="164" name="x1ye=65">
    <vt:lpwstr>l0XvUn3heU4psoJ5vRSnRxWMXqEA27HkLo59faDXLNgSCmr5xllI0zUgo9vQEPYkRv2dPZQojxTSM54Wyf3dypFvg5B2X558wYznynPLR4lkn9nmKm6s5eubdrPS4bcvu2rnEuH4+85DCvKN9TqeAOp/Td+QedLs5ZHQdpSSW3/kgJPMwNd8w7wOq0Vf3l+T3Rp8vk41pyY3J5Aoyb4TK1HRSX8JmQl+P/huvFabAdgE/HMsN89SQdtiOv0C0vV</vt:lpwstr>
  </property>
  <property fmtid="{D5CDD505-2E9C-101B-9397-08002B2CF9AE}" pid="165" name="x1ye=66">
    <vt:lpwstr>WijEj4OXSISh2i+1S1z0LwcKG5bFh7CUh5y2C0gx528SbX/KxQx3/MWGsMQJ58/NBm8qMVK9wSlTMOfdDgjwE8NKLz8MPcCFt25mAf7H4+740O9i/gMtJNCu2y1C5liO/6AGOTC7/pZyyHTAlw+d69dztfrOAeS28/blp1OEapPBW2LkLe5cdeyV5fvkRZiry6EKvIavwfR+expSoURNEPYiAgcUjOOTMjSs756x/9ZvZaLtFL1am99TbUeuNji</vt:lpwstr>
  </property>
  <property fmtid="{D5CDD505-2E9C-101B-9397-08002B2CF9AE}" pid="166" name="x1ye=67">
    <vt:lpwstr>uXFnork5HziHVKqWHoxVvy1kKtpiEdVdaOcv+Za2/kXoe9FWBs1hjUjLogbakBfyYsxi1wtYs3L/mGP3vyomcxUJMhaCMvv7UN93zcstcoLnPA0y05dr9hxjUNrcYpHh/voN3c/8ElnNDiZdDcyKuEzIE0LtLbUwekEoCGgX9twAlVILyZAxfDC31PKYJ90djLddRKgR8qGVfszqwYh+hGyA7ljrzgLWqzG/KLFIQbIMzb6+WH9oMP7XiVYf0gN</vt:lpwstr>
  </property>
  <property fmtid="{D5CDD505-2E9C-101B-9397-08002B2CF9AE}" pid="167" name="x1ye=68">
    <vt:lpwstr>t5ljcs3pL0+Maq5Ps18uwUQJhyj7Wc1DY+btTqYKG00B+9+e8DvmwQj4scwNhStfYXLq9sBPGbfu/LaR1H6jDic9Ij8IIC4cZdyBVuRL/DT1vLgeuhZyPJUE08W56p6IjE4wfr05AxuXSm9hOq39PSUiNcQb2VF0d0nWSihSnLk5GJj2c5pNfTqfzMUou5mkyiIt7ck2e2pyTxFwgKINyFU38C5sxNFn/cNqDReV2whgJDpFxmUSB2FXxVURnY1</vt:lpwstr>
  </property>
  <property fmtid="{D5CDD505-2E9C-101B-9397-08002B2CF9AE}" pid="168" name="x1ye=69">
    <vt:lpwstr>VtPojzvNzNOUAdv3IHvcBFQr1Am0ojZ1EIVSbYhqnHlOyocxSbvfXMgNZ9A8wj97e+ObibQn6NQKR6XyiBb5BOjV4FhZyL7Uk1GoClrcY6Cu76da1eocpBbVyg+34LhV0l7PgMRqD0mdK6AOK6cCQeEiWSSJU5Uo5SvY9i1GPt73oWZHStA365TDqx2nYXCfvJNqXy5ImhJwIxoGVfnqlzZPsCqeUoK8u8FxgXLZXRGl8clr0rhiRPOrIMYXxvW</vt:lpwstr>
  </property>
  <property fmtid="{D5CDD505-2E9C-101B-9397-08002B2CF9AE}" pid="169" name="x1ye=7">
    <vt:lpwstr>PRU4rC4qHRKYErtiTXDsjReL3dks+rpWoW3ypAxfMZpuzc1oPuub3/8KDzHSzRhQqM80gqui5hIxdpB4YWArXaOplgc9ko2njuVLIFAuqrGgwWSAL/jmu1vKX+k0Pb3MDQY5heP5hb8UlC9BZ0NQVPd37wwmIsupR3rVGmz948IJGX31V4zCWWw5jRm0lZiZbjUHyxhGKRXNw+2+I7gQzytj4G/9++WAcg09yzWs9mF91yr/u6VU9oS1G4WQwB0</vt:lpwstr>
  </property>
  <property fmtid="{D5CDD505-2E9C-101B-9397-08002B2CF9AE}" pid="170" name="x1ye=70">
    <vt:lpwstr>ysopxQ9W8/YqSyr5cB9KETz8seliJPPDtk+7z9xKYUjghoROyDPW2lPYJnbNc91DUdkjVlffrzhTctU1UALwOhQxCQ/NbjprEwmEEpddMnxmRvrI2MaH5yyHhn2uUyvAGF7ph6RtD3XRYTgUds4wgqH98TSp+VPsvk5loCJwmDc4vbp7Gd0UposjqY2YlzS7ZOqSdh8gegA42ZRXKcbLL0YqYKF7MFGKFz6itIjdg5dfYZ2NSt/RTFA6nkwQ7/x</vt:lpwstr>
  </property>
  <property fmtid="{D5CDD505-2E9C-101B-9397-08002B2CF9AE}" pid="171" name="x1ye=71">
    <vt:lpwstr>weSJnSfLxOYNJt2UIBv0W2pUaii6sLhaondKtDjIuorbGjTDBBQKKpUbmcaw2+k/D6Pv9yKcjR5aON3bTLyziYX/ZTIS4DoAinm2HlvsdLanZo8EE2ikI/cWqk2wmoCNiucp2zzVz43cIlNp/BeDSyb7N7dkLQ5pWA1XwqKKgfRwH1A7tQ5F2KHm9Y//pfkbXpw8IAqO4GSvdBJrMSEGMQ634jglDjOrDTDFmuMyA/TSpJOoX1fvA/vY3ynxiaf</vt:lpwstr>
  </property>
  <property fmtid="{D5CDD505-2E9C-101B-9397-08002B2CF9AE}" pid="172" name="x1ye=72">
    <vt:lpwstr>xceRA5bUUDNW9mWvRVyuu3gWAiIGF0TGyQtLXnwHJrCXXvJ5AmfRNkkGL+KVA8Q3BeQsi8o2EwIYuQXlwyaM+01qfqleisXXkZoBBNSva3cmjRenOA106/D9PS7c79sDp8DxKTWAoZCbPqXf5A9tVlRmf78yq6IVcAfkDe8GJBfLoMyKu/o/xJpTgfiILDjlRwo78Lyyu4p+F+snORY4SpAIq2UPFp5s3RNNfJa48XxbTg45VWd4J7i4mRfG1nX</vt:lpwstr>
  </property>
  <property fmtid="{D5CDD505-2E9C-101B-9397-08002B2CF9AE}" pid="173" name="x1ye=73">
    <vt:lpwstr>IhFKWvaTmiSP5dBamA7QTp5i6T4mGigrwrErB5HjR+uyl70rdzXpTRh8xhSeIgmlJ8jtsPl+yE12A4tSkubGsVlipelhOSbKfuaC3IHKrn45YlPGg85nqqPk4qbZNKiNexfgp1/ZTgjS/UsEo0nTHh+5MC5MIdxuCAJcuKznyU8dAh5bZyzW8eNqhWRdt6KbyrjbbnGL2VxzR5sW/MRYlB8mikjXXFk8HRjFAfynCR87piDCbzW7BsBd5WgJnUZ</vt:lpwstr>
  </property>
  <property fmtid="{D5CDD505-2E9C-101B-9397-08002B2CF9AE}" pid="174" name="x1ye=74">
    <vt:lpwstr>olqSCwV/ThFq0T6D5ASFLfpghAHSxK5vHf2D2CRf+KfK0jVWVBIkKoThOxeQ/1owJpBnaMX5W6y5QAku/Qkl+GeZDUa2oS927ZsvqNbvH4G0CdYCqqJPu9Y9ZUMPC/aAtTNPr75aJLk/tHZhT76S1JGPPZWvIO/61ChaYrqRXyguEZwoOqxJ/oTy0+4YN9GMfOubcKwi9Zz0lpHC0zv3NRj77OPiiHtOS5t+wi4eeQZOdKpntV31kytBF1zquiR</vt:lpwstr>
  </property>
  <property fmtid="{D5CDD505-2E9C-101B-9397-08002B2CF9AE}" pid="175" name="x1ye=75">
    <vt:lpwstr>FuRCsNJrDzz0wUq80PBeeHXKD2ZhVUtwWc+9eAjeohAyAhyEffowYO4xrR3EoT6DjlCAMfNCuxuk7DnZXqru//g5nryD2TFHle+VOJO3VAKA2tUJ7nn0SKWCv1d4ILKhNtPu7sVCu+Ioloe9t5y+Bn6aYktJmbpgHj/e9WEHA596z+iMln47lYrD1FCfIyoUre3xftIqLfxd8oA0LQ2X+qTxn6NqV/6njPJY+tt8oyqj6aCZHpFcWAhGP8RGM8s</vt:lpwstr>
  </property>
  <property fmtid="{D5CDD505-2E9C-101B-9397-08002B2CF9AE}" pid="176" name="x1ye=76">
    <vt:lpwstr>YaqaZFLW0zcLYOJ6vk0IMJHUyT1gy9vRjderuhIyJosEYP4rg8XzS1iBgbp5sbiYlfQmoccahgQYtzmbslTy50WzpFaxReBPXeQWcA30kfpOZZ0Xr5voaT1ybASZDCsNgYoD5InaigoVjSnJYt1JNWLvmBiLa7xV7tfnZ+DJ70k1e0i7lMAfxTovMaaMPCDLJOEVIA+XE8Q1Ocm7hQICFN5DKCcinMXqNUn8IdvAE2lkMRopYWwW5lt3dBrGE7X</vt:lpwstr>
  </property>
  <property fmtid="{D5CDD505-2E9C-101B-9397-08002B2CF9AE}" pid="177" name="x1ye=77">
    <vt:lpwstr>OFC1HoaaQ5JzDpOl9Ar8lv9Ec1bDlGb878IUSEGfpYYDZuRoOwF+VMDgcoSFoAo2HVdcqe1cskuPhvy9+Y5r2PDO7SdZWEf1dTX14DaG8fkYN2n4xsVsItjzdcw9HAXTyu+wL+DF5lbWvlDQKKvUwa8ra9gICVmTaRlA/rAEKVQwbLXAqro4FzyfFgj+kvEl4gWt4JR1s+okEOYI0vlQvgq/CDVPvHvMD9mqltoRH4jnu9XyL/PKdpqz4h8s0TE</vt:lpwstr>
  </property>
  <property fmtid="{D5CDD505-2E9C-101B-9397-08002B2CF9AE}" pid="178" name="x1ye=78">
    <vt:lpwstr>qlB4/Oue0gAfz9fJFx75sqoC9GHpaG3xhbkEVxqnn3CbmqBuSK6K8blTFhWgE2+1nKGHqQF+jlMx8p0yXQT34hM6XNZLrhqLw7yFpJsm6SCwXGKp/cGoPB7p5ja+WqNek/BsRyAE929o64F8KE5QtEB53txdlRe0xURSFxg0z1RT8XrbdgP9akGdAArmSAM3YHAXlohAga8dSKZ2JqU7O1VpHu+gQmwqwUxDi2gs9EaTgfk5buNzHJV1RNGj07y</vt:lpwstr>
  </property>
  <property fmtid="{D5CDD505-2E9C-101B-9397-08002B2CF9AE}" pid="179" name="x1ye=79">
    <vt:lpwstr>pONHCdzrbwdWCD7MN9IxlVyADW68DyyUI1Gz0cPYZOqH2PjE/BwwBFpRxu14JV4hzJUUnrHOSMJW4Sx8uudAw9mgcpzWaST2vJTMQC/zdvfTf5k0YcDZpt9kP0bfPUx49V8oi0gXT7IvvIu4R31qq7AQtg7NGgDLaxqhZwRKpS2d9MKcbl4+XzlRSdrJ8mMzryx2SfiFPTaS7GY/COEv2yKl4jCD/PSNMhHlwcLD8+aLg74ZBNmMH4+nPsJdLK4</vt:lpwstr>
  </property>
  <property fmtid="{D5CDD505-2E9C-101B-9397-08002B2CF9AE}" pid="180" name="x1ye=8">
    <vt:lpwstr>xXogXzAgiSYPBLbdJZvmTvC3V47HUfZJr97EGKZJi9pjvwkGXczIkgAt7wVQJWc+v7Il0AxDSAYSkw/CuNf1pDcW9JQ15Od832jnp9Vv1WvPfxfhfJla+XWO9nkSdhMFTJK+JPyZrAbbqj0zthwrSL8lLY+2jDe4TXzkadtp9zXb/K634vlUx1FowQZKtChFIOTFl3aLCNwnoV3AzvqyL/j8lQvPxAIOaky9aURkr09gTUoAwQl3yl9yuxHz8/1</vt:lpwstr>
  </property>
  <property fmtid="{D5CDD505-2E9C-101B-9397-08002B2CF9AE}" pid="181" name="x1ye=80">
    <vt:lpwstr>yPe6ypxjNBWweoa/qeWw+6zMaFRuFx5TTbelG6gNkuZS0mxBaTHgl+LM/5BGfLvriFhoOyJ4AXdTGCqQXteyrljpOlgM1IYEVSn+HBCJjTnNeUmZs0P7zkmnXPdcz7GQiSX/GO0+/PCcI30yiHDdc88YKkB5NRksblNi2UOwW34egr92k80JYv6eBLnEUJIi/gijnyPARtF0i6lpINDihs0sW7Iw1MYFvV+LtI0rhY4eeMyl1E8T7AuhTlVUoeu</vt:lpwstr>
  </property>
  <property fmtid="{D5CDD505-2E9C-101B-9397-08002B2CF9AE}" pid="182" name="x1ye=81">
    <vt:lpwstr>lInNm0OE0tzeeNpDl6oKdckmXvHNs8mk8BKDVBq5vBtsLLuRPXBvfFCw3hggqFMk9WKE1R+3M0e2Te8QOCU6v9VTfIrTrlrl8cC+95a3EKtOY4sQZhiNnJe/BiHJwOkLN8jbwDmbD7XsClniv43Wsbsvc4mjCKOFFgagJ9m7scmF9DjB7H5TKTBHr+7eFTMQs5wzThVW962U50i71VCF2hQNAeDVtV9Mps7yp8DjVzQVoPj9649e8ahhmeqkO0X</vt:lpwstr>
  </property>
  <property fmtid="{D5CDD505-2E9C-101B-9397-08002B2CF9AE}" pid="183" name="x1ye=82">
    <vt:lpwstr>xQqCLxBHTU8i89YFV5YzdGCloLxXkC5/Y92C6WXNwJMXjVCXZ0p/JNgExbc3rNLsK6zeOANWz+eawv+h4z/zymkVTfNGw6zVFYt8HWvfHKZcmJ1GMrp6dwfsir/DTM7cfUWPs1P2pfAgvWr4ECN+hW+d9XCwTLVS3cDHj7NUEfbISOSSKUEEFD6D/yOzjUZPslATwNjviyDcb0ZWghkaegb5syVnCK3in4uV6TA13XUs/HU6xQX6bose8NU4VkA</vt:lpwstr>
  </property>
  <property fmtid="{D5CDD505-2E9C-101B-9397-08002B2CF9AE}" pid="184" name="x1ye=83">
    <vt:lpwstr>vPdPcfHP4ffvT1EyX2FdOHjL5y6od0jbH36AmhoNYlePB2PUzddzq+/+9T+zoOeBfrt2/VEd5xqyEmTYACgdfD69XsK9pwKr7inN23kvDmGX0uLgqp3IQ6nnAON3Ei+faW8F2iLlbAxtj7coC65XCHBc2GKgcW+VN2qwt8cUtplOCtzoayU1+OArtssVU45wyfij+0bTIm1/WDMYNTxHDXPWSBmy1xZRCUMtJMtX9AdUWmZsPNDeTr3Cw+xjne1</vt:lpwstr>
  </property>
  <property fmtid="{D5CDD505-2E9C-101B-9397-08002B2CF9AE}" pid="185" name="x1ye=84">
    <vt:lpwstr>sKnCBBZWu11Zdj1k3/10I/bidgwAQztdvAhFGqDGRqdaCjjYWWeJTCyWoeixNSLfkj8f5aTArTNMQ1V8sryPWm+sxR3YlyYC70sLZ5D0w47TcgQFBxEp7pY59slDdZ75oLZJAQZbqwGDLrF+c16031/RVZ9j7ZJPCMo6ZZLYIZvLvRWg036XqiqZ3xImPa9g54/23wObMSUYlHfQA+1/dsH/TmzPGtootxBmU9idSA7/jRJ/8NroyRSa/ZjfwEm</vt:lpwstr>
  </property>
  <property fmtid="{D5CDD505-2E9C-101B-9397-08002B2CF9AE}" pid="186" name="x1ye=85">
    <vt:lpwstr>gGU8s8hq6YITByb7jZjnvGxvfCvp+JRw1GtG9WGTzS39G6BCzcoz8vTA4jTqzD7MciXqzkN8olJv7Z1dxVTzXLwGTa9A3pHKdjcNYTU1FbhYgA9hSTC41uL4tJRe8aoHV7PqZthXvFMQVITl9HjfscLya1ZisavOnz+u8fQkmy7srwCXh6Gl3S1mfRhrYFqCPItIWz/E2X/b4msj5tNWfCg4BWs013cKWjVYAIEBMN9LTc/3NPPZw+Pj4v2sLSL</vt:lpwstr>
  </property>
  <property fmtid="{D5CDD505-2E9C-101B-9397-08002B2CF9AE}" pid="187" name="x1ye=86">
    <vt:lpwstr>3lcKBoi9C/1XEu9aDWfr+UcmOfZEGKIT+++cO6XU5KDpN8tQL9bkxRwzt1u4yurdA5/FyJwvbwu+77LVNs7SZYGDj3KMsFfOXlcfDPQOykyU7zWTBM/TyBFrCKX5XDKPsJl/Vwy6GTPI7jUK510i/2E6wCbXaMBGNr3DVbmcvX91VqDce3Da3l9Musd3bpy3aI8LmbqH4RCMbJoie016x5MmZ5wWTjUd0/8mYOQsQmHdwGhPfbuW/ufoWpA+az7</vt:lpwstr>
  </property>
  <property fmtid="{D5CDD505-2E9C-101B-9397-08002B2CF9AE}" pid="188" name="x1ye=87">
    <vt:lpwstr>4XDmZQWdGPoOHKLbkHVy6E3UT/k2TpewJjPfcrNJ7Zhirgr/BHxU92d/uQZkxHc+OcmzOc3L6hWkAQmAmgMpZ8U+6I02mymnVb2t8Zst+Qt2NXJQpCToaO2pm5tRyA6BxZ32X6OF1fRaISKTDAKbs9+j8h+GDeURWiCEY0Yd6WjXoDm8eALVHveqobQZtljpRdGv5lcfsFLg5+3UaMkaJDa+bTCpStzQnRe+1E/6Of8tuoCBqR4g66gLnyl3Kqf</vt:lpwstr>
  </property>
  <property fmtid="{D5CDD505-2E9C-101B-9397-08002B2CF9AE}" pid="189" name="x1ye=88">
    <vt:lpwstr>FZkz+2wjeHOMdN85bPalrZFhmddxUDWNMeJwqKOy1Ec0bLgP03wPP5hiRNdwwea/4tVSmSvBdeX5CvhTSkd2e0t9sFrsxuRaOa6pI90SX17+xlm96nJ2APsZZrX0iShAG2vhMKifzcyMzQUHh+bJK35pUlA68Js3FPIVKDsZ2x/WSa1kP+9HvskcbMLz4Sb5mQwGFMdMdcdMwTJdLCUGIGKpJHcZdDvROrPeieKdsYp9oKMX72uSDvyi2zDLUdd</vt:lpwstr>
  </property>
  <property fmtid="{D5CDD505-2E9C-101B-9397-08002B2CF9AE}" pid="190" name="x1ye=89">
    <vt:lpwstr>Ronx/uYk2yejpwB5UkaV8SOlvtz4sysoUJwM1fZ1m2L7PqDHeEEPb13DrIzFddwtbC2ZS28wyPQ/qxT0PEu0yD3kNFti+XlUHwvfooLP85Ht8E3LwE6XoBXf/k3x+fiYUHbkOm2Aky2jW3OeKEmizgLvQLn302RFN61P3tDu2V75/soXtSDaUR4v7bCZEwni4CkKmMHv0HH7O6F/EuCCZ9XnNPvnu58IQPQnqIT89VLMiy2IztF71z4ChWRaHcn</vt:lpwstr>
  </property>
  <property fmtid="{D5CDD505-2E9C-101B-9397-08002B2CF9AE}" pid="191" name="x1ye=9">
    <vt:lpwstr>FZHtznshbsdlrMY79bg4GAHJl95K0GJdvpIvhxCJkb4pcXcYAgQtRBlvuPkfaVKR9qI+n2pRNIvLV0l9x+PwuZDj0R3j5hJmNqvVHqGa40qsf+Iq43ShoCLVaptVx9BXAU1zXkJG+9aHkOcFAcPs9YFqpuS1LEoYWs+2wYlLD3trNLo7Xd1Pmt8BzihOioXjI2JEUi+PySBEF7CWnbvXVMRnrEiBoLfDtLXV0FjlRFx+y6/5J35rljzY8R5C8Ae</vt:lpwstr>
  </property>
  <property fmtid="{D5CDD505-2E9C-101B-9397-08002B2CF9AE}" pid="192" name="x1ye=90">
    <vt:lpwstr>TO/Z2p/cfXorWYok9qPungcm8MTf15dsyCs7/ovCGhuAI/mw7nNyFEedi7fVIT92TD2wLpmw0H8VZ+qMAsx+TuCQ7p5iYUl+woiuMYy0ulSVU3d+oB8aNSQ0GA1i4/Lc9J8MZn6IectieJf8Hl4DqnVXOS35v79F+Pxc0X2Ed3k9uwSaUR3YnJIfC0hca218rwDrTo55Si1HLOK8G47EG1UTiA3tXGJMCSNg2pYTPIJBxbsK/Ahk4M3LuigZkrZ</vt:lpwstr>
  </property>
  <property fmtid="{D5CDD505-2E9C-101B-9397-08002B2CF9AE}" pid="193" name="x1ye=91">
    <vt:lpwstr>fYm3W9p6dQ1uRBagLy+59Z4kX6uet/rT9kiCO/Ovrdl51c1Wg9X+qrHZFEtWEtEMClgaPb3DuO5IpTgXYp1kHHUKYLasjW4Q87EV1iV1Hlqynoh//34F9XRoKiKYD10zW4JBszwGtJSBe7nvDQ3uVijnM/BAmRkm5BF517x9gvhHD2f6wVpiSeqBpwuAsSkBMlEdQkIV4NOk+xzvX7f1S9tzLa72Nn42flwGFpFQrcDAV+y5oqRxw53DWGnmNzt</vt:lpwstr>
  </property>
  <property fmtid="{D5CDD505-2E9C-101B-9397-08002B2CF9AE}" pid="194" name="x1ye=92">
    <vt:lpwstr>/E7ep92g2ExjmBPsnj1jf43000SRBKP4D69yq2zN+WHwnIn/wllEJJ4UMSoDvbCyk05hdzHwNw8ehC9JoU5qFUTi3CaZrhmKvGH8gXsMAoFA5G0TDvQV6hTkw2y/r3zp0mAy3L7SnyYycaKPibCzGdd1MofeTStdUHqQfvM3RLIvjg60KdArocK7skqzIiAPpaPFpK9HRhwrPdIpExjWRsy9Do0/N6jEqVhlvP2FPpIe2IIiwQXIjdEV+ZRnrT2</vt:lpwstr>
  </property>
  <property fmtid="{D5CDD505-2E9C-101B-9397-08002B2CF9AE}" pid="195" name="x1ye=93">
    <vt:lpwstr>o50VYq+dhr2gIbT6lZu3WpQaN4PuJeOOAlTiZ9NniQpzxgQRUoM5IBUm/1s/e9yTPID/lflvobT2wooO3S9hZQZZa0kMU+SErkEV9tcp0Zt4E5PnqATv7Bv9UeSYKdcS9C/iyQB4lEwp+uFtzpvg+Xjvikjql22Uf4l7Q67jGiUlgUDfoz63VVgdtvwbPOMEKRo2DVOwhNKmOBshTnUB50zIim8RbhIEvdPRpbIf99ARJ77ZqfyceaW+MlvjN2O</vt:lpwstr>
  </property>
  <property fmtid="{D5CDD505-2E9C-101B-9397-08002B2CF9AE}" pid="196" name="x1ye=94">
    <vt:lpwstr>O8nKvUhF6me8kOD0eFpQFFCNief8z4+bRTcxjC4sjzpr1B8nZpHSOe9cvKo4dggeOhzmwPFdAPvxIBstgqQwP7Ml/z4PcbRerCjtAo5uMYtqqa6mo3Lz8Nx33qcX/8AVWQsNrfPs9qGVklfZFLLMjEyMU8S29BC9nfZe5sm3Xuydcill9wIDDC8xW5USA+NlO5gRCUx2dsNv9XMmA87GfXl4tN9wDqThW1PfV6rhyTrj1LJNvWCISK3DuNzaOUU</vt:lpwstr>
  </property>
  <property fmtid="{D5CDD505-2E9C-101B-9397-08002B2CF9AE}" pid="197" name="x1ye=95">
    <vt:lpwstr>frCrhLO2bW/Y7ib7Ifbni5aCfc59HVvCN6BsccpfpbEC1j2uW01wdzQQ3CpFECb8RUpfto1oJTDkAFLwiurl1bzWsbvAvuUh4y95l1C97tOph6fKzPATVfGDfuMOdDr1jnoKAwA87h7vFK3/WTVdAoYV6a9WeU7r1J22mq7BFNiONV6BxjemPeYlk0A8S8PTr4wLjgWH6z/3ryKp4jJUdPRwnATHm74JcUq9ZpyIS3VpyrbiLDlN7mjpn4FJYCO</vt:lpwstr>
  </property>
  <property fmtid="{D5CDD505-2E9C-101B-9397-08002B2CF9AE}" pid="198" name="x1ye=96">
    <vt:lpwstr>b8RUvRta2LTEgz2D1HNtx9Woik39PHkjoKCNOf4LtaS1Rkjiu0trSEAfttDy0bwe3hL9Q924OCvWFIIom/0IjGnSYO7G0eUNInRxv4f1Mc8Y4GNnF4d+OKB6cTx7QTpXbJLtko020ea6Q32LDMIqU5VrZsgXIUiY7+huDXbXjj0LVImT33RFcGbmkJ8+EjjkOBjYi9nY6Y0yrGVFhSWW+EXOxHiqIKxaVP6nCdBaJ4IjpZc0WsaB3MXVD8pdmbC</vt:lpwstr>
  </property>
  <property fmtid="{D5CDD505-2E9C-101B-9397-08002B2CF9AE}" pid="199" name="x1ye=97">
    <vt:lpwstr>RB2cUqHtEXgRHoxMlMxteGvdfDk6xZDf0t6sOmTLjskmAYf2hpP5mVR6Z71pZwss49yKGyQFFlVHlKYiXXXKJbo8Pm25i8k4jLgBwjEN+nPdc6LD7+VEdxMpKuCSEryuhWMOib/WlTSSy7bpFhM6Ng3/3kvT/LnfBhr/tS+3bL3XSGLIGQoq2vh0nU7xpqFgK3namykcc7apOBsr3UOjMfRBID6JA2/Ik+yM+nbyVIHWueAr8rrvxYwxnFI0HaV</vt:lpwstr>
  </property>
  <property fmtid="{D5CDD505-2E9C-101B-9397-08002B2CF9AE}" pid="200" name="x1ye=98">
    <vt:lpwstr>2gjNS9B59+D2+SDhAnltg6irp4ZUPRIlagiEotaBfYO6nXhzjtvW3meKh0EieN8nn4niXwgP/S6KQWIt7OgAFXK6FzALQnihw3IWIvbbNg4J6VZRygeTqm5puaTts4hY8Nnr/RCUA0vrZ+vg7T0ECouWbn30hEFBebjAMLg11spSCArOZ+xTMtx8a4WxanYmwnFCHLvjnmn5Ugxk1qmeNDeK7MYfZnhEWiovBL1DezcPolR9i07r3mN7KZ/CFyx</vt:lpwstr>
  </property>
  <property fmtid="{D5CDD505-2E9C-101B-9397-08002B2CF9AE}" pid="201" name="x1ye=99">
    <vt:lpwstr>5I3fzx1IhntYaHrkVmo00+i/QB9uSfhKqJthm2uYbL4+RIXddZf46MIxl2QsJaUs9d9i+BNkuqeSJfx5gNEhonmvx4xL4pCPr3IKP7EA0h/O96Hy5wYKgQ+7aPbaeUVuGYlNxvLQSbZ2ATYlc47pXPa2Ctv8mSxVOBf6iEqCDihFa+eG4XGVynJb3c+AybS7mHkqcwKhUW0MqqKMHnbPK2dLCu8/BkBVn5t+xvH5GGWQ9GSfr5vIbh7HcJWq1vK</vt:lpwstr>
  </property>
</Properties>
</file>