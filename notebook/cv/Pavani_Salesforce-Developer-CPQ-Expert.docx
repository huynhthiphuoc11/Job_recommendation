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5D60C" w14:textId="77777777" w:rsidR="00156886" w:rsidRDefault="00CD04AE" w:rsidP="007E7E25">
      <w:pPr>
        <w:pStyle w:val="divname"/>
        <w:jc w:val="both"/>
        <w:rPr>
          <w:rStyle w:val="span"/>
          <w:rFonts w:asciiTheme="minorHAnsi" w:eastAsia="Century Gothic" w:hAnsiTheme="minorHAnsi" w:cstheme="minorHAnsi"/>
          <w:color w:val="365F91" w:themeColor="accent1" w:themeShade="BF"/>
          <w:sz w:val="22"/>
          <w:szCs w:val="22"/>
        </w:rPr>
      </w:pPr>
      <w:r>
        <w:rPr>
          <w:noProof/>
        </w:rPr>
        <w:drawing>
          <wp:inline distT="0" distB="0" distL="0" distR="0" wp14:anchorId="65B3A03F" wp14:editId="20B4F342">
            <wp:extent cx="844827" cy="827454"/>
            <wp:effectExtent l="0" t="0" r="0" b="0"/>
            <wp:docPr id="1012207140" name="Picture 1" descr="Certification - Administrator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rtification - Administrator Overview"/>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58907" cy="841244"/>
                    </a:xfrm>
                    <a:prstGeom prst="rect">
                      <a:avLst/>
                    </a:prstGeom>
                    <a:ln>
                      <a:noFill/>
                    </a:ln>
                    <a:effectLst>
                      <a:softEdge rad="112500"/>
                    </a:effectLst>
                  </pic:spPr>
                </pic:pic>
              </a:graphicData>
            </a:graphic>
          </wp:inline>
        </w:drawing>
      </w:r>
      <w:r w:rsidR="002228F3">
        <w:rPr>
          <w:rStyle w:val="span"/>
          <w:rFonts w:asciiTheme="minorHAnsi" w:eastAsia="Century Gothic" w:hAnsiTheme="minorHAnsi" w:cstheme="minorHAnsi"/>
          <w:color w:val="365F91" w:themeColor="accent1" w:themeShade="BF"/>
          <w:sz w:val="22"/>
          <w:szCs w:val="22"/>
        </w:rPr>
        <w:t xml:space="preserve">   </w:t>
      </w:r>
      <w:r w:rsidR="002228F3">
        <w:rPr>
          <w:noProof/>
        </w:rPr>
        <w:drawing>
          <wp:inline distT="0" distB="0" distL="0" distR="0" wp14:anchorId="4B09AE7D" wp14:editId="6F505D46">
            <wp:extent cx="794671" cy="778329"/>
            <wp:effectExtent l="0" t="0" r="5715" b="3175"/>
            <wp:docPr id="54027421" name="Picture 3" descr="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rtificati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07414" cy="790810"/>
                    </a:xfrm>
                    <a:prstGeom prst="rect">
                      <a:avLst/>
                    </a:prstGeom>
                    <a:ln>
                      <a:noFill/>
                    </a:ln>
                    <a:effectLst>
                      <a:softEdge rad="112500"/>
                    </a:effectLst>
                  </pic:spPr>
                </pic:pic>
              </a:graphicData>
            </a:graphic>
          </wp:inline>
        </w:drawing>
      </w:r>
    </w:p>
    <w:p w14:paraId="2950574C" w14:textId="71D9B3AF" w:rsidR="0088080F" w:rsidRPr="005A62C1" w:rsidRDefault="00000000" w:rsidP="007E7E25">
      <w:pPr>
        <w:pStyle w:val="divname"/>
        <w:jc w:val="both"/>
        <w:rPr>
          <w:rFonts w:asciiTheme="minorHAnsi" w:eastAsia="Century Gothic" w:hAnsiTheme="minorHAnsi" w:cstheme="minorHAnsi"/>
          <w:color w:val="365F91" w:themeColor="accent1" w:themeShade="BF"/>
          <w:sz w:val="22"/>
          <w:szCs w:val="22"/>
        </w:rPr>
      </w:pPr>
      <w:r w:rsidRPr="005A62C1">
        <w:rPr>
          <w:rStyle w:val="span"/>
          <w:rFonts w:asciiTheme="minorHAnsi" w:eastAsia="Century Gothic" w:hAnsiTheme="minorHAnsi" w:cstheme="minorHAnsi"/>
          <w:color w:val="365F91" w:themeColor="accent1" w:themeShade="BF"/>
          <w:sz w:val="22"/>
          <w:szCs w:val="22"/>
        </w:rPr>
        <w:t>Pavani</w:t>
      </w:r>
      <w:r w:rsidRPr="005A62C1">
        <w:rPr>
          <w:rFonts w:asciiTheme="minorHAnsi" w:eastAsia="Century Gothic" w:hAnsiTheme="minorHAnsi" w:cstheme="minorHAnsi"/>
          <w:color w:val="365F91" w:themeColor="accent1" w:themeShade="BF"/>
          <w:sz w:val="22"/>
          <w:szCs w:val="22"/>
        </w:rPr>
        <w:t xml:space="preserve"> </w:t>
      </w:r>
    </w:p>
    <w:p w14:paraId="16CEB3A9" w14:textId="46DA702F" w:rsidR="00FD2083" w:rsidRPr="005A62C1" w:rsidRDefault="00351A29" w:rsidP="007E7E25">
      <w:pPr>
        <w:pStyle w:val="div"/>
        <w:spacing w:line="420" w:lineRule="atLeast"/>
        <w:jc w:val="both"/>
        <w:rPr>
          <w:rFonts w:asciiTheme="minorHAnsi" w:eastAsia="Century Gothic" w:hAnsiTheme="minorHAnsi" w:cstheme="minorHAnsi"/>
          <w:color w:val="808080" w:themeColor="background1" w:themeShade="80"/>
          <w:sz w:val="22"/>
          <w:szCs w:val="22"/>
        </w:rPr>
      </w:pPr>
      <w:r>
        <w:rPr>
          <w:rFonts w:ascii="Segoe UI" w:hAnsi="Segoe UI" w:cs="Segoe UI"/>
          <w:b/>
          <w:bCs/>
          <w:color w:val="000000"/>
          <w:sz w:val="22"/>
          <w:szCs w:val="22"/>
          <w:bdr w:val="none" w:sz="0" w:space="0" w:color="auto" w:frame="1"/>
        </w:rPr>
        <w:t>Phone: </w:t>
      </w:r>
      <w:r>
        <w:rPr>
          <w:rFonts w:ascii="Segoe UI" w:hAnsi="Segoe UI" w:cs="Segoe UI"/>
          <w:color w:val="000000"/>
          <w:sz w:val="22"/>
          <w:szCs w:val="22"/>
          <w:bdr w:val="none" w:sz="0" w:space="0" w:color="auto" w:frame="1"/>
        </w:rPr>
        <w:t>+1 </w:t>
      </w:r>
      <w:r>
        <w:rPr>
          <w:rFonts w:ascii="Segoe UI" w:hAnsi="Segoe UI" w:cs="Segoe UI"/>
          <w:color w:val="000000"/>
          <w:spacing w:val="6"/>
          <w:sz w:val="22"/>
          <w:szCs w:val="22"/>
          <w:bdr w:val="none" w:sz="0" w:space="0" w:color="auto" w:frame="1"/>
        </w:rPr>
        <w:t>(</w:t>
      </w:r>
      <w:r>
        <w:rPr>
          <w:rFonts w:ascii="Segoe UI" w:hAnsi="Segoe UI" w:cs="Segoe UI"/>
          <w:color w:val="44546A"/>
          <w:spacing w:val="6"/>
          <w:sz w:val="22"/>
          <w:szCs w:val="22"/>
          <w:bdr w:val="none" w:sz="0" w:space="0" w:color="auto" w:frame="1"/>
        </w:rPr>
        <w:t>478) 300-4888</w:t>
      </w:r>
      <w:r>
        <w:rPr>
          <w:rFonts w:ascii="Segoe UI" w:hAnsi="Segoe UI" w:cs="Segoe UI"/>
          <w:color w:val="000000"/>
          <w:sz w:val="22"/>
          <w:szCs w:val="22"/>
          <w:bdr w:val="none" w:sz="0" w:space="0" w:color="auto" w:frame="1"/>
        </w:rPr>
        <w:t>, </w:t>
      </w:r>
      <w:r>
        <w:rPr>
          <w:rFonts w:ascii="Segoe UI" w:hAnsi="Segoe UI" w:cs="Segoe UI"/>
          <w:b/>
          <w:bCs/>
          <w:color w:val="000000"/>
          <w:sz w:val="22"/>
          <w:szCs w:val="22"/>
          <w:bdr w:val="none" w:sz="0" w:space="0" w:color="auto" w:frame="1"/>
        </w:rPr>
        <w:t>E-Mail:</w:t>
      </w:r>
      <w:r>
        <w:rPr>
          <w:rFonts w:ascii="Segoe UI" w:hAnsi="Segoe UI" w:cs="Segoe UI"/>
          <w:color w:val="000000"/>
          <w:sz w:val="22"/>
          <w:szCs w:val="22"/>
          <w:bdr w:val="none" w:sz="0" w:space="0" w:color="auto" w:frame="1"/>
        </w:rPr>
        <w:t> </w:t>
      </w:r>
      <w:hyperlink r:id="rId8" w:history="1">
        <w:r w:rsidRPr="00881F42">
          <w:rPr>
            <w:rStyle w:val="Hyperlink"/>
            <w:rFonts w:ascii="Segoe UI" w:hAnsi="Segoe UI" w:cs="Segoe UI"/>
            <w:sz w:val="22"/>
            <w:szCs w:val="22"/>
            <w:bdr w:val="none" w:sz="0" w:space="0" w:color="auto" w:frame="1"/>
          </w:rPr>
          <w:t>jackson@xlsoftek.co</w:t>
        </w:r>
        <w:r w:rsidRPr="00881F42">
          <w:rPr>
            <w:rStyle w:val="Hyperlink"/>
            <w:rFonts w:ascii="Segoe UI" w:hAnsi="Segoe UI" w:cs="Segoe UI"/>
            <w:sz w:val="22"/>
            <w:szCs w:val="22"/>
            <w:bdr w:val="none" w:sz="0" w:space="0" w:color="auto" w:frame="1"/>
          </w:rPr>
          <w:t>m</w:t>
        </w:r>
      </w:hyperlink>
      <w:r>
        <w:rPr>
          <w:rFonts w:ascii="Segoe UI" w:hAnsi="Segoe UI" w:cs="Segoe UI"/>
          <w:color w:val="2F5496"/>
          <w:sz w:val="22"/>
          <w:szCs w:val="22"/>
          <w:bdr w:val="none" w:sz="0" w:space="0" w:color="auto" w:frame="1"/>
        </w:rPr>
        <w:t xml:space="preserve"> </w:t>
      </w:r>
    </w:p>
    <w:p w14:paraId="336C5AEB" w14:textId="77777777" w:rsidR="0088080F" w:rsidRPr="005A62C1" w:rsidRDefault="00000000" w:rsidP="007E7E25">
      <w:pPr>
        <w:pStyle w:val="divdocumentdivsectiontitle"/>
        <w:pBdr>
          <w:top w:val="none" w:sz="0" w:space="7" w:color="auto"/>
          <w:bottom w:val="none" w:sz="0" w:space="7" w:color="auto"/>
        </w:pBdr>
        <w:spacing w:before="300"/>
        <w:jc w:val="both"/>
        <w:rPr>
          <w:rFonts w:asciiTheme="minorHAnsi" w:eastAsia="Century Gothic" w:hAnsiTheme="minorHAnsi" w:cstheme="minorHAnsi"/>
          <w:b/>
          <w:bCs/>
          <w:caps/>
          <w:color w:val="365F91" w:themeColor="accent1" w:themeShade="BF"/>
          <w:sz w:val="22"/>
          <w:szCs w:val="22"/>
        </w:rPr>
      </w:pPr>
      <w:r w:rsidRPr="005A62C1">
        <w:rPr>
          <w:rFonts w:asciiTheme="minorHAnsi" w:eastAsia="Century Gothic" w:hAnsiTheme="minorHAnsi" w:cstheme="minorHAnsi"/>
          <w:b/>
          <w:bCs/>
          <w:caps/>
          <w:color w:val="365F91" w:themeColor="accent1" w:themeShade="BF"/>
          <w:sz w:val="22"/>
          <w:szCs w:val="22"/>
        </w:rPr>
        <w:t>Summary</w:t>
      </w:r>
    </w:p>
    <w:p w14:paraId="498C8D38" w14:textId="77777777" w:rsidR="005163A9" w:rsidRPr="005A62C1" w:rsidRDefault="00000000" w:rsidP="007E7E25">
      <w:pPr>
        <w:pStyle w:val="p"/>
        <w:numPr>
          <w:ilvl w:val="0"/>
          <w:numId w:val="10"/>
        </w:numPr>
        <w:spacing w:line="320" w:lineRule="atLeast"/>
        <w:jc w:val="both"/>
        <w:rPr>
          <w:rFonts w:asciiTheme="minorHAnsi" w:eastAsia="Century Gothic" w:hAnsiTheme="minorHAnsi" w:cstheme="minorHAnsi"/>
          <w:color w:val="808080" w:themeColor="background1" w:themeShade="80"/>
          <w:sz w:val="22"/>
          <w:szCs w:val="22"/>
        </w:rPr>
      </w:pPr>
      <w:r w:rsidRPr="005A62C1">
        <w:rPr>
          <w:rFonts w:asciiTheme="minorHAnsi" w:eastAsia="Century Gothic" w:hAnsiTheme="minorHAnsi" w:cstheme="minorHAnsi"/>
          <w:color w:val="808080" w:themeColor="background1" w:themeShade="80"/>
          <w:sz w:val="22"/>
          <w:szCs w:val="22"/>
        </w:rPr>
        <w:t xml:space="preserve">Having 8+ years of total IT experience, with 8 years as Salesforce.com CRM and Force.com platform with proficiency as developer and administrator and 5 years of Salesforce/Pros CPQ. </w:t>
      </w:r>
    </w:p>
    <w:p w14:paraId="6D14B4D1" w14:textId="734A87F1" w:rsidR="00541775" w:rsidRPr="005A62C1" w:rsidRDefault="005163A9" w:rsidP="007E7E25">
      <w:pPr>
        <w:pStyle w:val="p"/>
        <w:numPr>
          <w:ilvl w:val="0"/>
          <w:numId w:val="10"/>
        </w:numPr>
        <w:spacing w:line="320" w:lineRule="atLeast"/>
        <w:jc w:val="both"/>
        <w:rPr>
          <w:rFonts w:asciiTheme="minorHAnsi" w:eastAsia="Century Gothic" w:hAnsiTheme="minorHAnsi" w:cstheme="minorHAnsi"/>
          <w:color w:val="808080" w:themeColor="background1" w:themeShade="80"/>
          <w:sz w:val="22"/>
          <w:szCs w:val="22"/>
        </w:rPr>
      </w:pPr>
      <w:r w:rsidRPr="005A62C1">
        <w:rPr>
          <w:rFonts w:asciiTheme="minorHAnsi" w:eastAsia="Century Gothic" w:hAnsiTheme="minorHAnsi" w:cstheme="minorHAnsi"/>
          <w:color w:val="808080" w:themeColor="background1" w:themeShade="80"/>
          <w:sz w:val="22"/>
          <w:szCs w:val="22"/>
        </w:rPr>
        <w:t xml:space="preserve">Experience working in Sales cloud, service </w:t>
      </w:r>
      <w:r w:rsidR="006D58C0" w:rsidRPr="005A62C1">
        <w:rPr>
          <w:rFonts w:asciiTheme="minorHAnsi" w:eastAsia="Century Gothic" w:hAnsiTheme="minorHAnsi" w:cstheme="minorHAnsi"/>
          <w:color w:val="808080" w:themeColor="background1" w:themeShade="80"/>
          <w:sz w:val="22"/>
          <w:szCs w:val="22"/>
        </w:rPr>
        <w:t>cloud,</w:t>
      </w:r>
      <w:r w:rsidRPr="005A62C1">
        <w:rPr>
          <w:rFonts w:asciiTheme="minorHAnsi" w:eastAsia="Century Gothic" w:hAnsiTheme="minorHAnsi" w:cstheme="minorHAnsi"/>
          <w:color w:val="808080" w:themeColor="background1" w:themeShade="80"/>
          <w:sz w:val="22"/>
          <w:szCs w:val="22"/>
        </w:rPr>
        <w:t xml:space="preserve"> </w:t>
      </w:r>
      <w:r w:rsidR="002C1970" w:rsidRPr="005A62C1">
        <w:rPr>
          <w:rFonts w:asciiTheme="minorHAnsi" w:eastAsia="Century Gothic" w:hAnsiTheme="minorHAnsi" w:cstheme="minorHAnsi"/>
          <w:color w:val="808080" w:themeColor="background1" w:themeShade="80"/>
          <w:sz w:val="22"/>
          <w:szCs w:val="22"/>
        </w:rPr>
        <w:t>commerce</w:t>
      </w:r>
      <w:r w:rsidRPr="005A62C1">
        <w:rPr>
          <w:rFonts w:asciiTheme="minorHAnsi" w:eastAsia="Century Gothic" w:hAnsiTheme="minorHAnsi" w:cstheme="minorHAnsi"/>
          <w:color w:val="808080" w:themeColor="background1" w:themeShade="80"/>
          <w:sz w:val="22"/>
          <w:szCs w:val="22"/>
        </w:rPr>
        <w:t xml:space="preserve"> cloud and </w:t>
      </w:r>
      <w:r w:rsidR="002C1970" w:rsidRPr="005A62C1">
        <w:rPr>
          <w:rFonts w:asciiTheme="minorHAnsi" w:eastAsia="Century Gothic" w:hAnsiTheme="minorHAnsi" w:cstheme="minorHAnsi"/>
          <w:color w:val="808080" w:themeColor="background1" w:themeShade="80"/>
          <w:sz w:val="22"/>
          <w:szCs w:val="22"/>
        </w:rPr>
        <w:t>marketing.</w:t>
      </w:r>
    </w:p>
    <w:p w14:paraId="422FA655" w14:textId="71A083EF" w:rsidR="00044FA6" w:rsidRPr="005A62C1" w:rsidRDefault="00044FA6" w:rsidP="007E7E25">
      <w:pPr>
        <w:pStyle w:val="p"/>
        <w:numPr>
          <w:ilvl w:val="0"/>
          <w:numId w:val="10"/>
        </w:numPr>
        <w:spacing w:line="320" w:lineRule="atLeast"/>
        <w:jc w:val="both"/>
        <w:rPr>
          <w:rFonts w:asciiTheme="minorHAnsi" w:eastAsia="Century Gothic" w:hAnsiTheme="minorHAnsi" w:cstheme="minorHAnsi"/>
          <w:color w:val="808080" w:themeColor="background1" w:themeShade="80"/>
          <w:sz w:val="22"/>
          <w:szCs w:val="22"/>
        </w:rPr>
      </w:pPr>
      <w:r w:rsidRPr="005A62C1">
        <w:rPr>
          <w:rFonts w:asciiTheme="minorHAnsi" w:eastAsia="Century Gothic" w:hAnsiTheme="minorHAnsi" w:cstheme="minorHAnsi"/>
          <w:color w:val="808080" w:themeColor="background1" w:themeShade="80"/>
          <w:sz w:val="22"/>
          <w:szCs w:val="22"/>
        </w:rPr>
        <w:t xml:space="preserve">Worked on customization of Sales Cloud schema by customizing standard objects like Leads, Accounts, Contact and Opportunity, Products </w:t>
      </w:r>
    </w:p>
    <w:p w14:paraId="366C0F87" w14:textId="77777777" w:rsidR="00541775" w:rsidRPr="005A62C1" w:rsidRDefault="005163A9" w:rsidP="007E7E25">
      <w:pPr>
        <w:pStyle w:val="p"/>
        <w:numPr>
          <w:ilvl w:val="0"/>
          <w:numId w:val="10"/>
        </w:numPr>
        <w:spacing w:line="320" w:lineRule="atLeast"/>
        <w:jc w:val="both"/>
        <w:rPr>
          <w:rFonts w:asciiTheme="minorHAnsi" w:eastAsia="Century Gothic" w:hAnsiTheme="minorHAnsi" w:cstheme="minorHAnsi"/>
          <w:color w:val="808080" w:themeColor="background1" w:themeShade="80"/>
          <w:sz w:val="22"/>
          <w:szCs w:val="22"/>
        </w:rPr>
      </w:pPr>
      <w:r w:rsidRPr="005A62C1">
        <w:rPr>
          <w:rFonts w:asciiTheme="minorHAnsi" w:eastAsia="Century Gothic" w:hAnsiTheme="minorHAnsi" w:cstheme="minorHAnsi"/>
          <w:color w:val="808080" w:themeColor="background1" w:themeShade="80"/>
          <w:sz w:val="22"/>
          <w:szCs w:val="22"/>
        </w:rPr>
        <w:t xml:space="preserve">Experienced in analyzing business requirements, Entity Relationship diagram and implementing them to Salesforce custom objects, Junction objects, master-detail </w:t>
      </w:r>
      <w:r w:rsidR="0044278A" w:rsidRPr="005A62C1">
        <w:rPr>
          <w:rFonts w:asciiTheme="minorHAnsi" w:eastAsia="Century Gothic" w:hAnsiTheme="minorHAnsi" w:cstheme="minorHAnsi"/>
          <w:color w:val="808080" w:themeColor="background1" w:themeShade="80"/>
          <w:sz w:val="22"/>
          <w:szCs w:val="22"/>
        </w:rPr>
        <w:t>relationships,</w:t>
      </w:r>
      <w:r w:rsidRPr="005A62C1">
        <w:rPr>
          <w:rFonts w:asciiTheme="minorHAnsi" w:eastAsia="Century Gothic" w:hAnsiTheme="minorHAnsi" w:cstheme="minorHAnsi"/>
          <w:color w:val="808080" w:themeColor="background1" w:themeShade="80"/>
          <w:sz w:val="22"/>
          <w:szCs w:val="22"/>
        </w:rPr>
        <w:t xml:space="preserve"> and lookup relationships. </w:t>
      </w:r>
    </w:p>
    <w:p w14:paraId="11272583" w14:textId="77777777" w:rsidR="00541775" w:rsidRPr="005A62C1" w:rsidRDefault="005163A9" w:rsidP="007E7E25">
      <w:pPr>
        <w:pStyle w:val="p"/>
        <w:numPr>
          <w:ilvl w:val="0"/>
          <w:numId w:val="10"/>
        </w:numPr>
        <w:spacing w:line="320" w:lineRule="atLeast"/>
        <w:jc w:val="both"/>
        <w:rPr>
          <w:rFonts w:asciiTheme="minorHAnsi" w:eastAsia="Century Gothic" w:hAnsiTheme="minorHAnsi" w:cstheme="minorHAnsi"/>
          <w:color w:val="808080" w:themeColor="background1" w:themeShade="80"/>
          <w:sz w:val="22"/>
          <w:szCs w:val="22"/>
        </w:rPr>
      </w:pPr>
      <w:r w:rsidRPr="005A62C1">
        <w:rPr>
          <w:rFonts w:asciiTheme="minorHAnsi" w:eastAsia="Century Gothic" w:hAnsiTheme="minorHAnsi" w:cstheme="minorHAnsi"/>
          <w:color w:val="808080" w:themeColor="background1" w:themeShade="80"/>
          <w:sz w:val="22"/>
          <w:szCs w:val="22"/>
        </w:rPr>
        <w:t xml:space="preserve">Experienced in admin modifications like Creating Roles, Profiles, Email Services, Page Layouts, Workflow Alerts and Actions, and Approval Workflow. </w:t>
      </w:r>
    </w:p>
    <w:p w14:paraId="3AEC722F" w14:textId="77777777" w:rsidR="00541775" w:rsidRPr="005A62C1" w:rsidRDefault="005163A9" w:rsidP="007E7E25">
      <w:pPr>
        <w:pStyle w:val="p"/>
        <w:numPr>
          <w:ilvl w:val="0"/>
          <w:numId w:val="10"/>
        </w:numPr>
        <w:spacing w:line="320" w:lineRule="atLeast"/>
        <w:jc w:val="both"/>
        <w:rPr>
          <w:rFonts w:asciiTheme="minorHAnsi" w:eastAsia="Century Gothic" w:hAnsiTheme="minorHAnsi" w:cstheme="minorHAnsi"/>
          <w:color w:val="808080" w:themeColor="background1" w:themeShade="80"/>
          <w:sz w:val="22"/>
          <w:szCs w:val="22"/>
        </w:rPr>
      </w:pPr>
      <w:r w:rsidRPr="005A62C1">
        <w:rPr>
          <w:rFonts w:asciiTheme="minorHAnsi" w:eastAsia="Century Gothic" w:hAnsiTheme="minorHAnsi" w:cstheme="minorHAnsi"/>
          <w:color w:val="808080" w:themeColor="background1" w:themeShade="80"/>
          <w:sz w:val="22"/>
          <w:szCs w:val="22"/>
        </w:rPr>
        <w:t xml:space="preserve">Strong Salesforce development experience with Apex Classes, Triggers, Controller Classes, Visualforce pages and integrating with external sources by developing SOAP, RESTful Apex Web Services for inbound calls to salesforce. </w:t>
      </w:r>
    </w:p>
    <w:p w14:paraId="33A10054" w14:textId="77777777" w:rsidR="00541775" w:rsidRPr="005A62C1" w:rsidRDefault="005163A9" w:rsidP="007E7E25">
      <w:pPr>
        <w:pStyle w:val="p"/>
        <w:numPr>
          <w:ilvl w:val="0"/>
          <w:numId w:val="10"/>
        </w:numPr>
        <w:spacing w:line="320" w:lineRule="atLeast"/>
        <w:jc w:val="both"/>
        <w:rPr>
          <w:rFonts w:asciiTheme="minorHAnsi" w:eastAsia="Century Gothic" w:hAnsiTheme="minorHAnsi" w:cstheme="minorHAnsi"/>
          <w:color w:val="808080" w:themeColor="background1" w:themeShade="80"/>
          <w:sz w:val="22"/>
          <w:szCs w:val="22"/>
        </w:rPr>
      </w:pPr>
      <w:r w:rsidRPr="005A62C1">
        <w:rPr>
          <w:rFonts w:asciiTheme="minorHAnsi" w:eastAsia="Century Gothic" w:hAnsiTheme="minorHAnsi" w:cstheme="minorHAnsi"/>
          <w:color w:val="808080" w:themeColor="background1" w:themeShade="80"/>
          <w:sz w:val="22"/>
          <w:szCs w:val="22"/>
        </w:rPr>
        <w:t xml:space="preserve">Experience in Salesforce Lightning framework and components. Extensive experience in lead, case management web-to-lead, Web-to case, Email-to-case. </w:t>
      </w:r>
    </w:p>
    <w:p w14:paraId="1F2D9292" w14:textId="77777777" w:rsidR="00541775" w:rsidRPr="005A62C1" w:rsidRDefault="005163A9" w:rsidP="007E7E25">
      <w:pPr>
        <w:pStyle w:val="p"/>
        <w:numPr>
          <w:ilvl w:val="0"/>
          <w:numId w:val="10"/>
        </w:numPr>
        <w:spacing w:line="320" w:lineRule="atLeast"/>
        <w:jc w:val="both"/>
        <w:rPr>
          <w:rFonts w:asciiTheme="minorHAnsi" w:eastAsia="Century Gothic" w:hAnsiTheme="minorHAnsi" w:cstheme="minorHAnsi"/>
          <w:color w:val="808080" w:themeColor="background1" w:themeShade="80"/>
          <w:sz w:val="22"/>
          <w:szCs w:val="22"/>
        </w:rPr>
      </w:pPr>
      <w:r w:rsidRPr="005A62C1">
        <w:rPr>
          <w:rFonts w:asciiTheme="minorHAnsi" w:eastAsia="Century Gothic" w:hAnsiTheme="minorHAnsi" w:cstheme="minorHAnsi"/>
          <w:color w:val="808080" w:themeColor="background1" w:themeShade="80"/>
          <w:sz w:val="22"/>
          <w:szCs w:val="22"/>
        </w:rPr>
        <w:t xml:space="preserve">Implemented security and sharing rules at object, field, and record level for different users at different levels of organization. </w:t>
      </w:r>
    </w:p>
    <w:p w14:paraId="28FFFFAF" w14:textId="77777777" w:rsidR="00541775" w:rsidRPr="005A62C1" w:rsidRDefault="005163A9" w:rsidP="007E7E25">
      <w:pPr>
        <w:pStyle w:val="p"/>
        <w:numPr>
          <w:ilvl w:val="0"/>
          <w:numId w:val="10"/>
        </w:numPr>
        <w:spacing w:line="320" w:lineRule="atLeast"/>
        <w:jc w:val="both"/>
        <w:rPr>
          <w:rFonts w:asciiTheme="minorHAnsi" w:eastAsia="Century Gothic" w:hAnsiTheme="minorHAnsi" w:cstheme="minorHAnsi"/>
          <w:color w:val="808080" w:themeColor="background1" w:themeShade="80"/>
          <w:sz w:val="22"/>
          <w:szCs w:val="22"/>
        </w:rPr>
      </w:pPr>
      <w:r w:rsidRPr="005A62C1">
        <w:rPr>
          <w:rFonts w:asciiTheme="minorHAnsi" w:eastAsia="Century Gothic" w:hAnsiTheme="minorHAnsi" w:cstheme="minorHAnsi"/>
          <w:color w:val="808080" w:themeColor="background1" w:themeShade="80"/>
          <w:sz w:val="22"/>
          <w:szCs w:val="22"/>
        </w:rPr>
        <w:t xml:space="preserve">Experience working on Product Rules, Approval Rules, Advanced conditions, Error conditions. Experience working with QCP. </w:t>
      </w:r>
    </w:p>
    <w:p w14:paraId="3340D643" w14:textId="77777777" w:rsidR="00541775" w:rsidRPr="005A62C1" w:rsidRDefault="005163A9" w:rsidP="007E7E25">
      <w:pPr>
        <w:pStyle w:val="p"/>
        <w:numPr>
          <w:ilvl w:val="0"/>
          <w:numId w:val="10"/>
        </w:numPr>
        <w:spacing w:line="320" w:lineRule="atLeast"/>
        <w:jc w:val="both"/>
        <w:rPr>
          <w:rFonts w:asciiTheme="minorHAnsi" w:eastAsia="Century Gothic" w:hAnsiTheme="minorHAnsi" w:cstheme="minorHAnsi"/>
          <w:color w:val="808080" w:themeColor="background1" w:themeShade="80"/>
          <w:sz w:val="22"/>
          <w:szCs w:val="22"/>
        </w:rPr>
      </w:pPr>
      <w:r w:rsidRPr="005A62C1">
        <w:rPr>
          <w:rFonts w:asciiTheme="minorHAnsi" w:eastAsia="Century Gothic" w:hAnsiTheme="minorHAnsi" w:cstheme="minorHAnsi"/>
          <w:color w:val="808080" w:themeColor="background1" w:themeShade="80"/>
          <w:sz w:val="22"/>
          <w:szCs w:val="22"/>
        </w:rPr>
        <w:t>Experience with templates, Guided selling and configuring Product bundles. Proficient in Data Migration from Traditional Applications to Salesforce using Import Wizard and Data Loader Utility.</w:t>
      </w:r>
    </w:p>
    <w:p w14:paraId="1DE640E3" w14:textId="77777777" w:rsidR="00541775" w:rsidRPr="005A62C1" w:rsidRDefault="005163A9" w:rsidP="007E7E25">
      <w:pPr>
        <w:pStyle w:val="p"/>
        <w:numPr>
          <w:ilvl w:val="0"/>
          <w:numId w:val="10"/>
        </w:numPr>
        <w:spacing w:line="320" w:lineRule="atLeast"/>
        <w:jc w:val="both"/>
        <w:rPr>
          <w:rFonts w:asciiTheme="minorHAnsi" w:eastAsia="Century Gothic" w:hAnsiTheme="minorHAnsi" w:cstheme="minorHAnsi"/>
          <w:color w:val="808080" w:themeColor="background1" w:themeShade="80"/>
          <w:sz w:val="22"/>
          <w:szCs w:val="22"/>
        </w:rPr>
      </w:pPr>
      <w:r w:rsidRPr="005A62C1">
        <w:rPr>
          <w:rFonts w:asciiTheme="minorHAnsi" w:eastAsia="Century Gothic" w:hAnsiTheme="minorHAnsi" w:cstheme="minorHAnsi"/>
          <w:color w:val="808080" w:themeColor="background1" w:themeShade="80"/>
          <w:sz w:val="22"/>
          <w:szCs w:val="22"/>
        </w:rPr>
        <w:t xml:space="preserve"> Hands on Experience in CONGA and DocuSign Experience in web technologies including HTML, XML, CSS, </w:t>
      </w:r>
      <w:r w:rsidR="0044278A" w:rsidRPr="005A62C1">
        <w:rPr>
          <w:rFonts w:asciiTheme="minorHAnsi" w:eastAsia="Century Gothic" w:hAnsiTheme="minorHAnsi" w:cstheme="minorHAnsi"/>
          <w:color w:val="808080" w:themeColor="background1" w:themeShade="80"/>
          <w:sz w:val="22"/>
          <w:szCs w:val="22"/>
        </w:rPr>
        <w:t>JavaScript,</w:t>
      </w:r>
      <w:r w:rsidRPr="005A62C1">
        <w:rPr>
          <w:rFonts w:asciiTheme="minorHAnsi" w:eastAsia="Century Gothic" w:hAnsiTheme="minorHAnsi" w:cstheme="minorHAnsi"/>
          <w:color w:val="808080" w:themeColor="background1" w:themeShade="80"/>
          <w:sz w:val="22"/>
          <w:szCs w:val="22"/>
        </w:rPr>
        <w:t xml:space="preserve"> and SOAP. </w:t>
      </w:r>
    </w:p>
    <w:p w14:paraId="252FDE20" w14:textId="77777777" w:rsidR="00541775" w:rsidRPr="005A62C1" w:rsidRDefault="005163A9" w:rsidP="007E7E25">
      <w:pPr>
        <w:pStyle w:val="p"/>
        <w:numPr>
          <w:ilvl w:val="0"/>
          <w:numId w:val="10"/>
        </w:numPr>
        <w:spacing w:line="320" w:lineRule="atLeast"/>
        <w:jc w:val="both"/>
        <w:rPr>
          <w:rFonts w:asciiTheme="minorHAnsi" w:eastAsia="Century Gothic" w:hAnsiTheme="minorHAnsi" w:cstheme="minorHAnsi"/>
          <w:color w:val="808080" w:themeColor="background1" w:themeShade="80"/>
          <w:sz w:val="22"/>
          <w:szCs w:val="22"/>
        </w:rPr>
      </w:pPr>
      <w:r w:rsidRPr="005A62C1">
        <w:rPr>
          <w:rFonts w:asciiTheme="minorHAnsi" w:eastAsia="Century Gothic" w:hAnsiTheme="minorHAnsi" w:cstheme="minorHAnsi"/>
          <w:color w:val="808080" w:themeColor="background1" w:themeShade="80"/>
          <w:sz w:val="22"/>
          <w:szCs w:val="22"/>
        </w:rPr>
        <w:t xml:space="preserve">Experience in developing Salesforce.com ETL processes using Cast Iron, Informatica, Java and Salesforce Web Services Java API. </w:t>
      </w:r>
    </w:p>
    <w:p w14:paraId="60B839F4" w14:textId="136C2BEF" w:rsidR="00541775" w:rsidRPr="005A62C1" w:rsidRDefault="005163A9" w:rsidP="007E7E25">
      <w:pPr>
        <w:pStyle w:val="p"/>
        <w:numPr>
          <w:ilvl w:val="0"/>
          <w:numId w:val="10"/>
        </w:numPr>
        <w:spacing w:line="320" w:lineRule="atLeast"/>
        <w:jc w:val="both"/>
        <w:rPr>
          <w:rFonts w:asciiTheme="minorHAnsi" w:eastAsia="Century Gothic" w:hAnsiTheme="minorHAnsi" w:cstheme="minorHAnsi"/>
          <w:color w:val="808080" w:themeColor="background1" w:themeShade="80"/>
          <w:sz w:val="22"/>
          <w:szCs w:val="22"/>
        </w:rPr>
      </w:pPr>
      <w:r w:rsidRPr="005A62C1">
        <w:rPr>
          <w:rFonts w:asciiTheme="minorHAnsi" w:eastAsia="Century Gothic" w:hAnsiTheme="minorHAnsi" w:cstheme="minorHAnsi"/>
          <w:color w:val="808080" w:themeColor="background1" w:themeShade="80"/>
          <w:sz w:val="22"/>
          <w:szCs w:val="22"/>
        </w:rPr>
        <w:t>Experienced in requirement gathering and estimating the hours of work based on the requirement from the client and maintaining the quality documents for all the work done till the end of the cycle.</w:t>
      </w:r>
    </w:p>
    <w:p w14:paraId="374C7BFA" w14:textId="0BCC5521" w:rsidR="005946E9" w:rsidRPr="005A62C1" w:rsidRDefault="005946E9" w:rsidP="005946E9">
      <w:pPr>
        <w:numPr>
          <w:ilvl w:val="0"/>
          <w:numId w:val="10"/>
        </w:numPr>
        <w:shd w:val="clear" w:color="auto" w:fill="FFFFFF"/>
        <w:spacing w:before="100" w:beforeAutospacing="1" w:after="100" w:afterAutospacing="1" w:line="240" w:lineRule="auto"/>
        <w:textAlignment w:val="auto"/>
        <w:rPr>
          <w:rFonts w:asciiTheme="minorHAnsi" w:hAnsiTheme="minorHAnsi" w:cstheme="minorHAnsi"/>
          <w:color w:val="808080" w:themeColor="background1" w:themeShade="80"/>
          <w:sz w:val="22"/>
          <w:szCs w:val="22"/>
        </w:rPr>
      </w:pPr>
      <w:r w:rsidRPr="005946E9">
        <w:rPr>
          <w:rFonts w:asciiTheme="minorHAnsi" w:hAnsiTheme="minorHAnsi" w:cstheme="minorHAnsi"/>
          <w:color w:val="808080" w:themeColor="background1" w:themeShade="80"/>
          <w:sz w:val="22"/>
          <w:szCs w:val="22"/>
        </w:rPr>
        <w:t>Provide</w:t>
      </w:r>
      <w:r w:rsidRPr="005A62C1">
        <w:rPr>
          <w:rFonts w:asciiTheme="minorHAnsi" w:hAnsiTheme="minorHAnsi" w:cstheme="minorHAnsi"/>
          <w:color w:val="808080" w:themeColor="background1" w:themeShade="80"/>
          <w:sz w:val="22"/>
          <w:szCs w:val="22"/>
        </w:rPr>
        <w:t>d</w:t>
      </w:r>
      <w:r w:rsidRPr="005946E9">
        <w:rPr>
          <w:rFonts w:asciiTheme="minorHAnsi" w:hAnsiTheme="minorHAnsi" w:cstheme="minorHAnsi"/>
          <w:color w:val="808080" w:themeColor="background1" w:themeShade="80"/>
          <w:sz w:val="22"/>
          <w:szCs w:val="22"/>
        </w:rPr>
        <w:t xml:space="preserve"> hands-on, expert-level technical assistance, coaching and mentoring to developers and other junior staff</w:t>
      </w:r>
      <w:r w:rsidRPr="005A62C1">
        <w:rPr>
          <w:rFonts w:asciiTheme="minorHAnsi" w:hAnsiTheme="minorHAnsi" w:cstheme="minorHAnsi"/>
          <w:color w:val="808080" w:themeColor="background1" w:themeShade="80"/>
          <w:sz w:val="22"/>
          <w:szCs w:val="22"/>
        </w:rPr>
        <w:t>.</w:t>
      </w:r>
    </w:p>
    <w:p w14:paraId="5531FCED" w14:textId="7B92EDCE" w:rsidR="003A127F" w:rsidRPr="005A62C1" w:rsidRDefault="003A127F" w:rsidP="003A127F">
      <w:pPr>
        <w:numPr>
          <w:ilvl w:val="0"/>
          <w:numId w:val="10"/>
        </w:numPr>
        <w:spacing w:before="100" w:beforeAutospacing="1" w:after="100" w:afterAutospacing="1" w:line="240" w:lineRule="auto"/>
        <w:textAlignment w:val="auto"/>
        <w:rPr>
          <w:color w:val="808080" w:themeColor="background1" w:themeShade="80"/>
          <w:sz w:val="22"/>
          <w:szCs w:val="22"/>
        </w:rPr>
      </w:pPr>
      <w:r w:rsidRPr="003A127F">
        <w:rPr>
          <w:color w:val="808080" w:themeColor="background1" w:themeShade="80"/>
          <w:sz w:val="22"/>
          <w:szCs w:val="22"/>
        </w:rPr>
        <w:t>Stay</w:t>
      </w:r>
      <w:r w:rsidRPr="005A62C1">
        <w:rPr>
          <w:color w:val="808080" w:themeColor="background1" w:themeShade="80"/>
          <w:sz w:val="22"/>
          <w:szCs w:val="22"/>
        </w:rPr>
        <w:t>ing</w:t>
      </w:r>
      <w:r w:rsidRPr="003A127F">
        <w:rPr>
          <w:color w:val="808080" w:themeColor="background1" w:themeShade="80"/>
          <w:sz w:val="22"/>
          <w:szCs w:val="22"/>
        </w:rPr>
        <w:t xml:space="preserve"> up to date on new releases and functionality</w:t>
      </w:r>
      <w:r w:rsidRPr="005A62C1">
        <w:rPr>
          <w:color w:val="808080" w:themeColor="background1" w:themeShade="80"/>
          <w:sz w:val="22"/>
          <w:szCs w:val="22"/>
        </w:rPr>
        <w:t>.</w:t>
      </w:r>
    </w:p>
    <w:p w14:paraId="4C37DB77" w14:textId="55D66F09" w:rsidR="00541775" w:rsidRPr="005A62C1" w:rsidRDefault="005163A9" w:rsidP="007E7E25">
      <w:pPr>
        <w:pStyle w:val="p"/>
        <w:numPr>
          <w:ilvl w:val="0"/>
          <w:numId w:val="10"/>
        </w:numPr>
        <w:spacing w:line="320" w:lineRule="atLeast"/>
        <w:jc w:val="both"/>
        <w:rPr>
          <w:rFonts w:asciiTheme="minorHAnsi" w:eastAsia="Century Gothic" w:hAnsiTheme="minorHAnsi" w:cstheme="minorHAnsi"/>
          <w:color w:val="808080" w:themeColor="background1" w:themeShade="80"/>
          <w:sz w:val="22"/>
          <w:szCs w:val="22"/>
        </w:rPr>
      </w:pPr>
      <w:r w:rsidRPr="005A62C1">
        <w:rPr>
          <w:rFonts w:asciiTheme="minorHAnsi" w:eastAsia="Century Gothic" w:hAnsiTheme="minorHAnsi" w:cstheme="minorHAnsi"/>
          <w:color w:val="808080" w:themeColor="background1" w:themeShade="80"/>
          <w:sz w:val="22"/>
          <w:szCs w:val="22"/>
        </w:rPr>
        <w:t xml:space="preserve">Accomplishes project goals consistently with elegant, scalable code. Works great with team members under Agile and Scrum frameworks. </w:t>
      </w:r>
      <w:r w:rsidR="0044278A" w:rsidRPr="005A62C1">
        <w:rPr>
          <w:rFonts w:asciiTheme="minorHAnsi" w:eastAsia="Century Gothic" w:hAnsiTheme="minorHAnsi" w:cstheme="minorHAnsi"/>
          <w:color w:val="808080" w:themeColor="background1" w:themeShade="80"/>
          <w:sz w:val="22"/>
          <w:szCs w:val="22"/>
        </w:rPr>
        <w:t>Highly motivated</w:t>
      </w:r>
      <w:r w:rsidRPr="005A62C1">
        <w:rPr>
          <w:rFonts w:asciiTheme="minorHAnsi" w:eastAsia="Century Gothic" w:hAnsiTheme="minorHAnsi" w:cstheme="minorHAnsi"/>
          <w:color w:val="808080" w:themeColor="background1" w:themeShade="80"/>
          <w:sz w:val="22"/>
          <w:szCs w:val="22"/>
        </w:rPr>
        <w:t xml:space="preserve"> employee with desire to take on new challenges. </w:t>
      </w:r>
    </w:p>
    <w:p w14:paraId="7F3A0D5E" w14:textId="77777777" w:rsidR="00541775" w:rsidRPr="005A62C1" w:rsidRDefault="005163A9" w:rsidP="007E7E25">
      <w:pPr>
        <w:pStyle w:val="p"/>
        <w:numPr>
          <w:ilvl w:val="0"/>
          <w:numId w:val="10"/>
        </w:numPr>
        <w:spacing w:line="320" w:lineRule="atLeast"/>
        <w:jc w:val="both"/>
        <w:rPr>
          <w:rFonts w:asciiTheme="minorHAnsi" w:eastAsia="Century Gothic" w:hAnsiTheme="minorHAnsi" w:cstheme="minorHAnsi"/>
          <w:color w:val="808080" w:themeColor="background1" w:themeShade="80"/>
          <w:sz w:val="22"/>
          <w:szCs w:val="22"/>
        </w:rPr>
      </w:pPr>
      <w:r w:rsidRPr="005A62C1">
        <w:rPr>
          <w:rFonts w:asciiTheme="minorHAnsi" w:eastAsia="Century Gothic" w:hAnsiTheme="minorHAnsi" w:cstheme="minorHAnsi"/>
          <w:color w:val="808080" w:themeColor="background1" w:themeShade="80"/>
          <w:sz w:val="22"/>
          <w:szCs w:val="22"/>
        </w:rPr>
        <w:lastRenderedPageBreak/>
        <w:t xml:space="preserve">Strong worth ethic, </w:t>
      </w:r>
      <w:r w:rsidR="0044278A" w:rsidRPr="005A62C1">
        <w:rPr>
          <w:rFonts w:asciiTheme="minorHAnsi" w:eastAsia="Century Gothic" w:hAnsiTheme="minorHAnsi" w:cstheme="minorHAnsi"/>
          <w:color w:val="808080" w:themeColor="background1" w:themeShade="80"/>
          <w:sz w:val="22"/>
          <w:szCs w:val="22"/>
        </w:rPr>
        <w:t>adaptability,</w:t>
      </w:r>
      <w:r w:rsidRPr="005A62C1">
        <w:rPr>
          <w:rFonts w:asciiTheme="minorHAnsi" w:eastAsia="Century Gothic" w:hAnsiTheme="minorHAnsi" w:cstheme="minorHAnsi"/>
          <w:color w:val="808080" w:themeColor="background1" w:themeShade="80"/>
          <w:sz w:val="22"/>
          <w:szCs w:val="22"/>
        </w:rPr>
        <w:t xml:space="preserve"> and exceptional interpersonal skills. Adept at working effectively unsupervised and quickly mastering new skills. </w:t>
      </w:r>
    </w:p>
    <w:p w14:paraId="67689CB6" w14:textId="6CF9783D" w:rsidR="00503492" w:rsidRPr="006179C3" w:rsidRDefault="005163A9" w:rsidP="006179C3">
      <w:pPr>
        <w:pStyle w:val="p"/>
        <w:numPr>
          <w:ilvl w:val="0"/>
          <w:numId w:val="10"/>
        </w:numPr>
        <w:spacing w:line="320" w:lineRule="atLeast"/>
        <w:jc w:val="both"/>
        <w:rPr>
          <w:rFonts w:asciiTheme="minorHAnsi" w:eastAsia="Century Gothic" w:hAnsiTheme="minorHAnsi" w:cstheme="minorHAnsi"/>
          <w:color w:val="808080" w:themeColor="background1" w:themeShade="80"/>
          <w:sz w:val="22"/>
          <w:szCs w:val="22"/>
        </w:rPr>
      </w:pPr>
      <w:r w:rsidRPr="005A62C1">
        <w:rPr>
          <w:rFonts w:asciiTheme="minorHAnsi" w:eastAsia="Century Gothic" w:hAnsiTheme="minorHAnsi" w:cstheme="minorHAnsi"/>
          <w:color w:val="808080" w:themeColor="background1" w:themeShade="80"/>
          <w:sz w:val="22"/>
          <w:szCs w:val="22"/>
        </w:rPr>
        <w:t>Organized and motivated employee eager to apply time management and organizational skills in various environments. Seeking entry-level opportunities to expand skills while facilitating company growth.</w:t>
      </w:r>
    </w:p>
    <w:p w14:paraId="142EF8DD" w14:textId="6A07692A" w:rsidR="00995E87" w:rsidRPr="005A62C1" w:rsidRDefault="00541775" w:rsidP="00995E87">
      <w:pPr>
        <w:pStyle w:val="divdocumentdivsectiontitle"/>
        <w:pBdr>
          <w:top w:val="none" w:sz="0" w:space="7" w:color="auto"/>
          <w:bottom w:val="none" w:sz="0" w:space="7" w:color="auto"/>
        </w:pBdr>
        <w:spacing w:before="300"/>
        <w:jc w:val="both"/>
        <w:rPr>
          <w:rFonts w:asciiTheme="minorHAnsi" w:eastAsia="MS PGothic" w:hAnsiTheme="minorHAnsi" w:cstheme="minorHAnsi"/>
          <w:b/>
          <w:color w:val="365F91" w:themeColor="accent1" w:themeShade="BF"/>
          <w:sz w:val="22"/>
          <w:szCs w:val="22"/>
        </w:rPr>
      </w:pPr>
      <w:r w:rsidRPr="005A62C1">
        <w:rPr>
          <w:rFonts w:asciiTheme="minorHAnsi" w:eastAsia="MS PGothic" w:hAnsiTheme="minorHAnsi" w:cstheme="minorHAnsi"/>
          <w:b/>
          <w:color w:val="365F91" w:themeColor="accent1" w:themeShade="BF"/>
          <w:sz w:val="22"/>
          <w:szCs w:val="22"/>
        </w:rPr>
        <w:t>S</w:t>
      </w:r>
      <w:r w:rsidR="00995E87" w:rsidRPr="005A62C1">
        <w:rPr>
          <w:rFonts w:asciiTheme="minorHAnsi" w:eastAsia="MS PGothic" w:hAnsiTheme="minorHAnsi" w:cstheme="minorHAnsi"/>
          <w:b/>
          <w:color w:val="365F91" w:themeColor="accent1" w:themeShade="BF"/>
          <w:sz w:val="22"/>
          <w:szCs w:val="22"/>
        </w:rPr>
        <w:t>KILLS</w:t>
      </w:r>
    </w:p>
    <w:p w14:paraId="47A99B73" w14:textId="1F5CA824" w:rsidR="003D4199" w:rsidRPr="005A62C1" w:rsidRDefault="003D4199" w:rsidP="003D4199">
      <w:pPr>
        <w:pStyle w:val="divdocumentdivsectiontitle"/>
        <w:numPr>
          <w:ilvl w:val="0"/>
          <w:numId w:val="21"/>
        </w:numPr>
        <w:pBdr>
          <w:top w:val="none" w:sz="0" w:space="7" w:color="auto"/>
          <w:bottom w:val="none" w:sz="0" w:space="7" w:color="auto"/>
        </w:pBdr>
        <w:spacing w:before="300"/>
        <w:jc w:val="both"/>
        <w:rPr>
          <w:rFonts w:asciiTheme="minorHAnsi" w:eastAsia="MS PGothic" w:hAnsiTheme="minorHAnsi" w:cstheme="minorHAnsi"/>
          <w:bCs/>
          <w:color w:val="808080" w:themeColor="background1" w:themeShade="80"/>
          <w:sz w:val="22"/>
          <w:szCs w:val="22"/>
        </w:rPr>
      </w:pPr>
      <w:r w:rsidRPr="005A62C1">
        <w:rPr>
          <w:rFonts w:asciiTheme="minorHAnsi" w:eastAsia="MS PGothic" w:hAnsiTheme="minorHAnsi" w:cstheme="minorHAnsi"/>
          <w:bCs/>
          <w:color w:val="808080" w:themeColor="background1" w:themeShade="80"/>
          <w:sz w:val="22"/>
          <w:szCs w:val="22"/>
        </w:rPr>
        <w:t>Salesforce.com Apex Language, Apex Triggers, Apex Schedular, Batch Apex, Apex class, Visual force (page, component and controllers), Data Loader, Integration, Migration.</w:t>
      </w:r>
    </w:p>
    <w:p w14:paraId="6304C39F" w14:textId="72BA8C99" w:rsidR="003D4199" w:rsidRPr="005A62C1" w:rsidRDefault="003D4199" w:rsidP="003D4199">
      <w:pPr>
        <w:pStyle w:val="divdocumentdivsectiontitle"/>
        <w:numPr>
          <w:ilvl w:val="0"/>
          <w:numId w:val="21"/>
        </w:numPr>
        <w:pBdr>
          <w:top w:val="none" w:sz="0" w:space="7" w:color="auto"/>
          <w:bottom w:val="none" w:sz="0" w:space="7" w:color="auto"/>
        </w:pBdr>
        <w:spacing w:before="300"/>
        <w:jc w:val="both"/>
        <w:rPr>
          <w:rFonts w:asciiTheme="minorHAnsi" w:eastAsia="MS PGothic" w:hAnsiTheme="minorHAnsi" w:cstheme="minorHAnsi"/>
          <w:bCs/>
          <w:color w:val="808080" w:themeColor="background1" w:themeShade="80"/>
          <w:sz w:val="22"/>
          <w:szCs w:val="22"/>
        </w:rPr>
      </w:pPr>
      <w:r w:rsidRPr="005A62C1">
        <w:rPr>
          <w:rFonts w:asciiTheme="minorHAnsi" w:eastAsia="MS PGothic" w:hAnsiTheme="minorHAnsi" w:cstheme="minorHAnsi"/>
          <w:bCs/>
          <w:color w:val="808080" w:themeColor="background1" w:themeShade="80"/>
          <w:sz w:val="22"/>
          <w:szCs w:val="22"/>
        </w:rPr>
        <w:t>Project Management- Waterfall, Agile, PPM</w:t>
      </w:r>
    </w:p>
    <w:p w14:paraId="4961BF59" w14:textId="53EF09C1" w:rsidR="003D4199" w:rsidRPr="005A62C1" w:rsidRDefault="003D4199" w:rsidP="003D4199">
      <w:pPr>
        <w:pStyle w:val="divdocumentdivsectiontitle"/>
        <w:numPr>
          <w:ilvl w:val="0"/>
          <w:numId w:val="21"/>
        </w:numPr>
        <w:pBdr>
          <w:top w:val="none" w:sz="0" w:space="7" w:color="auto"/>
          <w:bottom w:val="none" w:sz="0" w:space="7" w:color="auto"/>
        </w:pBdr>
        <w:spacing w:before="300"/>
        <w:jc w:val="both"/>
        <w:rPr>
          <w:rStyle w:val="span"/>
          <w:rFonts w:asciiTheme="minorHAnsi" w:eastAsia="MS PGothic" w:hAnsiTheme="minorHAnsi" w:cstheme="minorHAnsi"/>
          <w:bCs/>
          <w:color w:val="808080" w:themeColor="background1" w:themeShade="80"/>
          <w:sz w:val="22"/>
          <w:szCs w:val="22"/>
        </w:rPr>
      </w:pPr>
      <w:r w:rsidRPr="005A62C1">
        <w:rPr>
          <w:rFonts w:asciiTheme="minorHAnsi" w:eastAsia="MS PGothic" w:hAnsiTheme="minorHAnsi" w:cstheme="minorHAnsi"/>
          <w:bCs/>
          <w:color w:val="808080" w:themeColor="background1" w:themeShade="80"/>
          <w:sz w:val="22"/>
          <w:szCs w:val="22"/>
        </w:rPr>
        <w:t>Business Requirement, Process Mapping, Documentation.</w:t>
      </w:r>
    </w:p>
    <w:p w14:paraId="20E3005D" w14:textId="77777777" w:rsidR="003D4199" w:rsidRPr="005A62C1" w:rsidRDefault="003D4199" w:rsidP="007E7E25">
      <w:pPr>
        <w:pStyle w:val="divdocumentsinglecolumn"/>
        <w:spacing w:line="320" w:lineRule="atLeast"/>
        <w:jc w:val="both"/>
        <w:rPr>
          <w:rStyle w:val="span"/>
          <w:rFonts w:asciiTheme="minorHAnsi" w:eastAsia="Century Gothic" w:hAnsiTheme="minorHAnsi" w:cstheme="minorHAnsi"/>
          <w:b/>
          <w:bCs/>
          <w:color w:val="808080" w:themeColor="background1" w:themeShade="80"/>
          <w:sz w:val="22"/>
          <w:szCs w:val="22"/>
        </w:rPr>
      </w:pPr>
    </w:p>
    <w:p w14:paraId="61D1FF07" w14:textId="4E4BFCD1" w:rsidR="00995E87" w:rsidRPr="005A62C1" w:rsidRDefault="00CD7EA4" w:rsidP="007E7E25">
      <w:pPr>
        <w:pStyle w:val="divdocumentsinglecolumn"/>
        <w:spacing w:line="320" w:lineRule="atLeast"/>
        <w:jc w:val="both"/>
        <w:rPr>
          <w:rStyle w:val="span"/>
          <w:rFonts w:asciiTheme="minorHAnsi" w:eastAsia="Century Gothic" w:hAnsiTheme="minorHAnsi" w:cstheme="minorHAnsi"/>
          <w:b/>
          <w:bCs/>
          <w:color w:val="365F91" w:themeColor="accent1" w:themeShade="BF"/>
          <w:sz w:val="22"/>
          <w:szCs w:val="22"/>
        </w:rPr>
      </w:pPr>
      <w:r w:rsidRPr="005A62C1">
        <w:rPr>
          <w:rStyle w:val="span"/>
          <w:rFonts w:asciiTheme="minorHAnsi" w:eastAsia="Century Gothic" w:hAnsiTheme="minorHAnsi" w:cstheme="minorHAnsi"/>
          <w:b/>
          <w:bCs/>
          <w:color w:val="365F91" w:themeColor="accent1" w:themeShade="BF"/>
          <w:sz w:val="22"/>
          <w:szCs w:val="22"/>
        </w:rPr>
        <w:t xml:space="preserve">WORK </w:t>
      </w:r>
      <w:r w:rsidR="00995E87" w:rsidRPr="005A62C1">
        <w:rPr>
          <w:rStyle w:val="span"/>
          <w:rFonts w:asciiTheme="minorHAnsi" w:eastAsia="Century Gothic" w:hAnsiTheme="minorHAnsi" w:cstheme="minorHAnsi"/>
          <w:b/>
          <w:bCs/>
          <w:color w:val="365F91" w:themeColor="accent1" w:themeShade="BF"/>
          <w:sz w:val="22"/>
          <w:szCs w:val="22"/>
        </w:rPr>
        <w:t>EXPERIENCE</w:t>
      </w:r>
    </w:p>
    <w:p w14:paraId="44761D60" w14:textId="77777777" w:rsidR="00995E87" w:rsidRPr="005A62C1" w:rsidRDefault="00995E87" w:rsidP="007E7E25">
      <w:pPr>
        <w:pStyle w:val="divdocumentsinglecolumn"/>
        <w:spacing w:line="320" w:lineRule="atLeast"/>
        <w:jc w:val="both"/>
        <w:rPr>
          <w:rStyle w:val="span"/>
          <w:rFonts w:asciiTheme="minorHAnsi" w:eastAsia="Century Gothic" w:hAnsiTheme="minorHAnsi" w:cstheme="minorHAnsi"/>
          <w:b/>
          <w:bCs/>
          <w:color w:val="808080" w:themeColor="background1" w:themeShade="80"/>
          <w:sz w:val="22"/>
          <w:szCs w:val="22"/>
        </w:rPr>
      </w:pPr>
    </w:p>
    <w:p w14:paraId="316FAB75" w14:textId="20BF3BDC" w:rsidR="00EA451F" w:rsidRPr="005A62C1" w:rsidRDefault="00EA451F" w:rsidP="00EA451F">
      <w:pPr>
        <w:pStyle w:val="divdocumentsinglecolumn"/>
        <w:spacing w:line="320" w:lineRule="atLeast"/>
        <w:jc w:val="both"/>
        <w:rPr>
          <w:rStyle w:val="span"/>
          <w:rFonts w:asciiTheme="minorHAnsi" w:eastAsia="Century Gothic" w:hAnsiTheme="minorHAnsi" w:cstheme="minorHAnsi"/>
          <w:b/>
          <w:bCs/>
          <w:color w:val="808080" w:themeColor="background1" w:themeShade="80"/>
          <w:sz w:val="22"/>
          <w:szCs w:val="22"/>
        </w:rPr>
      </w:pPr>
      <w:r w:rsidRPr="005A62C1">
        <w:rPr>
          <w:rStyle w:val="span"/>
          <w:rFonts w:asciiTheme="minorHAnsi" w:eastAsia="Century Gothic" w:hAnsiTheme="minorHAnsi" w:cstheme="minorHAnsi"/>
          <w:b/>
          <w:bCs/>
          <w:color w:val="808080" w:themeColor="background1" w:themeShade="80"/>
          <w:sz w:val="22"/>
          <w:szCs w:val="22"/>
        </w:rPr>
        <w:t xml:space="preserve">Role- Salesforce Developer                                                                                         </w:t>
      </w:r>
      <w:r w:rsidR="00995E87" w:rsidRPr="005A62C1">
        <w:rPr>
          <w:rStyle w:val="span"/>
          <w:rFonts w:asciiTheme="minorHAnsi" w:eastAsia="Century Gothic" w:hAnsiTheme="minorHAnsi" w:cstheme="minorHAnsi"/>
          <w:b/>
          <w:bCs/>
          <w:color w:val="808080" w:themeColor="background1" w:themeShade="80"/>
          <w:sz w:val="22"/>
          <w:szCs w:val="22"/>
        </w:rPr>
        <w:t xml:space="preserve">                         </w:t>
      </w:r>
      <w:r w:rsidRPr="005A62C1">
        <w:rPr>
          <w:rStyle w:val="span"/>
          <w:rFonts w:asciiTheme="minorHAnsi" w:eastAsia="Century Gothic" w:hAnsiTheme="minorHAnsi" w:cstheme="minorHAnsi"/>
          <w:b/>
          <w:bCs/>
          <w:color w:val="808080" w:themeColor="background1" w:themeShade="80"/>
          <w:sz w:val="22"/>
          <w:szCs w:val="22"/>
        </w:rPr>
        <w:t>March 2023-Current</w:t>
      </w:r>
    </w:p>
    <w:p w14:paraId="2411683E" w14:textId="77777777" w:rsidR="00EA451F" w:rsidRPr="005A62C1" w:rsidRDefault="00EA451F" w:rsidP="00EA451F">
      <w:pPr>
        <w:pStyle w:val="divdocumentsinglecolumn"/>
        <w:spacing w:line="320" w:lineRule="atLeast"/>
        <w:jc w:val="both"/>
        <w:rPr>
          <w:rStyle w:val="span"/>
          <w:rFonts w:asciiTheme="minorHAnsi" w:eastAsia="Century Gothic" w:hAnsiTheme="minorHAnsi" w:cstheme="minorHAnsi"/>
          <w:b/>
          <w:bCs/>
          <w:color w:val="808080" w:themeColor="background1" w:themeShade="80"/>
          <w:sz w:val="22"/>
          <w:szCs w:val="22"/>
        </w:rPr>
      </w:pPr>
      <w:r w:rsidRPr="005A62C1">
        <w:rPr>
          <w:rStyle w:val="span"/>
          <w:rFonts w:asciiTheme="minorHAnsi" w:eastAsia="Century Gothic" w:hAnsiTheme="minorHAnsi" w:cstheme="minorHAnsi"/>
          <w:b/>
          <w:bCs/>
          <w:color w:val="808080" w:themeColor="background1" w:themeShade="80"/>
          <w:sz w:val="22"/>
          <w:szCs w:val="22"/>
        </w:rPr>
        <w:t>Client-NYSED (New York State Education Department)</w:t>
      </w:r>
    </w:p>
    <w:p w14:paraId="4AD8E9F7" w14:textId="77777777" w:rsidR="00EA451F" w:rsidRPr="005A62C1" w:rsidRDefault="00EA451F" w:rsidP="00EA451F">
      <w:pPr>
        <w:pStyle w:val="divdocumentsinglecolumn"/>
        <w:spacing w:line="320" w:lineRule="atLeast"/>
        <w:jc w:val="both"/>
        <w:rPr>
          <w:rStyle w:val="span"/>
          <w:rFonts w:asciiTheme="minorHAnsi" w:eastAsia="Century Gothic" w:hAnsiTheme="minorHAnsi" w:cstheme="minorHAnsi"/>
          <w:b/>
          <w:bCs/>
          <w:color w:val="808080" w:themeColor="background1" w:themeShade="80"/>
          <w:sz w:val="22"/>
          <w:szCs w:val="22"/>
        </w:rPr>
      </w:pPr>
      <w:r w:rsidRPr="005A62C1">
        <w:rPr>
          <w:rStyle w:val="span"/>
          <w:rFonts w:asciiTheme="minorHAnsi" w:eastAsia="Century Gothic" w:hAnsiTheme="minorHAnsi" w:cstheme="minorHAnsi"/>
          <w:b/>
          <w:bCs/>
          <w:color w:val="808080" w:themeColor="background1" w:themeShade="80"/>
          <w:sz w:val="22"/>
          <w:szCs w:val="22"/>
        </w:rPr>
        <w:t>Location- Albany, NY</w:t>
      </w:r>
    </w:p>
    <w:p w14:paraId="3C1992D3" w14:textId="77777777" w:rsidR="00194F0F" w:rsidRPr="005A62C1" w:rsidRDefault="00194F0F" w:rsidP="00EA451F">
      <w:pPr>
        <w:pStyle w:val="divdocumentulli"/>
        <w:spacing w:line="320" w:lineRule="atLeast"/>
        <w:jc w:val="both"/>
        <w:rPr>
          <w:rStyle w:val="span"/>
          <w:rFonts w:asciiTheme="minorHAnsi" w:eastAsia="Century Gothic" w:hAnsiTheme="minorHAnsi" w:cstheme="minorHAnsi"/>
          <w:color w:val="808080" w:themeColor="background1" w:themeShade="80"/>
          <w:sz w:val="22"/>
          <w:szCs w:val="22"/>
        </w:rPr>
      </w:pPr>
    </w:p>
    <w:p w14:paraId="506750C8" w14:textId="3C22893C" w:rsidR="0049282E" w:rsidRPr="005A62C1" w:rsidRDefault="00EA451F" w:rsidP="00194F0F">
      <w:pPr>
        <w:pStyle w:val="divdocumentulli"/>
        <w:spacing w:line="320" w:lineRule="atLeast"/>
        <w:jc w:val="both"/>
        <w:rPr>
          <w:rStyle w:val="span"/>
          <w:rFonts w:asciiTheme="minorHAnsi" w:eastAsia="Century Gothic" w:hAnsiTheme="minorHAnsi" w:cstheme="minorHAnsi"/>
          <w:b/>
          <w:bCs/>
          <w:color w:val="808080" w:themeColor="background1" w:themeShade="80"/>
          <w:sz w:val="22"/>
          <w:szCs w:val="22"/>
        </w:rPr>
      </w:pPr>
      <w:r w:rsidRPr="005A62C1">
        <w:rPr>
          <w:rStyle w:val="span"/>
          <w:rFonts w:asciiTheme="minorHAnsi" w:eastAsia="Century Gothic" w:hAnsiTheme="minorHAnsi" w:cstheme="minorHAnsi"/>
          <w:color w:val="365F91" w:themeColor="accent1" w:themeShade="BF"/>
          <w:sz w:val="22"/>
          <w:szCs w:val="22"/>
        </w:rPr>
        <w:t>Responsibilities</w:t>
      </w:r>
      <w:r w:rsidRPr="005A62C1">
        <w:rPr>
          <w:rStyle w:val="span"/>
          <w:rFonts w:asciiTheme="minorHAnsi" w:eastAsia="Century Gothic" w:hAnsiTheme="minorHAnsi" w:cstheme="minorHAnsi"/>
          <w:b/>
          <w:bCs/>
          <w:color w:val="365F91" w:themeColor="accent1" w:themeShade="BF"/>
          <w:sz w:val="22"/>
          <w:szCs w:val="22"/>
        </w:rPr>
        <w:t>:</w:t>
      </w:r>
    </w:p>
    <w:p w14:paraId="2A48753A" w14:textId="0E175166" w:rsidR="00EA6599" w:rsidRPr="005A62C1" w:rsidRDefault="0049282E" w:rsidP="0049282E">
      <w:pPr>
        <w:pStyle w:val="divdocumentsinglecolumn"/>
        <w:numPr>
          <w:ilvl w:val="0"/>
          <w:numId w:val="13"/>
        </w:numPr>
        <w:spacing w:line="320" w:lineRule="atLeast"/>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Collaborated with cross-functional teams to gather requirements and translate them into technical solutions.</w:t>
      </w:r>
    </w:p>
    <w:p w14:paraId="514DFDE6" w14:textId="44A68991" w:rsidR="0049282E" w:rsidRPr="005A62C1" w:rsidRDefault="006929CA" w:rsidP="0049282E">
      <w:pPr>
        <w:pStyle w:val="divdocumentsinglecolumn"/>
        <w:numPr>
          <w:ilvl w:val="0"/>
          <w:numId w:val="13"/>
        </w:numPr>
        <w:spacing w:line="320" w:lineRule="atLeast"/>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Followed Agile methodology and used Jira for ticket tracking and confluence page for documentation.</w:t>
      </w:r>
    </w:p>
    <w:p w14:paraId="2A6684ED" w14:textId="1344232A" w:rsidR="006929CA" w:rsidRDefault="006929CA" w:rsidP="0049282E">
      <w:pPr>
        <w:pStyle w:val="divdocumentsinglecolumn"/>
        <w:numPr>
          <w:ilvl w:val="0"/>
          <w:numId w:val="13"/>
        </w:numPr>
        <w:spacing w:line="320" w:lineRule="atLeast"/>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 xml:space="preserve">Actively participated </w:t>
      </w:r>
      <w:r w:rsidR="0004732D" w:rsidRPr="005A62C1">
        <w:rPr>
          <w:rStyle w:val="span"/>
          <w:rFonts w:asciiTheme="minorHAnsi" w:eastAsia="Century Gothic" w:hAnsiTheme="minorHAnsi" w:cstheme="minorHAnsi"/>
          <w:color w:val="808080" w:themeColor="background1" w:themeShade="80"/>
          <w:sz w:val="22"/>
          <w:szCs w:val="22"/>
        </w:rPr>
        <w:t>in code review, design review and unit testing. Involved in deployments across environments</w:t>
      </w:r>
      <w:r w:rsidR="00912A44">
        <w:rPr>
          <w:rStyle w:val="span"/>
          <w:rFonts w:asciiTheme="minorHAnsi" w:eastAsia="Century Gothic" w:hAnsiTheme="minorHAnsi" w:cstheme="minorHAnsi"/>
          <w:color w:val="808080" w:themeColor="background1" w:themeShade="80"/>
          <w:sz w:val="22"/>
          <w:szCs w:val="22"/>
        </w:rPr>
        <w:t>.</w:t>
      </w:r>
    </w:p>
    <w:p w14:paraId="132AA4B2" w14:textId="6DCB9BE8" w:rsidR="00912A44" w:rsidRPr="00912A44" w:rsidRDefault="00912A44" w:rsidP="00912A44">
      <w:pPr>
        <w:numPr>
          <w:ilvl w:val="0"/>
          <w:numId w:val="13"/>
        </w:numPr>
        <w:shd w:val="clear" w:color="auto" w:fill="FFFFFF"/>
        <w:spacing w:before="100" w:beforeAutospacing="1" w:after="100" w:afterAutospacing="1" w:line="240" w:lineRule="auto"/>
        <w:textAlignment w:val="auto"/>
        <w:rPr>
          <w:rFonts w:asciiTheme="minorHAnsi" w:hAnsiTheme="minorHAnsi" w:cstheme="minorHAnsi"/>
          <w:color w:val="808080" w:themeColor="background1" w:themeShade="80"/>
          <w:sz w:val="22"/>
          <w:szCs w:val="22"/>
        </w:rPr>
      </w:pPr>
      <w:r w:rsidRPr="00912A44">
        <w:rPr>
          <w:rFonts w:asciiTheme="minorHAnsi" w:hAnsiTheme="minorHAnsi" w:cstheme="minorHAnsi"/>
          <w:color w:val="808080" w:themeColor="background1" w:themeShade="80"/>
          <w:sz w:val="22"/>
          <w:szCs w:val="22"/>
        </w:rPr>
        <w:t>Post-delivery: worked with client teams in supporting the live application and perform hand-off and knowledge transfer activities, positioning our clients for long term success.</w:t>
      </w:r>
    </w:p>
    <w:p w14:paraId="507563CF" w14:textId="6D87F75B" w:rsidR="00912A44" w:rsidRPr="00912A44" w:rsidRDefault="00912A44" w:rsidP="00912A44">
      <w:pPr>
        <w:numPr>
          <w:ilvl w:val="0"/>
          <w:numId w:val="13"/>
        </w:numPr>
        <w:shd w:val="clear" w:color="auto" w:fill="FFFFFF"/>
        <w:spacing w:before="100" w:beforeAutospacing="1" w:after="100" w:afterAutospacing="1" w:line="240" w:lineRule="auto"/>
        <w:textAlignment w:val="auto"/>
        <w:rPr>
          <w:rStyle w:val="span"/>
          <w:rFonts w:asciiTheme="minorHAnsi" w:hAnsiTheme="minorHAnsi" w:cstheme="minorHAnsi"/>
          <w:color w:val="808080" w:themeColor="background1" w:themeShade="80"/>
          <w:sz w:val="22"/>
          <w:szCs w:val="22"/>
        </w:rPr>
      </w:pPr>
      <w:r w:rsidRPr="00912A44">
        <w:rPr>
          <w:rFonts w:asciiTheme="minorHAnsi" w:hAnsiTheme="minorHAnsi" w:cstheme="minorHAnsi"/>
          <w:color w:val="808080" w:themeColor="background1" w:themeShade="80"/>
          <w:sz w:val="22"/>
          <w:szCs w:val="22"/>
        </w:rPr>
        <w:t>Worked with Offshore third-party developers.</w:t>
      </w:r>
    </w:p>
    <w:p w14:paraId="4B2B864D" w14:textId="762F9AA1" w:rsidR="0004732D" w:rsidRPr="005A62C1" w:rsidRDefault="0004732D" w:rsidP="0004732D">
      <w:pPr>
        <w:pStyle w:val="divdocumentsinglecolumn"/>
        <w:numPr>
          <w:ilvl w:val="0"/>
          <w:numId w:val="13"/>
        </w:numPr>
        <w:spacing w:line="320" w:lineRule="atLeast"/>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Provided technical support for end-users and involved in troubleshooting issues as needed.</w:t>
      </w:r>
    </w:p>
    <w:p w14:paraId="7C9D0DAE" w14:textId="0ABC4FB4" w:rsidR="0049282E" w:rsidRPr="005A62C1" w:rsidRDefault="00EA451F" w:rsidP="0049282E">
      <w:pPr>
        <w:pStyle w:val="divdocumentsinglecolumn"/>
        <w:numPr>
          <w:ilvl w:val="0"/>
          <w:numId w:val="9"/>
        </w:numPr>
        <w:spacing w:line="320" w:lineRule="atLeast"/>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 xml:space="preserve">Worked on various Salesforce.com standard objects like Accounts, Opportunities, Leads, </w:t>
      </w:r>
      <w:r w:rsidR="00297F63" w:rsidRPr="005A62C1">
        <w:rPr>
          <w:rStyle w:val="span"/>
          <w:rFonts w:asciiTheme="minorHAnsi" w:eastAsia="Century Gothic" w:hAnsiTheme="minorHAnsi" w:cstheme="minorHAnsi"/>
          <w:color w:val="808080" w:themeColor="background1" w:themeShade="80"/>
          <w:sz w:val="22"/>
          <w:szCs w:val="22"/>
        </w:rPr>
        <w:t>Campaign, Events</w:t>
      </w:r>
      <w:r w:rsidRPr="005A62C1">
        <w:rPr>
          <w:rStyle w:val="span"/>
          <w:rFonts w:asciiTheme="minorHAnsi" w:eastAsia="Century Gothic" w:hAnsiTheme="minorHAnsi" w:cstheme="minorHAnsi"/>
          <w:color w:val="808080" w:themeColor="background1" w:themeShade="80"/>
          <w:sz w:val="22"/>
          <w:szCs w:val="22"/>
        </w:rPr>
        <w:t xml:space="preserve">, Tasks, Contacts, Cases, Reports and </w:t>
      </w:r>
      <w:r w:rsidR="00CF6698" w:rsidRPr="005A62C1">
        <w:rPr>
          <w:rStyle w:val="span"/>
          <w:rFonts w:asciiTheme="minorHAnsi" w:eastAsia="Century Gothic" w:hAnsiTheme="minorHAnsi" w:cstheme="minorHAnsi"/>
          <w:color w:val="808080" w:themeColor="background1" w:themeShade="80"/>
          <w:sz w:val="22"/>
          <w:szCs w:val="22"/>
        </w:rPr>
        <w:t>Dashboards</w:t>
      </w:r>
      <w:r w:rsidR="008A64AE" w:rsidRPr="005A62C1">
        <w:rPr>
          <w:rStyle w:val="span"/>
          <w:rFonts w:asciiTheme="minorHAnsi" w:eastAsia="Century Gothic" w:hAnsiTheme="minorHAnsi" w:cstheme="minorHAnsi"/>
          <w:color w:val="808080" w:themeColor="background1" w:themeShade="80"/>
          <w:sz w:val="22"/>
          <w:szCs w:val="22"/>
        </w:rPr>
        <w:t>.</w:t>
      </w:r>
    </w:p>
    <w:p w14:paraId="5A9FC51E" w14:textId="10B9D101" w:rsidR="008A64AE" w:rsidRPr="005A62C1" w:rsidRDefault="008A64AE" w:rsidP="008A64AE">
      <w:pPr>
        <w:pStyle w:val="divdocumentsinglecolumn"/>
        <w:numPr>
          <w:ilvl w:val="0"/>
          <w:numId w:val="9"/>
        </w:numPr>
        <w:spacing w:line="320" w:lineRule="atLeast"/>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Created relationships among objects using Lookup and Master-detail relationships. Created various Profiles, Roles, Page Layouts, and Record Types and configured the Permissions based on the Organization hierarchy requirements.</w:t>
      </w:r>
    </w:p>
    <w:p w14:paraId="28DD42E1" w14:textId="7D692610" w:rsidR="008A64AE" w:rsidRPr="005A62C1" w:rsidRDefault="008A64AE" w:rsidP="008A64AE">
      <w:pPr>
        <w:pStyle w:val="divdocumentsinglecolumn"/>
        <w:numPr>
          <w:ilvl w:val="0"/>
          <w:numId w:val="9"/>
        </w:numPr>
        <w:spacing w:line="320" w:lineRule="atLeast"/>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 xml:space="preserve">Developed various Custom Objects, Tabs, validation rules, formula </w:t>
      </w:r>
      <w:r w:rsidR="003304A0" w:rsidRPr="005A62C1">
        <w:rPr>
          <w:rStyle w:val="span"/>
          <w:rFonts w:asciiTheme="minorHAnsi" w:eastAsia="Century Gothic" w:hAnsiTheme="minorHAnsi" w:cstheme="minorHAnsi"/>
          <w:color w:val="808080" w:themeColor="background1" w:themeShade="80"/>
          <w:sz w:val="22"/>
          <w:szCs w:val="22"/>
        </w:rPr>
        <w:t>fields,</w:t>
      </w:r>
      <w:r w:rsidR="00903D6F" w:rsidRPr="005A62C1">
        <w:rPr>
          <w:rStyle w:val="span"/>
          <w:rFonts w:asciiTheme="minorHAnsi" w:eastAsia="Century Gothic" w:hAnsiTheme="minorHAnsi" w:cstheme="minorHAnsi"/>
          <w:color w:val="808080" w:themeColor="background1" w:themeShade="80"/>
          <w:sz w:val="22"/>
          <w:szCs w:val="22"/>
        </w:rPr>
        <w:t xml:space="preserve"> Workflows, process builder and Flows</w:t>
      </w:r>
      <w:r w:rsidR="009B29E0" w:rsidRPr="005A62C1">
        <w:rPr>
          <w:rStyle w:val="span"/>
          <w:rFonts w:asciiTheme="minorHAnsi" w:eastAsia="Century Gothic" w:hAnsiTheme="minorHAnsi" w:cstheme="minorHAnsi"/>
          <w:color w:val="808080" w:themeColor="background1" w:themeShade="80"/>
          <w:sz w:val="22"/>
          <w:szCs w:val="22"/>
        </w:rPr>
        <w:t xml:space="preserve">, Apex </w:t>
      </w:r>
      <w:r w:rsidR="004C11B7" w:rsidRPr="005A62C1">
        <w:rPr>
          <w:rStyle w:val="span"/>
          <w:rFonts w:asciiTheme="minorHAnsi" w:eastAsia="Century Gothic" w:hAnsiTheme="minorHAnsi" w:cstheme="minorHAnsi"/>
          <w:color w:val="808080" w:themeColor="background1" w:themeShade="80"/>
          <w:sz w:val="22"/>
          <w:szCs w:val="22"/>
        </w:rPr>
        <w:t xml:space="preserve">classes, triggers and </w:t>
      </w:r>
      <w:r w:rsidR="00EA6599" w:rsidRPr="005A62C1">
        <w:rPr>
          <w:rStyle w:val="span"/>
          <w:rFonts w:asciiTheme="minorHAnsi" w:eastAsia="Century Gothic" w:hAnsiTheme="minorHAnsi" w:cstheme="minorHAnsi"/>
          <w:color w:val="808080" w:themeColor="background1" w:themeShade="80"/>
          <w:sz w:val="22"/>
          <w:szCs w:val="22"/>
        </w:rPr>
        <w:t>written test</w:t>
      </w:r>
      <w:r w:rsidR="009B29E0" w:rsidRPr="005A62C1">
        <w:rPr>
          <w:rStyle w:val="span"/>
          <w:rFonts w:asciiTheme="minorHAnsi" w:eastAsia="Century Gothic" w:hAnsiTheme="minorHAnsi" w:cstheme="minorHAnsi"/>
          <w:color w:val="808080" w:themeColor="background1" w:themeShade="80"/>
          <w:sz w:val="22"/>
          <w:szCs w:val="22"/>
        </w:rPr>
        <w:t xml:space="preserve"> classes</w:t>
      </w:r>
      <w:r w:rsidR="004C11B7" w:rsidRPr="005A62C1">
        <w:rPr>
          <w:rStyle w:val="span"/>
          <w:rFonts w:asciiTheme="minorHAnsi" w:eastAsia="Century Gothic" w:hAnsiTheme="minorHAnsi" w:cstheme="minorHAnsi"/>
          <w:color w:val="808080" w:themeColor="background1" w:themeShade="80"/>
          <w:sz w:val="22"/>
          <w:szCs w:val="22"/>
        </w:rPr>
        <w:t>.</w:t>
      </w:r>
    </w:p>
    <w:p w14:paraId="19A69DFC" w14:textId="0A5D4625" w:rsidR="00297F63" w:rsidRPr="005A62C1" w:rsidRDefault="00297F63" w:rsidP="00CF6698">
      <w:pPr>
        <w:pStyle w:val="divdocumentsinglecolumn"/>
        <w:numPr>
          <w:ilvl w:val="0"/>
          <w:numId w:val="9"/>
        </w:numPr>
        <w:spacing w:line="320" w:lineRule="atLeast"/>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Worked with SOQL, SOSL queries with Governor Limitations to store and download the data from Salesforce.com platform database.</w:t>
      </w:r>
    </w:p>
    <w:p w14:paraId="684CFA09" w14:textId="5F6AE695" w:rsidR="00285B67" w:rsidRPr="005A62C1" w:rsidRDefault="00285B67" w:rsidP="00285B67">
      <w:pPr>
        <w:pStyle w:val="divdocumentsinglecolumn"/>
        <w:numPr>
          <w:ilvl w:val="0"/>
          <w:numId w:val="9"/>
        </w:numPr>
        <w:spacing w:line="320" w:lineRule="atLeast"/>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Created multiple lightning components and LWC to enhance the existing functionalities.</w:t>
      </w:r>
    </w:p>
    <w:p w14:paraId="22009230" w14:textId="0AF50D90" w:rsidR="008A64AE" w:rsidRPr="005A62C1" w:rsidRDefault="008A64AE" w:rsidP="00CF6698">
      <w:pPr>
        <w:pStyle w:val="divdocumentsinglecolumn"/>
        <w:numPr>
          <w:ilvl w:val="0"/>
          <w:numId w:val="9"/>
        </w:numPr>
        <w:spacing w:line="320" w:lineRule="atLeast"/>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Worked on Lightning Web components (LWC), Converted buttons to LWC. Enhanced UI using CSS, HTML for frond-end validation and control page level section based on the user input by Salesforce and Vlocity</w:t>
      </w:r>
    </w:p>
    <w:p w14:paraId="2A3DBDDC" w14:textId="77777777" w:rsidR="00CF6698" w:rsidRPr="005A62C1" w:rsidRDefault="00CF6698" w:rsidP="00CF6698">
      <w:pPr>
        <w:pStyle w:val="divdocumentsinglecolumn"/>
        <w:numPr>
          <w:ilvl w:val="0"/>
          <w:numId w:val="9"/>
        </w:numPr>
        <w:spacing w:line="320" w:lineRule="atLeast"/>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Strong Experience in Salesforce Lightning components design &amp;amp; designing compact layouts using Apex triggers, Page layouts, workflows for Mobile platform.</w:t>
      </w:r>
    </w:p>
    <w:p w14:paraId="4817FB60" w14:textId="35A8A9BE" w:rsidR="0049282E" w:rsidRPr="005A62C1" w:rsidRDefault="008A64AE" w:rsidP="0049282E">
      <w:pPr>
        <w:pStyle w:val="divdocumentsinglecolumn"/>
        <w:numPr>
          <w:ilvl w:val="0"/>
          <w:numId w:val="9"/>
        </w:numPr>
        <w:spacing w:line="320" w:lineRule="atLeast"/>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lastRenderedPageBreak/>
        <w:t>Experience in creating Lightning Components and used lightning Design System to convert existing Visualforce pages to lightning components</w:t>
      </w:r>
      <w:r w:rsidR="0049282E" w:rsidRPr="005A62C1">
        <w:rPr>
          <w:rStyle w:val="span"/>
          <w:rFonts w:asciiTheme="minorHAnsi" w:eastAsia="Century Gothic" w:hAnsiTheme="minorHAnsi" w:cstheme="minorHAnsi"/>
          <w:color w:val="808080" w:themeColor="background1" w:themeShade="80"/>
          <w:sz w:val="22"/>
          <w:szCs w:val="22"/>
        </w:rPr>
        <w:t>.</w:t>
      </w:r>
    </w:p>
    <w:p w14:paraId="22F82F79" w14:textId="36B0A2E9" w:rsidR="00DF2454" w:rsidRPr="005A62C1" w:rsidRDefault="00DF2454" w:rsidP="0049282E">
      <w:pPr>
        <w:pStyle w:val="divdocumentsinglecolumn"/>
        <w:numPr>
          <w:ilvl w:val="0"/>
          <w:numId w:val="9"/>
        </w:numPr>
        <w:spacing w:line="320" w:lineRule="atLeast"/>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Worked on REST and SOAP API integration using JSON and XML.</w:t>
      </w:r>
    </w:p>
    <w:p w14:paraId="2F6F78FF" w14:textId="73FB84F1" w:rsidR="0099169F" w:rsidRPr="005A62C1" w:rsidRDefault="00EA451F" w:rsidP="007E7E25">
      <w:pPr>
        <w:pStyle w:val="divdocumentsinglecolumn"/>
        <w:spacing w:line="320" w:lineRule="atLeast"/>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365F91" w:themeColor="accent1" w:themeShade="BF"/>
          <w:sz w:val="22"/>
          <w:szCs w:val="22"/>
        </w:rPr>
        <w:t xml:space="preserve">Environment: </w:t>
      </w:r>
      <w:r w:rsidRPr="005A62C1">
        <w:rPr>
          <w:rStyle w:val="span"/>
          <w:rFonts w:asciiTheme="minorHAnsi" w:eastAsia="Century Gothic" w:hAnsiTheme="minorHAnsi" w:cstheme="minorHAnsi"/>
          <w:color w:val="808080" w:themeColor="background1" w:themeShade="80"/>
          <w:sz w:val="22"/>
          <w:szCs w:val="22"/>
        </w:rPr>
        <w:t>Sales cloud, Service and</w:t>
      </w:r>
      <w:r w:rsidR="00285B67" w:rsidRPr="005A62C1">
        <w:rPr>
          <w:rStyle w:val="span"/>
          <w:rFonts w:asciiTheme="minorHAnsi" w:eastAsia="Century Gothic" w:hAnsiTheme="minorHAnsi" w:cstheme="minorHAnsi"/>
          <w:color w:val="808080" w:themeColor="background1" w:themeShade="80"/>
          <w:sz w:val="22"/>
          <w:szCs w:val="22"/>
        </w:rPr>
        <w:t xml:space="preserve"> Commerce cloud</w:t>
      </w:r>
      <w:r w:rsidRPr="005A62C1">
        <w:rPr>
          <w:rStyle w:val="span"/>
          <w:rFonts w:asciiTheme="minorHAnsi" w:eastAsia="Century Gothic" w:hAnsiTheme="minorHAnsi" w:cstheme="minorHAnsi"/>
          <w:color w:val="808080" w:themeColor="background1" w:themeShade="80"/>
          <w:sz w:val="22"/>
          <w:szCs w:val="22"/>
        </w:rPr>
        <w:t>. Salesforce.com platform, Apex Language, Visualforce Pages, Data Loader, HTML, Java Script</w:t>
      </w:r>
      <w:r w:rsidR="00285B67" w:rsidRPr="005A62C1">
        <w:rPr>
          <w:rStyle w:val="span"/>
          <w:rFonts w:asciiTheme="minorHAnsi" w:eastAsia="Century Gothic" w:hAnsiTheme="minorHAnsi" w:cstheme="minorHAnsi"/>
          <w:color w:val="808080" w:themeColor="background1" w:themeShade="80"/>
          <w:sz w:val="22"/>
          <w:szCs w:val="22"/>
        </w:rPr>
        <w:t xml:space="preserve">, </w:t>
      </w:r>
      <w:r w:rsidR="009D38EC" w:rsidRPr="005A62C1">
        <w:rPr>
          <w:rStyle w:val="span"/>
          <w:rFonts w:asciiTheme="minorHAnsi" w:eastAsia="Century Gothic" w:hAnsiTheme="minorHAnsi" w:cstheme="minorHAnsi"/>
          <w:color w:val="808080" w:themeColor="background1" w:themeShade="80"/>
          <w:sz w:val="22"/>
          <w:szCs w:val="22"/>
        </w:rPr>
        <w:t xml:space="preserve">Data loader, Visual Studio, </w:t>
      </w:r>
      <w:r w:rsidRPr="005A62C1">
        <w:rPr>
          <w:rStyle w:val="span"/>
          <w:rFonts w:asciiTheme="minorHAnsi" w:eastAsia="Century Gothic" w:hAnsiTheme="minorHAnsi" w:cstheme="minorHAnsi"/>
          <w:color w:val="808080" w:themeColor="background1" w:themeShade="80"/>
          <w:sz w:val="22"/>
          <w:szCs w:val="22"/>
        </w:rPr>
        <w:t>Windows XP</w:t>
      </w:r>
      <w:r w:rsidR="009E6B64" w:rsidRPr="005A62C1">
        <w:rPr>
          <w:rStyle w:val="span"/>
          <w:rFonts w:asciiTheme="minorHAnsi" w:eastAsia="Century Gothic" w:hAnsiTheme="minorHAnsi" w:cstheme="minorHAnsi"/>
          <w:color w:val="808080" w:themeColor="background1" w:themeShade="80"/>
          <w:sz w:val="22"/>
          <w:szCs w:val="22"/>
        </w:rPr>
        <w:t>, GitHub for deployments.</w:t>
      </w:r>
    </w:p>
    <w:p w14:paraId="5CF2780A" w14:textId="77777777" w:rsidR="007519B5" w:rsidRPr="005A62C1" w:rsidRDefault="007519B5" w:rsidP="007E7E25">
      <w:pPr>
        <w:pStyle w:val="divdocumentsinglecolumn"/>
        <w:spacing w:line="320" w:lineRule="atLeast"/>
        <w:jc w:val="both"/>
        <w:rPr>
          <w:rStyle w:val="span"/>
          <w:rFonts w:asciiTheme="minorHAnsi" w:eastAsia="Century Gothic" w:hAnsiTheme="minorHAnsi" w:cstheme="minorHAnsi"/>
          <w:b/>
          <w:bCs/>
          <w:color w:val="808080" w:themeColor="background1" w:themeShade="80"/>
          <w:sz w:val="22"/>
          <w:szCs w:val="22"/>
        </w:rPr>
      </w:pPr>
    </w:p>
    <w:p w14:paraId="368E781D" w14:textId="77777777" w:rsidR="009D38EC" w:rsidRPr="005A62C1" w:rsidRDefault="009D38EC" w:rsidP="007E7E25">
      <w:pPr>
        <w:pStyle w:val="divdocumentsinglecolumn"/>
        <w:spacing w:line="320" w:lineRule="atLeast"/>
        <w:jc w:val="both"/>
        <w:rPr>
          <w:rStyle w:val="span"/>
          <w:rFonts w:asciiTheme="minorHAnsi" w:eastAsia="Century Gothic" w:hAnsiTheme="minorHAnsi" w:cstheme="minorHAnsi"/>
          <w:b/>
          <w:bCs/>
          <w:color w:val="808080" w:themeColor="background1" w:themeShade="80"/>
          <w:sz w:val="22"/>
          <w:szCs w:val="22"/>
        </w:rPr>
      </w:pPr>
    </w:p>
    <w:p w14:paraId="6F499E21" w14:textId="77777777" w:rsidR="00CA731C" w:rsidRDefault="00CA731C" w:rsidP="007E7E25">
      <w:pPr>
        <w:pStyle w:val="divdocumentsinglecolumn"/>
        <w:spacing w:line="320" w:lineRule="atLeast"/>
        <w:jc w:val="both"/>
        <w:rPr>
          <w:rStyle w:val="span"/>
          <w:rFonts w:asciiTheme="minorHAnsi" w:eastAsia="Century Gothic" w:hAnsiTheme="minorHAnsi" w:cstheme="minorHAnsi"/>
          <w:b/>
          <w:bCs/>
          <w:color w:val="808080" w:themeColor="background1" w:themeShade="80"/>
          <w:sz w:val="22"/>
          <w:szCs w:val="22"/>
        </w:rPr>
      </w:pPr>
    </w:p>
    <w:p w14:paraId="1E8C663E" w14:textId="3A9E8B0F" w:rsidR="0088080F" w:rsidRPr="005A62C1" w:rsidRDefault="00E24411" w:rsidP="007E7E25">
      <w:pPr>
        <w:pStyle w:val="divdocumentsinglecolumn"/>
        <w:spacing w:line="320" w:lineRule="atLeast"/>
        <w:jc w:val="both"/>
        <w:rPr>
          <w:rStyle w:val="singlecolumnspanpaddedlinenth-child1"/>
          <w:rFonts w:asciiTheme="minorHAnsi" w:eastAsia="Century Gothic" w:hAnsiTheme="minorHAnsi" w:cstheme="minorHAnsi"/>
          <w:b/>
          <w:bCs/>
          <w:color w:val="808080" w:themeColor="background1" w:themeShade="80"/>
          <w:sz w:val="22"/>
          <w:szCs w:val="22"/>
        </w:rPr>
      </w:pPr>
      <w:r w:rsidRPr="005A62C1">
        <w:rPr>
          <w:rStyle w:val="span"/>
          <w:rFonts w:asciiTheme="minorHAnsi" w:eastAsia="Century Gothic" w:hAnsiTheme="minorHAnsi" w:cstheme="minorHAnsi"/>
          <w:b/>
          <w:bCs/>
          <w:color w:val="808080" w:themeColor="background1" w:themeShade="80"/>
          <w:sz w:val="22"/>
          <w:szCs w:val="22"/>
        </w:rPr>
        <w:t>Role -Salesforce CPQ Developer</w:t>
      </w:r>
      <w:r w:rsidR="0044278A" w:rsidRPr="005A62C1">
        <w:rPr>
          <w:rStyle w:val="span"/>
          <w:rFonts w:asciiTheme="minorHAnsi" w:eastAsia="Century Gothic" w:hAnsiTheme="minorHAnsi" w:cstheme="minorHAnsi"/>
          <w:b/>
          <w:bCs/>
          <w:color w:val="808080" w:themeColor="background1" w:themeShade="80"/>
          <w:sz w:val="22"/>
          <w:szCs w:val="22"/>
        </w:rPr>
        <w:t xml:space="preserve">                                                                     </w:t>
      </w:r>
      <w:r w:rsidR="00227673" w:rsidRPr="005A62C1">
        <w:rPr>
          <w:rStyle w:val="span"/>
          <w:rFonts w:asciiTheme="minorHAnsi" w:eastAsia="Century Gothic" w:hAnsiTheme="minorHAnsi" w:cstheme="minorHAnsi"/>
          <w:b/>
          <w:bCs/>
          <w:color w:val="808080" w:themeColor="background1" w:themeShade="80"/>
          <w:sz w:val="22"/>
          <w:szCs w:val="22"/>
        </w:rPr>
        <w:t xml:space="preserve">                         </w:t>
      </w:r>
      <w:r w:rsidR="0044278A" w:rsidRPr="005A62C1">
        <w:rPr>
          <w:rStyle w:val="span"/>
          <w:rFonts w:asciiTheme="minorHAnsi" w:eastAsia="Century Gothic" w:hAnsiTheme="minorHAnsi" w:cstheme="minorHAnsi"/>
          <w:b/>
          <w:bCs/>
          <w:color w:val="808080" w:themeColor="background1" w:themeShade="80"/>
          <w:sz w:val="22"/>
          <w:szCs w:val="22"/>
        </w:rPr>
        <w:t>October</w:t>
      </w:r>
      <w:r w:rsidR="000778D9" w:rsidRPr="005A62C1">
        <w:rPr>
          <w:rStyle w:val="span"/>
          <w:rFonts w:asciiTheme="minorHAnsi" w:eastAsia="Century Gothic" w:hAnsiTheme="minorHAnsi" w:cstheme="minorHAnsi"/>
          <w:b/>
          <w:bCs/>
          <w:color w:val="808080" w:themeColor="background1" w:themeShade="80"/>
          <w:sz w:val="22"/>
          <w:szCs w:val="22"/>
        </w:rPr>
        <w:t xml:space="preserve"> </w:t>
      </w:r>
      <w:r w:rsidRPr="005A62C1">
        <w:rPr>
          <w:rStyle w:val="span"/>
          <w:rFonts w:asciiTheme="minorHAnsi" w:eastAsia="Century Gothic" w:hAnsiTheme="minorHAnsi" w:cstheme="minorHAnsi"/>
          <w:b/>
          <w:bCs/>
          <w:color w:val="808080" w:themeColor="background1" w:themeShade="80"/>
          <w:sz w:val="22"/>
          <w:szCs w:val="22"/>
        </w:rPr>
        <w:t>2022-</w:t>
      </w:r>
      <w:r w:rsidR="00FC466D" w:rsidRPr="005A62C1">
        <w:rPr>
          <w:rStyle w:val="span"/>
          <w:rFonts w:asciiTheme="minorHAnsi" w:eastAsia="Century Gothic" w:hAnsiTheme="minorHAnsi" w:cstheme="minorHAnsi"/>
          <w:b/>
          <w:bCs/>
          <w:color w:val="808080" w:themeColor="background1" w:themeShade="80"/>
          <w:sz w:val="22"/>
          <w:szCs w:val="22"/>
        </w:rPr>
        <w:t>March 2023</w:t>
      </w:r>
    </w:p>
    <w:p w14:paraId="172F2C6A" w14:textId="746EE2D2" w:rsidR="0044278A" w:rsidRPr="005A62C1" w:rsidRDefault="0044278A" w:rsidP="007E7E25">
      <w:pPr>
        <w:pStyle w:val="divdocumentsinglecolumn"/>
        <w:spacing w:line="320" w:lineRule="atLeast"/>
        <w:jc w:val="both"/>
        <w:rPr>
          <w:rStyle w:val="singlecolumnspanpaddedlinenth-child1"/>
          <w:rFonts w:asciiTheme="minorHAnsi" w:eastAsia="Century Gothic" w:hAnsiTheme="minorHAnsi" w:cstheme="minorHAnsi"/>
          <w:b/>
          <w:bCs/>
          <w:color w:val="808080" w:themeColor="background1" w:themeShade="80"/>
          <w:sz w:val="22"/>
          <w:szCs w:val="22"/>
        </w:rPr>
      </w:pPr>
      <w:r w:rsidRPr="005A62C1">
        <w:rPr>
          <w:rStyle w:val="singlecolumnspanpaddedlinenth-child1"/>
          <w:rFonts w:asciiTheme="minorHAnsi" w:eastAsia="Century Gothic" w:hAnsiTheme="minorHAnsi" w:cstheme="minorHAnsi"/>
          <w:b/>
          <w:bCs/>
          <w:color w:val="808080" w:themeColor="background1" w:themeShade="80"/>
          <w:sz w:val="22"/>
          <w:szCs w:val="22"/>
        </w:rPr>
        <w:t>Client – Rubrik (Infosys)</w:t>
      </w:r>
    </w:p>
    <w:p w14:paraId="5D007DCF" w14:textId="6C472C7F" w:rsidR="00632312" w:rsidRPr="005A62C1" w:rsidRDefault="00632312" w:rsidP="007E7E25">
      <w:pPr>
        <w:pStyle w:val="divdocumentsinglecolumn"/>
        <w:spacing w:line="320" w:lineRule="atLeast"/>
        <w:jc w:val="both"/>
        <w:rPr>
          <w:rStyle w:val="singlecolumnspanpaddedlinenth-child1"/>
          <w:rFonts w:asciiTheme="minorHAnsi" w:eastAsia="Century Gothic" w:hAnsiTheme="minorHAnsi" w:cstheme="minorHAnsi"/>
          <w:b/>
          <w:bCs/>
          <w:color w:val="808080" w:themeColor="background1" w:themeShade="80"/>
          <w:sz w:val="22"/>
          <w:szCs w:val="22"/>
        </w:rPr>
      </w:pPr>
      <w:r w:rsidRPr="005A62C1">
        <w:rPr>
          <w:rStyle w:val="singlecolumnspanpaddedlinenth-child1"/>
          <w:rFonts w:asciiTheme="minorHAnsi" w:eastAsia="Century Gothic" w:hAnsiTheme="minorHAnsi" w:cstheme="minorHAnsi"/>
          <w:b/>
          <w:bCs/>
          <w:color w:val="808080" w:themeColor="background1" w:themeShade="80"/>
          <w:sz w:val="22"/>
          <w:szCs w:val="22"/>
        </w:rPr>
        <w:t xml:space="preserve">Location – Palo </w:t>
      </w:r>
      <w:r w:rsidR="00E24411" w:rsidRPr="005A62C1">
        <w:rPr>
          <w:rStyle w:val="singlecolumnspanpaddedlinenth-child1"/>
          <w:rFonts w:asciiTheme="minorHAnsi" w:eastAsia="Century Gothic" w:hAnsiTheme="minorHAnsi" w:cstheme="minorHAnsi"/>
          <w:b/>
          <w:bCs/>
          <w:color w:val="808080" w:themeColor="background1" w:themeShade="80"/>
          <w:sz w:val="22"/>
          <w:szCs w:val="22"/>
        </w:rPr>
        <w:t>Alto,</w:t>
      </w:r>
      <w:r w:rsidRPr="005A62C1">
        <w:rPr>
          <w:rStyle w:val="singlecolumnspanpaddedlinenth-child1"/>
          <w:rFonts w:asciiTheme="minorHAnsi" w:eastAsia="Century Gothic" w:hAnsiTheme="minorHAnsi" w:cstheme="minorHAnsi"/>
          <w:b/>
          <w:bCs/>
          <w:color w:val="808080" w:themeColor="background1" w:themeShade="80"/>
          <w:sz w:val="22"/>
          <w:szCs w:val="22"/>
        </w:rPr>
        <w:t xml:space="preserve"> California</w:t>
      </w:r>
    </w:p>
    <w:p w14:paraId="000834EA" w14:textId="77777777" w:rsidR="00632312" w:rsidRPr="005A62C1" w:rsidRDefault="00632312" w:rsidP="007E7E25">
      <w:pPr>
        <w:pStyle w:val="divdocumentulli"/>
        <w:spacing w:line="320" w:lineRule="atLeast"/>
        <w:jc w:val="both"/>
        <w:rPr>
          <w:rStyle w:val="span"/>
          <w:rFonts w:asciiTheme="minorHAnsi" w:eastAsia="Century Gothic" w:hAnsiTheme="minorHAnsi" w:cstheme="minorHAnsi"/>
          <w:color w:val="808080" w:themeColor="background1" w:themeShade="80"/>
          <w:sz w:val="22"/>
          <w:szCs w:val="22"/>
        </w:rPr>
      </w:pPr>
    </w:p>
    <w:p w14:paraId="18BD17E4" w14:textId="55E2AF60" w:rsidR="00632312" w:rsidRPr="005A62C1" w:rsidRDefault="00632312" w:rsidP="007E7E25">
      <w:pPr>
        <w:pStyle w:val="divdocumentulli"/>
        <w:spacing w:line="320" w:lineRule="atLeast"/>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365F91" w:themeColor="accent1" w:themeShade="BF"/>
          <w:sz w:val="22"/>
          <w:szCs w:val="22"/>
        </w:rPr>
        <w:t>Responsibilities:</w:t>
      </w:r>
    </w:p>
    <w:p w14:paraId="392BD966" w14:textId="1B1F8574" w:rsidR="002C1970" w:rsidRDefault="002C1970" w:rsidP="00A159C8">
      <w:pPr>
        <w:pStyle w:val="divdocumentulli"/>
        <w:numPr>
          <w:ilvl w:val="0"/>
          <w:numId w:val="3"/>
        </w:numPr>
        <w:spacing w:line="320" w:lineRule="atLeast"/>
        <w:ind w:left="460" w:hanging="201"/>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Interact</w:t>
      </w:r>
      <w:r w:rsidR="00A159C8" w:rsidRPr="005A62C1">
        <w:rPr>
          <w:rStyle w:val="span"/>
          <w:rFonts w:asciiTheme="minorHAnsi" w:eastAsia="Century Gothic" w:hAnsiTheme="minorHAnsi" w:cstheme="minorHAnsi"/>
          <w:color w:val="808080" w:themeColor="background1" w:themeShade="80"/>
          <w:sz w:val="22"/>
          <w:szCs w:val="22"/>
        </w:rPr>
        <w:t>ed</w:t>
      </w:r>
      <w:r w:rsidRPr="005A62C1">
        <w:rPr>
          <w:rStyle w:val="span"/>
          <w:rFonts w:asciiTheme="minorHAnsi" w:eastAsia="Century Gothic" w:hAnsiTheme="minorHAnsi" w:cstheme="minorHAnsi"/>
          <w:color w:val="808080" w:themeColor="background1" w:themeShade="80"/>
          <w:sz w:val="22"/>
          <w:szCs w:val="22"/>
        </w:rPr>
        <w:t xml:space="preserve"> with the customer/onsite team to understand the functional requirements</w:t>
      </w:r>
      <w:r w:rsidR="00A159C8" w:rsidRPr="005A62C1">
        <w:rPr>
          <w:rStyle w:val="span"/>
          <w:rFonts w:asciiTheme="minorHAnsi" w:eastAsia="Century Gothic" w:hAnsiTheme="minorHAnsi" w:cstheme="minorHAnsi"/>
          <w:color w:val="808080" w:themeColor="background1" w:themeShade="80"/>
          <w:sz w:val="22"/>
          <w:szCs w:val="22"/>
        </w:rPr>
        <w:t xml:space="preserve"> and involved in requirement gathering, grooming and created Jira tickets on user stories</w:t>
      </w:r>
      <w:r w:rsidR="001E107C" w:rsidRPr="005A62C1">
        <w:rPr>
          <w:rStyle w:val="span"/>
          <w:rFonts w:asciiTheme="minorHAnsi" w:eastAsia="Century Gothic" w:hAnsiTheme="minorHAnsi" w:cstheme="minorHAnsi"/>
          <w:color w:val="808080" w:themeColor="background1" w:themeShade="80"/>
          <w:sz w:val="22"/>
          <w:szCs w:val="22"/>
        </w:rPr>
        <w:t>.</w:t>
      </w:r>
    </w:p>
    <w:p w14:paraId="2E8FB0D3" w14:textId="37152A42" w:rsidR="00630D0D" w:rsidRPr="005A62C1" w:rsidRDefault="00630D0D" w:rsidP="00A159C8">
      <w:pPr>
        <w:pStyle w:val="divdocumentulli"/>
        <w:numPr>
          <w:ilvl w:val="0"/>
          <w:numId w:val="3"/>
        </w:numPr>
        <w:spacing w:line="320" w:lineRule="atLeast"/>
        <w:ind w:left="460" w:hanging="201"/>
        <w:jc w:val="both"/>
        <w:rPr>
          <w:rStyle w:val="span"/>
          <w:rFonts w:asciiTheme="minorHAnsi" w:eastAsia="Century Gothic" w:hAnsiTheme="minorHAnsi" w:cstheme="minorHAnsi"/>
          <w:color w:val="808080" w:themeColor="background1" w:themeShade="80"/>
          <w:sz w:val="22"/>
          <w:szCs w:val="22"/>
        </w:rPr>
      </w:pPr>
      <w:r w:rsidRPr="00630D0D">
        <w:rPr>
          <w:rStyle w:val="span"/>
          <w:rFonts w:asciiTheme="minorHAnsi" w:eastAsia="Century Gothic" w:hAnsiTheme="minorHAnsi" w:cstheme="minorHAnsi"/>
          <w:color w:val="808080" w:themeColor="background1" w:themeShade="80"/>
          <w:sz w:val="22"/>
          <w:szCs w:val="22"/>
        </w:rPr>
        <w:t>Performed technical troubleshooting to break down solutions and solve technical problems</w:t>
      </w:r>
      <w:r>
        <w:rPr>
          <w:rStyle w:val="span"/>
          <w:rFonts w:asciiTheme="minorHAnsi" w:eastAsia="Century Gothic" w:hAnsiTheme="minorHAnsi" w:cstheme="minorHAnsi"/>
          <w:color w:val="808080" w:themeColor="background1" w:themeShade="80"/>
          <w:sz w:val="22"/>
          <w:szCs w:val="22"/>
        </w:rPr>
        <w:t>.</w:t>
      </w:r>
    </w:p>
    <w:p w14:paraId="6F393E4A" w14:textId="2AFD585A" w:rsidR="00E836E7" w:rsidRPr="005A62C1" w:rsidRDefault="00E836E7" w:rsidP="00E836E7">
      <w:pPr>
        <w:pStyle w:val="divdocumentulli"/>
        <w:numPr>
          <w:ilvl w:val="0"/>
          <w:numId w:val="3"/>
        </w:numPr>
        <w:spacing w:line="320" w:lineRule="atLeast"/>
        <w:ind w:left="460" w:hanging="201"/>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Participated in Code review and sign off on QA and UAT user stories.</w:t>
      </w:r>
    </w:p>
    <w:p w14:paraId="39F7F7DD" w14:textId="15BFA84A" w:rsidR="001E107C" w:rsidRPr="005A62C1" w:rsidRDefault="001E107C" w:rsidP="001E107C">
      <w:pPr>
        <w:pStyle w:val="divdocumentulli"/>
        <w:numPr>
          <w:ilvl w:val="0"/>
          <w:numId w:val="3"/>
        </w:numPr>
        <w:spacing w:line="320" w:lineRule="atLeast"/>
        <w:ind w:left="460" w:hanging="201"/>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Involved in developing, implementing &amp; testing on the Sandbox environment and provided production support.</w:t>
      </w:r>
    </w:p>
    <w:p w14:paraId="0B3B11EC" w14:textId="24A0E2A5" w:rsidR="0088080F" w:rsidRPr="005A62C1" w:rsidRDefault="00000000" w:rsidP="007E7E25">
      <w:pPr>
        <w:pStyle w:val="divdocumentulli"/>
        <w:numPr>
          <w:ilvl w:val="0"/>
          <w:numId w:val="3"/>
        </w:numPr>
        <w:spacing w:line="320" w:lineRule="atLeast"/>
        <w:ind w:left="460" w:hanging="201"/>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Experience</w:t>
      </w:r>
      <w:r w:rsidR="00C20CE5" w:rsidRPr="005A62C1">
        <w:rPr>
          <w:rStyle w:val="span"/>
          <w:rFonts w:asciiTheme="minorHAnsi" w:eastAsia="Century Gothic" w:hAnsiTheme="minorHAnsi" w:cstheme="minorHAnsi"/>
          <w:color w:val="808080" w:themeColor="background1" w:themeShade="80"/>
          <w:sz w:val="22"/>
          <w:szCs w:val="22"/>
        </w:rPr>
        <w:t xml:space="preserve"> implementing price rules, constraint rules, categories, price list, Quote creation and more complex pricing functionalities using Vlocity.</w:t>
      </w:r>
    </w:p>
    <w:p w14:paraId="3AC7A63D" w14:textId="5041F09F" w:rsidR="0088080F" w:rsidRPr="005A62C1" w:rsidRDefault="00000000" w:rsidP="007E7E25">
      <w:pPr>
        <w:pStyle w:val="divdocumentulli"/>
        <w:numPr>
          <w:ilvl w:val="0"/>
          <w:numId w:val="3"/>
        </w:numPr>
        <w:spacing w:line="320" w:lineRule="atLeast"/>
        <w:ind w:left="460" w:hanging="201"/>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Configured Product Bundles and Features Editions</w:t>
      </w:r>
      <w:r w:rsidR="002C1970" w:rsidRPr="005A62C1">
        <w:rPr>
          <w:rStyle w:val="span"/>
          <w:rFonts w:asciiTheme="minorHAnsi" w:eastAsia="Century Gothic" w:hAnsiTheme="minorHAnsi" w:cstheme="minorHAnsi"/>
          <w:color w:val="808080" w:themeColor="background1" w:themeShade="80"/>
          <w:sz w:val="22"/>
          <w:szCs w:val="22"/>
        </w:rPr>
        <w:t xml:space="preserve"> and </w:t>
      </w:r>
      <w:r w:rsidRPr="005A62C1">
        <w:rPr>
          <w:rStyle w:val="span"/>
          <w:rFonts w:asciiTheme="minorHAnsi" w:eastAsia="Century Gothic" w:hAnsiTheme="minorHAnsi" w:cstheme="minorHAnsi"/>
          <w:color w:val="808080" w:themeColor="background1" w:themeShade="80"/>
          <w:sz w:val="22"/>
          <w:szCs w:val="22"/>
        </w:rPr>
        <w:t xml:space="preserve">Mapping Old </w:t>
      </w:r>
      <w:proofErr w:type="spellStart"/>
      <w:r w:rsidRPr="005A62C1">
        <w:rPr>
          <w:rStyle w:val="span"/>
          <w:rFonts w:asciiTheme="minorHAnsi" w:eastAsia="Century Gothic" w:hAnsiTheme="minorHAnsi" w:cstheme="minorHAnsi"/>
          <w:color w:val="808080" w:themeColor="background1" w:themeShade="80"/>
          <w:sz w:val="22"/>
          <w:szCs w:val="22"/>
        </w:rPr>
        <w:t>Skus</w:t>
      </w:r>
      <w:proofErr w:type="spellEnd"/>
      <w:r w:rsidRPr="005A62C1">
        <w:rPr>
          <w:rStyle w:val="span"/>
          <w:rFonts w:asciiTheme="minorHAnsi" w:eastAsia="Century Gothic" w:hAnsiTheme="minorHAnsi" w:cstheme="minorHAnsi"/>
          <w:color w:val="808080" w:themeColor="background1" w:themeShade="80"/>
          <w:sz w:val="22"/>
          <w:szCs w:val="22"/>
        </w:rPr>
        <w:t xml:space="preserve"> with New </w:t>
      </w:r>
      <w:proofErr w:type="spellStart"/>
      <w:r w:rsidRPr="005A62C1">
        <w:rPr>
          <w:rStyle w:val="span"/>
          <w:rFonts w:asciiTheme="minorHAnsi" w:eastAsia="Century Gothic" w:hAnsiTheme="minorHAnsi" w:cstheme="minorHAnsi"/>
          <w:color w:val="808080" w:themeColor="background1" w:themeShade="80"/>
          <w:sz w:val="22"/>
          <w:szCs w:val="22"/>
        </w:rPr>
        <w:t>Skus</w:t>
      </w:r>
      <w:proofErr w:type="spellEnd"/>
    </w:p>
    <w:p w14:paraId="40C3E1A7" w14:textId="77777777" w:rsidR="00A159C8" w:rsidRPr="005A62C1" w:rsidRDefault="00000000" w:rsidP="00A159C8">
      <w:pPr>
        <w:pStyle w:val="divdocumentulli"/>
        <w:numPr>
          <w:ilvl w:val="0"/>
          <w:numId w:val="3"/>
        </w:numPr>
        <w:spacing w:line="320" w:lineRule="atLeast"/>
        <w:ind w:left="460" w:hanging="201"/>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Configured guided selling, Quote Process and process Input for Sales/ Service cloud and resolved quote related issue</w:t>
      </w:r>
      <w:r w:rsidR="00A159C8" w:rsidRPr="005A62C1">
        <w:rPr>
          <w:rStyle w:val="span"/>
          <w:rFonts w:asciiTheme="minorHAnsi" w:eastAsia="Century Gothic" w:hAnsiTheme="minorHAnsi" w:cstheme="minorHAnsi"/>
          <w:color w:val="808080" w:themeColor="background1" w:themeShade="80"/>
          <w:sz w:val="22"/>
          <w:szCs w:val="22"/>
        </w:rPr>
        <w:t>.</w:t>
      </w:r>
    </w:p>
    <w:p w14:paraId="62AF240C" w14:textId="77777777" w:rsidR="005C21D9" w:rsidRPr="005A62C1" w:rsidRDefault="00000000" w:rsidP="00A159C8">
      <w:pPr>
        <w:pStyle w:val="divdocumentulli"/>
        <w:numPr>
          <w:ilvl w:val="0"/>
          <w:numId w:val="3"/>
        </w:numPr>
        <w:spacing w:line="320" w:lineRule="atLeast"/>
        <w:ind w:left="460" w:hanging="201"/>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Worked on Renewal Contracts and Reports</w:t>
      </w:r>
      <w:r w:rsidR="002C1970" w:rsidRPr="005A62C1">
        <w:rPr>
          <w:rStyle w:val="span"/>
          <w:rFonts w:asciiTheme="minorHAnsi" w:eastAsia="Century Gothic" w:hAnsiTheme="minorHAnsi" w:cstheme="minorHAnsi"/>
          <w:color w:val="808080" w:themeColor="background1" w:themeShade="80"/>
          <w:sz w:val="22"/>
          <w:szCs w:val="22"/>
        </w:rPr>
        <w:t xml:space="preserve"> and templates</w:t>
      </w:r>
      <w:r w:rsidR="001E107C" w:rsidRPr="005A62C1">
        <w:rPr>
          <w:rStyle w:val="span"/>
          <w:rFonts w:asciiTheme="minorHAnsi" w:eastAsia="Century Gothic" w:hAnsiTheme="minorHAnsi" w:cstheme="minorHAnsi"/>
          <w:color w:val="808080" w:themeColor="background1" w:themeShade="80"/>
          <w:sz w:val="22"/>
          <w:szCs w:val="22"/>
        </w:rPr>
        <w:t xml:space="preserve">. </w:t>
      </w:r>
    </w:p>
    <w:p w14:paraId="75BE8072" w14:textId="51AC8675" w:rsidR="0088080F" w:rsidRPr="005A62C1" w:rsidRDefault="00000000" w:rsidP="00A159C8">
      <w:pPr>
        <w:pStyle w:val="divdocumentulli"/>
        <w:numPr>
          <w:ilvl w:val="0"/>
          <w:numId w:val="3"/>
        </w:numPr>
        <w:spacing w:line="320" w:lineRule="atLeast"/>
        <w:ind w:left="460" w:hanging="201"/>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Us</w:t>
      </w:r>
      <w:r w:rsidR="00A159C8" w:rsidRPr="005A62C1">
        <w:rPr>
          <w:rStyle w:val="span"/>
          <w:rFonts w:asciiTheme="minorHAnsi" w:eastAsia="Century Gothic" w:hAnsiTheme="minorHAnsi" w:cstheme="minorHAnsi"/>
          <w:color w:val="808080" w:themeColor="background1" w:themeShade="80"/>
          <w:sz w:val="22"/>
          <w:szCs w:val="22"/>
        </w:rPr>
        <w:t>ed</w:t>
      </w:r>
      <w:r w:rsidRPr="005A62C1">
        <w:rPr>
          <w:rStyle w:val="span"/>
          <w:rFonts w:asciiTheme="minorHAnsi" w:eastAsia="Century Gothic" w:hAnsiTheme="minorHAnsi" w:cstheme="minorHAnsi"/>
          <w:color w:val="808080" w:themeColor="background1" w:themeShade="80"/>
          <w:sz w:val="22"/>
          <w:szCs w:val="22"/>
        </w:rPr>
        <w:t xml:space="preserve"> Prodly for Salesforce CPQ Component Deployments</w:t>
      </w:r>
    </w:p>
    <w:p w14:paraId="021554EE" w14:textId="557657AE" w:rsidR="006B4F9C" w:rsidRPr="005A62C1" w:rsidRDefault="006B4F9C" w:rsidP="006B4F9C">
      <w:pPr>
        <w:pStyle w:val="divdocumentulli"/>
        <w:numPr>
          <w:ilvl w:val="0"/>
          <w:numId w:val="3"/>
        </w:numPr>
        <w:spacing w:line="320" w:lineRule="atLeast"/>
        <w:ind w:left="460" w:hanging="201"/>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Created Many-to-Many relationships and created Junction objects to implement Roll-up Summary fields to aggregate data from child records on the parent.</w:t>
      </w:r>
    </w:p>
    <w:p w14:paraId="71CCA430" w14:textId="31B6E6B3" w:rsidR="006B4F9C" w:rsidRPr="005A62C1" w:rsidRDefault="006B4F9C" w:rsidP="006B4F9C">
      <w:pPr>
        <w:pStyle w:val="divdocumentulli"/>
        <w:numPr>
          <w:ilvl w:val="0"/>
          <w:numId w:val="3"/>
        </w:numPr>
        <w:spacing w:line="320" w:lineRule="atLeast"/>
        <w:ind w:left="460" w:hanging="201"/>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Designed and modified Approval processes and created Approval steps which used email alerts and field updates.</w:t>
      </w:r>
    </w:p>
    <w:p w14:paraId="155BE50B" w14:textId="496A5D64" w:rsidR="00791B7D" w:rsidRPr="005A62C1" w:rsidRDefault="00791B7D" w:rsidP="00791B7D">
      <w:pPr>
        <w:pStyle w:val="divdocumentulli"/>
        <w:numPr>
          <w:ilvl w:val="0"/>
          <w:numId w:val="3"/>
        </w:numPr>
        <w:spacing w:line="320" w:lineRule="atLeast"/>
        <w:ind w:left="460" w:hanging="201"/>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Worked data migration's using Informatica and Data loader Depending on the use cases.</w:t>
      </w:r>
    </w:p>
    <w:p w14:paraId="7DEFD2F1" w14:textId="543347A4" w:rsidR="0088080F" w:rsidRPr="005A62C1" w:rsidRDefault="00000000" w:rsidP="005C21D9">
      <w:pPr>
        <w:pStyle w:val="divdocumentulli"/>
        <w:numPr>
          <w:ilvl w:val="0"/>
          <w:numId w:val="3"/>
        </w:numPr>
        <w:spacing w:line="320" w:lineRule="atLeast"/>
        <w:ind w:left="460" w:hanging="201"/>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Used Force.com developer toolkit including Apex Classes, Apex Triggers and Visual force pages to develop custom business logic</w:t>
      </w:r>
      <w:r w:rsidR="005C21D9" w:rsidRPr="005A62C1">
        <w:rPr>
          <w:rStyle w:val="span"/>
          <w:rFonts w:asciiTheme="minorHAnsi" w:eastAsia="Century Gothic" w:hAnsiTheme="minorHAnsi" w:cstheme="minorHAnsi"/>
          <w:color w:val="808080" w:themeColor="background1" w:themeShade="80"/>
          <w:sz w:val="22"/>
          <w:szCs w:val="22"/>
        </w:rPr>
        <w:t>.</w:t>
      </w:r>
      <w:r w:rsidR="00E836E7" w:rsidRPr="005A62C1">
        <w:rPr>
          <w:rStyle w:val="span"/>
          <w:rFonts w:asciiTheme="minorHAnsi" w:eastAsia="Century Gothic" w:hAnsiTheme="minorHAnsi" w:cstheme="minorHAnsi"/>
          <w:color w:val="808080" w:themeColor="background1" w:themeShade="80"/>
          <w:sz w:val="22"/>
          <w:szCs w:val="22"/>
        </w:rPr>
        <w:t xml:space="preserve"> </w:t>
      </w:r>
      <w:r w:rsidRPr="005A62C1">
        <w:rPr>
          <w:rStyle w:val="span"/>
          <w:rFonts w:asciiTheme="minorHAnsi" w:eastAsia="Century Gothic" w:hAnsiTheme="minorHAnsi" w:cstheme="minorHAnsi"/>
          <w:color w:val="808080" w:themeColor="background1" w:themeShade="80"/>
          <w:sz w:val="22"/>
          <w:szCs w:val="22"/>
        </w:rPr>
        <w:t>Used SOQL &amp;SOSL with in Governor Limits for data manipulation needs of the application using Force.com Explorer</w:t>
      </w:r>
      <w:r w:rsidR="005C21D9" w:rsidRPr="005A62C1">
        <w:rPr>
          <w:rStyle w:val="span"/>
          <w:rFonts w:asciiTheme="minorHAnsi" w:eastAsia="Century Gothic" w:hAnsiTheme="minorHAnsi" w:cstheme="minorHAnsi"/>
          <w:color w:val="808080" w:themeColor="background1" w:themeShade="80"/>
          <w:sz w:val="22"/>
          <w:szCs w:val="22"/>
        </w:rPr>
        <w:t>.</w:t>
      </w:r>
    </w:p>
    <w:p w14:paraId="722E6E15" w14:textId="77777777" w:rsidR="0088080F" w:rsidRPr="005A62C1" w:rsidRDefault="00000000" w:rsidP="007E7E25">
      <w:pPr>
        <w:pStyle w:val="divdocumentulli"/>
        <w:numPr>
          <w:ilvl w:val="0"/>
          <w:numId w:val="3"/>
        </w:numPr>
        <w:spacing w:line="320" w:lineRule="atLeast"/>
        <w:ind w:left="460" w:hanging="201"/>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Preparing Conga documents and generation process followed by DocuSign integration</w:t>
      </w:r>
    </w:p>
    <w:p w14:paraId="55DCA29F" w14:textId="19360327" w:rsidR="0088080F" w:rsidRPr="005A62C1" w:rsidRDefault="00000000" w:rsidP="00A159C8">
      <w:pPr>
        <w:pStyle w:val="divdocumentulli"/>
        <w:numPr>
          <w:ilvl w:val="0"/>
          <w:numId w:val="3"/>
        </w:numPr>
        <w:spacing w:line="320" w:lineRule="atLeast"/>
        <w:ind w:left="460" w:hanging="201"/>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Developed lightning components and Lightning apps to provide better and more interactive interfaces to end users, which help in sales enhancements</w:t>
      </w:r>
      <w:r w:rsidR="00A159C8" w:rsidRPr="005A62C1">
        <w:rPr>
          <w:rStyle w:val="span"/>
          <w:rFonts w:asciiTheme="minorHAnsi" w:eastAsia="Century Gothic" w:hAnsiTheme="minorHAnsi" w:cstheme="minorHAnsi"/>
          <w:color w:val="808080" w:themeColor="background1" w:themeShade="80"/>
          <w:sz w:val="22"/>
          <w:szCs w:val="22"/>
        </w:rPr>
        <w:t xml:space="preserve"> and Worked on Lightning Web components (LWC), Converted buttons to LWC</w:t>
      </w:r>
    </w:p>
    <w:p w14:paraId="178F12E0" w14:textId="77777777" w:rsidR="0088080F" w:rsidRPr="005A62C1" w:rsidRDefault="00000000" w:rsidP="007E7E25">
      <w:pPr>
        <w:pStyle w:val="divdocumentulli"/>
        <w:numPr>
          <w:ilvl w:val="0"/>
          <w:numId w:val="3"/>
        </w:numPr>
        <w:spacing w:line="320" w:lineRule="atLeast"/>
        <w:ind w:left="460" w:hanging="201"/>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Involved in using lightning Flows, Process Builder and Workflows</w:t>
      </w:r>
    </w:p>
    <w:p w14:paraId="66D3D9A3" w14:textId="20F5D1D4" w:rsidR="0088080F" w:rsidRPr="005A62C1" w:rsidRDefault="00000000" w:rsidP="007E7E25">
      <w:pPr>
        <w:pStyle w:val="divdocumentulli"/>
        <w:numPr>
          <w:ilvl w:val="0"/>
          <w:numId w:val="3"/>
        </w:numPr>
        <w:spacing w:line="320" w:lineRule="atLeast"/>
        <w:ind w:left="460" w:hanging="201"/>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Worked on customization of visual force to have Lightning Experience for desktop and mobile applications</w:t>
      </w:r>
      <w:r w:rsidR="009F25AF" w:rsidRPr="005A62C1">
        <w:rPr>
          <w:rStyle w:val="span"/>
          <w:rFonts w:asciiTheme="minorHAnsi" w:eastAsia="Century Gothic" w:hAnsiTheme="minorHAnsi" w:cstheme="minorHAnsi"/>
          <w:color w:val="808080" w:themeColor="background1" w:themeShade="80"/>
          <w:sz w:val="22"/>
          <w:szCs w:val="22"/>
        </w:rPr>
        <w:t>.</w:t>
      </w:r>
    </w:p>
    <w:p w14:paraId="010B1FE7" w14:textId="1203C05C" w:rsidR="009F25AF" w:rsidRPr="005A62C1" w:rsidRDefault="009F25AF" w:rsidP="009F25AF">
      <w:pPr>
        <w:pStyle w:val="divdocumentsinglecolumn"/>
        <w:spacing w:line="320" w:lineRule="atLeast"/>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365F91" w:themeColor="accent1" w:themeShade="BF"/>
          <w:sz w:val="22"/>
          <w:szCs w:val="22"/>
        </w:rPr>
        <w:t xml:space="preserve">Environment: </w:t>
      </w:r>
      <w:r w:rsidRPr="005A62C1">
        <w:rPr>
          <w:rStyle w:val="span"/>
          <w:rFonts w:asciiTheme="minorHAnsi" w:eastAsia="Century Gothic" w:hAnsiTheme="minorHAnsi" w:cstheme="minorHAnsi"/>
          <w:color w:val="808080" w:themeColor="background1" w:themeShade="80"/>
          <w:sz w:val="22"/>
          <w:szCs w:val="22"/>
        </w:rPr>
        <w:t>Sales cloud, Service and Commerce cloud</w:t>
      </w:r>
      <w:r w:rsidR="00912A44">
        <w:rPr>
          <w:rStyle w:val="span"/>
          <w:rFonts w:asciiTheme="minorHAnsi" w:eastAsia="Century Gothic" w:hAnsiTheme="minorHAnsi" w:cstheme="minorHAnsi"/>
          <w:color w:val="808080" w:themeColor="background1" w:themeShade="80"/>
          <w:sz w:val="22"/>
          <w:szCs w:val="22"/>
        </w:rPr>
        <w:t xml:space="preserve"> B2B</w:t>
      </w:r>
      <w:r w:rsidRPr="005A62C1">
        <w:rPr>
          <w:rStyle w:val="span"/>
          <w:rFonts w:asciiTheme="minorHAnsi" w:eastAsia="Century Gothic" w:hAnsiTheme="minorHAnsi" w:cstheme="minorHAnsi"/>
          <w:color w:val="808080" w:themeColor="background1" w:themeShade="80"/>
          <w:sz w:val="22"/>
          <w:szCs w:val="22"/>
        </w:rPr>
        <w:t>. Salesforce.com platform, Apex Language, Visualforce Pages, Data Loader, HTML, Java Script, Windows XP, GitHub for deployments</w:t>
      </w:r>
      <w:r w:rsidR="00040900" w:rsidRPr="005A62C1">
        <w:rPr>
          <w:rStyle w:val="span"/>
          <w:rFonts w:asciiTheme="minorHAnsi" w:eastAsia="Century Gothic" w:hAnsiTheme="minorHAnsi" w:cstheme="minorHAnsi"/>
          <w:color w:val="808080" w:themeColor="background1" w:themeShade="80"/>
          <w:sz w:val="22"/>
          <w:szCs w:val="22"/>
        </w:rPr>
        <w:t xml:space="preserve">, Prodly, </w:t>
      </w:r>
    </w:p>
    <w:p w14:paraId="22D38509" w14:textId="77777777" w:rsidR="009F25AF" w:rsidRPr="005A62C1" w:rsidRDefault="009F25AF" w:rsidP="009F25AF">
      <w:pPr>
        <w:pStyle w:val="divdocumentsinglecolumn"/>
        <w:spacing w:line="320" w:lineRule="atLeast"/>
        <w:ind w:left="720"/>
        <w:jc w:val="both"/>
        <w:rPr>
          <w:rStyle w:val="span"/>
          <w:rFonts w:asciiTheme="minorHAnsi" w:eastAsia="Century Gothic" w:hAnsiTheme="minorHAnsi" w:cstheme="minorHAnsi"/>
          <w:b/>
          <w:bCs/>
          <w:color w:val="808080" w:themeColor="background1" w:themeShade="80"/>
          <w:sz w:val="22"/>
          <w:szCs w:val="22"/>
        </w:rPr>
      </w:pPr>
    </w:p>
    <w:p w14:paraId="4063FD69" w14:textId="77777777" w:rsidR="00912A44" w:rsidRDefault="00912A44" w:rsidP="007E7E25">
      <w:pPr>
        <w:pStyle w:val="divdocumentsinglecolumn"/>
        <w:spacing w:before="200" w:line="320" w:lineRule="atLeast"/>
        <w:jc w:val="both"/>
        <w:rPr>
          <w:rStyle w:val="span"/>
          <w:rFonts w:asciiTheme="minorHAnsi" w:eastAsia="Century Gothic" w:hAnsiTheme="minorHAnsi" w:cstheme="minorHAnsi"/>
          <w:b/>
          <w:bCs/>
          <w:color w:val="808080" w:themeColor="background1" w:themeShade="80"/>
          <w:sz w:val="22"/>
          <w:szCs w:val="22"/>
        </w:rPr>
      </w:pPr>
    </w:p>
    <w:p w14:paraId="567F53DF" w14:textId="17D42389" w:rsidR="00B65565" w:rsidRPr="005A62C1" w:rsidRDefault="00E24411" w:rsidP="007E7E25">
      <w:pPr>
        <w:pStyle w:val="divdocumentsinglecolumn"/>
        <w:spacing w:before="200" w:line="320" w:lineRule="atLeast"/>
        <w:jc w:val="both"/>
        <w:rPr>
          <w:rStyle w:val="span"/>
          <w:rFonts w:asciiTheme="minorHAnsi" w:eastAsia="Century Gothic" w:hAnsiTheme="minorHAnsi" w:cstheme="minorHAnsi"/>
          <w:b/>
          <w:bCs/>
          <w:color w:val="808080" w:themeColor="background1" w:themeShade="80"/>
          <w:sz w:val="22"/>
          <w:szCs w:val="22"/>
        </w:rPr>
      </w:pPr>
      <w:r w:rsidRPr="005A62C1">
        <w:rPr>
          <w:rStyle w:val="span"/>
          <w:rFonts w:asciiTheme="minorHAnsi" w:eastAsia="Century Gothic" w:hAnsiTheme="minorHAnsi" w:cstheme="minorHAnsi"/>
          <w:b/>
          <w:bCs/>
          <w:color w:val="808080" w:themeColor="background1" w:themeShade="80"/>
          <w:sz w:val="22"/>
          <w:szCs w:val="22"/>
        </w:rPr>
        <w:lastRenderedPageBreak/>
        <w:t xml:space="preserve">Role-Lead Salesforce </w:t>
      </w:r>
      <w:r w:rsidR="000C52A1" w:rsidRPr="005A62C1">
        <w:rPr>
          <w:rStyle w:val="span"/>
          <w:rFonts w:asciiTheme="minorHAnsi" w:eastAsia="Century Gothic" w:hAnsiTheme="minorHAnsi" w:cstheme="minorHAnsi"/>
          <w:b/>
          <w:bCs/>
          <w:color w:val="808080" w:themeColor="background1" w:themeShade="80"/>
          <w:sz w:val="22"/>
          <w:szCs w:val="22"/>
        </w:rPr>
        <w:t xml:space="preserve">CPQ </w:t>
      </w:r>
      <w:r w:rsidRPr="005A62C1">
        <w:rPr>
          <w:rStyle w:val="span"/>
          <w:rFonts w:asciiTheme="minorHAnsi" w:eastAsia="Century Gothic" w:hAnsiTheme="minorHAnsi" w:cstheme="minorHAnsi"/>
          <w:b/>
          <w:bCs/>
          <w:color w:val="808080" w:themeColor="background1" w:themeShade="80"/>
          <w:sz w:val="22"/>
          <w:szCs w:val="22"/>
        </w:rPr>
        <w:t xml:space="preserve">and pros application Developer </w:t>
      </w:r>
      <w:r w:rsidR="00B65565" w:rsidRPr="005A62C1">
        <w:rPr>
          <w:rStyle w:val="span"/>
          <w:rFonts w:asciiTheme="minorHAnsi" w:eastAsia="Century Gothic" w:hAnsiTheme="minorHAnsi" w:cstheme="minorHAnsi"/>
          <w:b/>
          <w:bCs/>
          <w:color w:val="808080" w:themeColor="background1" w:themeShade="80"/>
          <w:sz w:val="22"/>
          <w:szCs w:val="22"/>
        </w:rPr>
        <w:t xml:space="preserve">                        </w:t>
      </w:r>
      <w:r w:rsidR="000C52A1" w:rsidRPr="005A62C1">
        <w:rPr>
          <w:rStyle w:val="span"/>
          <w:rFonts w:asciiTheme="minorHAnsi" w:eastAsia="Century Gothic" w:hAnsiTheme="minorHAnsi" w:cstheme="minorHAnsi"/>
          <w:b/>
          <w:bCs/>
          <w:color w:val="808080" w:themeColor="background1" w:themeShade="80"/>
          <w:sz w:val="22"/>
          <w:szCs w:val="22"/>
        </w:rPr>
        <w:t xml:space="preserve">                  </w:t>
      </w:r>
      <w:r w:rsidR="001B6312" w:rsidRPr="005A62C1">
        <w:rPr>
          <w:rStyle w:val="span"/>
          <w:rFonts w:asciiTheme="minorHAnsi" w:eastAsia="Century Gothic" w:hAnsiTheme="minorHAnsi" w:cstheme="minorHAnsi"/>
          <w:b/>
          <w:bCs/>
          <w:color w:val="808080" w:themeColor="background1" w:themeShade="80"/>
          <w:sz w:val="22"/>
          <w:szCs w:val="22"/>
        </w:rPr>
        <w:t xml:space="preserve">    </w:t>
      </w:r>
      <w:r w:rsidR="00B65565" w:rsidRPr="005A62C1">
        <w:rPr>
          <w:rStyle w:val="span"/>
          <w:rFonts w:asciiTheme="minorHAnsi" w:eastAsia="Century Gothic" w:hAnsiTheme="minorHAnsi" w:cstheme="minorHAnsi"/>
          <w:b/>
          <w:bCs/>
          <w:color w:val="808080" w:themeColor="background1" w:themeShade="80"/>
          <w:sz w:val="22"/>
          <w:szCs w:val="22"/>
        </w:rPr>
        <w:t xml:space="preserve"> </w:t>
      </w:r>
      <w:r w:rsidR="00352975" w:rsidRPr="005A62C1">
        <w:rPr>
          <w:rStyle w:val="span"/>
          <w:rFonts w:asciiTheme="minorHAnsi" w:eastAsia="Century Gothic" w:hAnsiTheme="minorHAnsi" w:cstheme="minorHAnsi"/>
          <w:b/>
          <w:bCs/>
          <w:color w:val="808080" w:themeColor="background1" w:themeShade="80"/>
          <w:sz w:val="22"/>
          <w:szCs w:val="22"/>
        </w:rPr>
        <w:t xml:space="preserve">     </w:t>
      </w:r>
      <w:r w:rsidR="00C63535" w:rsidRPr="005A62C1">
        <w:rPr>
          <w:rStyle w:val="span"/>
          <w:rFonts w:asciiTheme="minorHAnsi" w:eastAsia="Century Gothic" w:hAnsiTheme="minorHAnsi" w:cstheme="minorHAnsi"/>
          <w:b/>
          <w:bCs/>
          <w:color w:val="808080" w:themeColor="background1" w:themeShade="80"/>
          <w:sz w:val="22"/>
          <w:szCs w:val="22"/>
        </w:rPr>
        <w:t>May 2019</w:t>
      </w:r>
      <w:r w:rsidR="00B65565" w:rsidRPr="005A62C1">
        <w:rPr>
          <w:rStyle w:val="span"/>
          <w:rFonts w:asciiTheme="minorHAnsi" w:eastAsia="Century Gothic" w:hAnsiTheme="minorHAnsi" w:cstheme="minorHAnsi"/>
          <w:b/>
          <w:bCs/>
          <w:color w:val="808080" w:themeColor="background1" w:themeShade="80"/>
          <w:sz w:val="22"/>
          <w:szCs w:val="22"/>
        </w:rPr>
        <w:t>-October 2022</w:t>
      </w:r>
    </w:p>
    <w:p w14:paraId="4235E59A" w14:textId="77777777" w:rsidR="00C63535" w:rsidRPr="005A62C1" w:rsidRDefault="00B65565" w:rsidP="007E7E25">
      <w:pPr>
        <w:pStyle w:val="divdocumentulli"/>
        <w:spacing w:line="320" w:lineRule="atLeast"/>
        <w:jc w:val="both"/>
        <w:rPr>
          <w:rStyle w:val="span"/>
          <w:rFonts w:asciiTheme="minorHAnsi" w:eastAsia="Century Gothic" w:hAnsiTheme="minorHAnsi" w:cstheme="minorHAnsi"/>
          <w:b/>
          <w:bCs/>
          <w:color w:val="808080" w:themeColor="background1" w:themeShade="80"/>
          <w:sz w:val="22"/>
          <w:szCs w:val="22"/>
        </w:rPr>
      </w:pPr>
      <w:r w:rsidRPr="005A62C1">
        <w:rPr>
          <w:rStyle w:val="span"/>
          <w:rFonts w:asciiTheme="minorHAnsi" w:eastAsia="Century Gothic" w:hAnsiTheme="minorHAnsi" w:cstheme="minorHAnsi"/>
          <w:b/>
          <w:bCs/>
          <w:color w:val="808080" w:themeColor="background1" w:themeShade="80"/>
          <w:sz w:val="22"/>
          <w:szCs w:val="22"/>
        </w:rPr>
        <w:t xml:space="preserve">Client – Pros </w:t>
      </w:r>
    </w:p>
    <w:p w14:paraId="3084A93F" w14:textId="38F0E9AB" w:rsidR="00632312" w:rsidRPr="005A62C1" w:rsidRDefault="00B65565" w:rsidP="007E7E25">
      <w:pPr>
        <w:pStyle w:val="divdocumentulli"/>
        <w:spacing w:line="320" w:lineRule="atLeast"/>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b/>
          <w:bCs/>
          <w:color w:val="808080" w:themeColor="background1" w:themeShade="80"/>
          <w:sz w:val="22"/>
          <w:szCs w:val="22"/>
        </w:rPr>
        <w:t xml:space="preserve">Customers- </w:t>
      </w:r>
      <w:r w:rsidR="003B3624" w:rsidRPr="005A62C1">
        <w:rPr>
          <w:rStyle w:val="span"/>
          <w:rFonts w:asciiTheme="minorHAnsi" w:eastAsia="Century Gothic" w:hAnsiTheme="minorHAnsi" w:cstheme="minorHAnsi"/>
          <w:b/>
          <w:bCs/>
          <w:color w:val="808080" w:themeColor="background1" w:themeShade="80"/>
          <w:sz w:val="22"/>
          <w:szCs w:val="22"/>
        </w:rPr>
        <w:t>(</w:t>
      </w:r>
      <w:r w:rsidR="004F0455" w:rsidRPr="005A62C1">
        <w:rPr>
          <w:rStyle w:val="span"/>
          <w:rFonts w:asciiTheme="minorHAnsi" w:eastAsia="Century Gothic" w:hAnsiTheme="minorHAnsi" w:cstheme="minorHAnsi"/>
          <w:b/>
          <w:bCs/>
          <w:color w:val="808080" w:themeColor="background1" w:themeShade="80"/>
          <w:sz w:val="22"/>
          <w:szCs w:val="22"/>
        </w:rPr>
        <w:t>ADP, Office</w:t>
      </w:r>
      <w:r w:rsidRPr="005A62C1">
        <w:rPr>
          <w:rStyle w:val="span"/>
          <w:rFonts w:asciiTheme="minorHAnsi" w:eastAsia="Century Gothic" w:hAnsiTheme="minorHAnsi" w:cstheme="minorHAnsi"/>
          <w:b/>
          <w:bCs/>
          <w:color w:val="808080" w:themeColor="background1" w:themeShade="80"/>
          <w:sz w:val="22"/>
          <w:szCs w:val="22"/>
        </w:rPr>
        <w:t xml:space="preserve"> </w:t>
      </w:r>
      <w:r w:rsidR="000E7560" w:rsidRPr="005A62C1">
        <w:rPr>
          <w:rStyle w:val="span"/>
          <w:rFonts w:asciiTheme="minorHAnsi" w:eastAsia="Century Gothic" w:hAnsiTheme="minorHAnsi" w:cstheme="minorHAnsi"/>
          <w:b/>
          <w:bCs/>
          <w:color w:val="808080" w:themeColor="background1" w:themeShade="80"/>
          <w:sz w:val="22"/>
          <w:szCs w:val="22"/>
        </w:rPr>
        <w:t>Depot, Staples</w:t>
      </w:r>
      <w:r w:rsidR="00632312" w:rsidRPr="005A62C1">
        <w:rPr>
          <w:rStyle w:val="span"/>
          <w:rFonts w:asciiTheme="minorHAnsi" w:eastAsia="Century Gothic" w:hAnsiTheme="minorHAnsi" w:cstheme="minorHAnsi"/>
          <w:b/>
          <w:bCs/>
          <w:color w:val="808080" w:themeColor="background1" w:themeShade="80"/>
          <w:sz w:val="22"/>
          <w:szCs w:val="22"/>
        </w:rPr>
        <w:t xml:space="preserve">, </w:t>
      </w:r>
      <w:r w:rsidR="001B6312" w:rsidRPr="005A62C1">
        <w:rPr>
          <w:rStyle w:val="span"/>
          <w:rFonts w:asciiTheme="minorHAnsi" w:eastAsia="Century Gothic" w:hAnsiTheme="minorHAnsi" w:cstheme="minorHAnsi"/>
          <w:b/>
          <w:bCs/>
          <w:color w:val="808080" w:themeColor="background1" w:themeShade="80"/>
          <w:sz w:val="22"/>
          <w:szCs w:val="22"/>
        </w:rPr>
        <w:t xml:space="preserve">WM, </w:t>
      </w:r>
      <w:r w:rsidR="00FD247A" w:rsidRPr="005A62C1">
        <w:rPr>
          <w:rStyle w:val="span"/>
          <w:rFonts w:asciiTheme="minorHAnsi" w:eastAsia="Century Gothic" w:hAnsiTheme="minorHAnsi" w:cstheme="minorHAnsi"/>
          <w:b/>
          <w:bCs/>
          <w:color w:val="808080" w:themeColor="background1" w:themeShade="80"/>
          <w:sz w:val="22"/>
          <w:szCs w:val="22"/>
        </w:rPr>
        <w:t>Avalara, Air</w:t>
      </w:r>
      <w:r w:rsidR="00C63535" w:rsidRPr="005A62C1">
        <w:rPr>
          <w:rStyle w:val="span"/>
          <w:rFonts w:asciiTheme="minorHAnsi" w:eastAsia="Century Gothic" w:hAnsiTheme="minorHAnsi" w:cstheme="minorHAnsi"/>
          <w:b/>
          <w:bCs/>
          <w:color w:val="808080" w:themeColor="background1" w:themeShade="80"/>
          <w:sz w:val="22"/>
          <w:szCs w:val="22"/>
        </w:rPr>
        <w:t xml:space="preserve"> New Zealand</w:t>
      </w:r>
      <w:r w:rsidR="00AF0A15" w:rsidRPr="005A62C1">
        <w:rPr>
          <w:rStyle w:val="span"/>
          <w:rFonts w:asciiTheme="minorHAnsi" w:eastAsia="Century Gothic" w:hAnsiTheme="minorHAnsi" w:cstheme="minorHAnsi"/>
          <w:b/>
          <w:bCs/>
          <w:color w:val="808080" w:themeColor="background1" w:themeShade="80"/>
          <w:sz w:val="22"/>
          <w:szCs w:val="22"/>
        </w:rPr>
        <w:t>)</w:t>
      </w:r>
    </w:p>
    <w:p w14:paraId="03BD3F42" w14:textId="4397CC68" w:rsidR="00632312" w:rsidRPr="005A62C1" w:rsidRDefault="00632312" w:rsidP="007E7E25">
      <w:pPr>
        <w:pStyle w:val="spanpaddedline"/>
        <w:spacing w:line="320" w:lineRule="atLeast"/>
        <w:jc w:val="both"/>
        <w:rPr>
          <w:rFonts w:asciiTheme="minorHAnsi" w:eastAsia="Century Gothic" w:hAnsiTheme="minorHAnsi" w:cstheme="minorHAnsi"/>
          <w:b/>
          <w:bCs/>
          <w:color w:val="808080" w:themeColor="background1" w:themeShade="80"/>
          <w:sz w:val="22"/>
          <w:szCs w:val="22"/>
        </w:rPr>
      </w:pPr>
      <w:r w:rsidRPr="005A62C1">
        <w:rPr>
          <w:rStyle w:val="span"/>
          <w:rFonts w:asciiTheme="minorHAnsi" w:eastAsia="Century Gothic" w:hAnsiTheme="minorHAnsi" w:cstheme="minorHAnsi"/>
          <w:b/>
          <w:bCs/>
          <w:color w:val="808080" w:themeColor="background1" w:themeShade="80"/>
          <w:sz w:val="22"/>
          <w:szCs w:val="22"/>
        </w:rPr>
        <w:t>Location - Houston, Texas</w:t>
      </w:r>
      <w:r w:rsidRPr="005A62C1">
        <w:rPr>
          <w:rFonts w:asciiTheme="minorHAnsi" w:eastAsia="Century Gothic" w:hAnsiTheme="minorHAnsi" w:cstheme="minorHAnsi"/>
          <w:b/>
          <w:bCs/>
          <w:color w:val="808080" w:themeColor="background1" w:themeShade="80"/>
          <w:sz w:val="22"/>
          <w:szCs w:val="22"/>
        </w:rPr>
        <w:t xml:space="preserve"> </w:t>
      </w:r>
    </w:p>
    <w:p w14:paraId="18336028" w14:textId="77777777" w:rsidR="00632312" w:rsidRPr="005A62C1" w:rsidRDefault="00632312" w:rsidP="007E7E25">
      <w:pPr>
        <w:pStyle w:val="divdocumentulli"/>
        <w:spacing w:line="320" w:lineRule="atLeast"/>
        <w:jc w:val="both"/>
        <w:rPr>
          <w:rStyle w:val="span"/>
          <w:rFonts w:asciiTheme="minorHAnsi" w:eastAsia="Century Gothic" w:hAnsiTheme="minorHAnsi" w:cstheme="minorHAnsi"/>
          <w:color w:val="808080" w:themeColor="background1" w:themeShade="80"/>
          <w:sz w:val="22"/>
          <w:szCs w:val="22"/>
        </w:rPr>
      </w:pPr>
    </w:p>
    <w:p w14:paraId="14ABB3F4" w14:textId="77777777" w:rsidR="000B59FD" w:rsidRPr="005A62C1" w:rsidRDefault="00000000" w:rsidP="000B59FD">
      <w:pPr>
        <w:pStyle w:val="divdocumentulli"/>
        <w:spacing w:line="320" w:lineRule="atLeast"/>
        <w:jc w:val="both"/>
        <w:rPr>
          <w:rStyle w:val="span"/>
          <w:rFonts w:asciiTheme="minorHAnsi" w:eastAsia="Century Gothic" w:hAnsiTheme="minorHAnsi" w:cstheme="minorHAnsi"/>
          <w:color w:val="365F91" w:themeColor="accent1" w:themeShade="BF"/>
          <w:sz w:val="22"/>
          <w:szCs w:val="22"/>
        </w:rPr>
      </w:pPr>
      <w:r w:rsidRPr="005A62C1">
        <w:rPr>
          <w:rStyle w:val="span"/>
          <w:rFonts w:asciiTheme="minorHAnsi" w:eastAsia="Century Gothic" w:hAnsiTheme="minorHAnsi" w:cstheme="minorHAnsi"/>
          <w:color w:val="365F91" w:themeColor="accent1" w:themeShade="BF"/>
          <w:sz w:val="22"/>
          <w:szCs w:val="22"/>
        </w:rPr>
        <w:t>Responsibilities:</w:t>
      </w:r>
    </w:p>
    <w:p w14:paraId="5D00D07A" w14:textId="4AE91D0D" w:rsidR="00EE2C3A" w:rsidRPr="005A62C1" w:rsidRDefault="00EE2C3A" w:rsidP="00EE2C3A">
      <w:pPr>
        <w:pStyle w:val="divdocumentulli"/>
        <w:numPr>
          <w:ilvl w:val="0"/>
          <w:numId w:val="4"/>
        </w:numPr>
        <w:spacing w:line="320" w:lineRule="atLeast"/>
        <w:ind w:left="460" w:hanging="201"/>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Worked with Business users in requirement gathering and documenting user stories.</w:t>
      </w:r>
    </w:p>
    <w:p w14:paraId="46203793" w14:textId="1696EA4D" w:rsidR="00EE2C3A" w:rsidRPr="005A62C1" w:rsidRDefault="00EE2C3A" w:rsidP="007E7E25">
      <w:pPr>
        <w:pStyle w:val="divdocumentulli"/>
        <w:numPr>
          <w:ilvl w:val="0"/>
          <w:numId w:val="4"/>
        </w:numPr>
        <w:spacing w:line="320" w:lineRule="atLeast"/>
        <w:ind w:left="460" w:hanging="201"/>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Lead grooming calls and Sprint review meeting and created Jira tickets.</w:t>
      </w:r>
    </w:p>
    <w:p w14:paraId="25AA4DB8" w14:textId="428354A2" w:rsidR="000B59FD" w:rsidRPr="005A62C1" w:rsidRDefault="000B59FD" w:rsidP="007E7E25">
      <w:pPr>
        <w:pStyle w:val="divdocumentulli"/>
        <w:numPr>
          <w:ilvl w:val="0"/>
          <w:numId w:val="4"/>
        </w:numPr>
        <w:spacing w:line="320" w:lineRule="atLeast"/>
        <w:ind w:left="460" w:hanging="201"/>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Proactive in Salesforce enhancements and bringing existing code into best practices.</w:t>
      </w:r>
    </w:p>
    <w:p w14:paraId="4B2E2122" w14:textId="4D21DAB4" w:rsidR="0088080F" w:rsidRPr="005A62C1" w:rsidRDefault="00000000" w:rsidP="005E1E03">
      <w:pPr>
        <w:pStyle w:val="divdocumentulli"/>
        <w:numPr>
          <w:ilvl w:val="0"/>
          <w:numId w:val="4"/>
        </w:numPr>
        <w:spacing w:line="320" w:lineRule="atLeast"/>
        <w:ind w:left="460" w:hanging="201"/>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Worked on installing pros CPQ into customer sandbox and worked on setup complete process</w:t>
      </w:r>
      <w:r w:rsidR="00EE2C3A" w:rsidRPr="005A62C1">
        <w:rPr>
          <w:rStyle w:val="span"/>
          <w:rFonts w:asciiTheme="minorHAnsi" w:eastAsia="Century Gothic" w:hAnsiTheme="minorHAnsi" w:cstheme="minorHAnsi"/>
          <w:color w:val="808080" w:themeColor="background1" w:themeShade="80"/>
          <w:sz w:val="22"/>
          <w:szCs w:val="22"/>
        </w:rPr>
        <w:t>.</w:t>
      </w:r>
    </w:p>
    <w:p w14:paraId="43BA048C" w14:textId="26D00F32" w:rsidR="0088080F" w:rsidRPr="005A62C1" w:rsidRDefault="00000000" w:rsidP="007E7E25">
      <w:pPr>
        <w:pStyle w:val="divdocumentulli"/>
        <w:numPr>
          <w:ilvl w:val="0"/>
          <w:numId w:val="4"/>
        </w:numPr>
        <w:spacing w:line="320" w:lineRule="atLeast"/>
        <w:ind w:left="460" w:hanging="201"/>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Implement Pros CPQ for various customers which helps business in sales efficiency, effectiveness, cost reduction, and risk mitigations by configuring complex products, pricing, generate quotes and agreements and setting up of the template for proposal/Quotes</w:t>
      </w:r>
      <w:r w:rsidR="005E1E03" w:rsidRPr="005A62C1">
        <w:rPr>
          <w:rStyle w:val="span"/>
          <w:rFonts w:asciiTheme="minorHAnsi" w:eastAsia="Century Gothic" w:hAnsiTheme="minorHAnsi" w:cstheme="minorHAnsi"/>
          <w:color w:val="808080" w:themeColor="background1" w:themeShade="80"/>
          <w:sz w:val="22"/>
          <w:szCs w:val="22"/>
        </w:rPr>
        <w:t>.</w:t>
      </w:r>
    </w:p>
    <w:p w14:paraId="3B9F3AA8" w14:textId="58088799" w:rsidR="005E1E03" w:rsidRPr="005A62C1" w:rsidRDefault="005E1E03" w:rsidP="007E7E25">
      <w:pPr>
        <w:pStyle w:val="divdocumentulli"/>
        <w:numPr>
          <w:ilvl w:val="0"/>
          <w:numId w:val="4"/>
        </w:numPr>
        <w:spacing w:line="320" w:lineRule="atLeast"/>
        <w:ind w:left="460" w:hanging="201"/>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Experience working on Pros catalog and configuring pricing.</w:t>
      </w:r>
    </w:p>
    <w:p w14:paraId="6A062AC6" w14:textId="11728048" w:rsidR="00BC7501" w:rsidRPr="005A62C1" w:rsidRDefault="00BC7501" w:rsidP="00BC7501">
      <w:pPr>
        <w:pStyle w:val="divdocumentulli"/>
        <w:numPr>
          <w:ilvl w:val="0"/>
          <w:numId w:val="4"/>
        </w:numPr>
        <w:spacing w:line="320" w:lineRule="atLeast"/>
        <w:ind w:left="460" w:hanging="201"/>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Implemented BRC in Pros dev and QA environments</w:t>
      </w:r>
      <w:r w:rsidR="007100B7" w:rsidRPr="005A62C1">
        <w:rPr>
          <w:rStyle w:val="span"/>
          <w:rFonts w:asciiTheme="minorHAnsi" w:eastAsia="Century Gothic" w:hAnsiTheme="minorHAnsi" w:cstheme="minorHAnsi"/>
          <w:color w:val="808080" w:themeColor="background1" w:themeShade="80"/>
          <w:sz w:val="22"/>
          <w:szCs w:val="22"/>
        </w:rPr>
        <w:t>.</w:t>
      </w:r>
    </w:p>
    <w:p w14:paraId="775B6A2F" w14:textId="20DFB9D1" w:rsidR="0088080F" w:rsidRPr="005A62C1" w:rsidRDefault="00000000" w:rsidP="007E7E25">
      <w:pPr>
        <w:pStyle w:val="divdocumentulli"/>
        <w:numPr>
          <w:ilvl w:val="0"/>
          <w:numId w:val="4"/>
        </w:numPr>
        <w:spacing w:line="320" w:lineRule="atLeast"/>
        <w:ind w:left="460" w:hanging="201"/>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Expertise in SFDC Administrative tasks like creating Profiles, Custom objects, Roles, Users, Page Layouts, Email Services, Approvals, Workflows, Process builder, Sharing Rules, Custom Settings, custom metadata type, Validation rules, Reports, Dashboards, Tasks and actions</w:t>
      </w:r>
      <w:r w:rsidR="008532A5" w:rsidRPr="005A62C1">
        <w:rPr>
          <w:rStyle w:val="span"/>
          <w:rFonts w:asciiTheme="minorHAnsi" w:eastAsia="Century Gothic" w:hAnsiTheme="minorHAnsi" w:cstheme="minorHAnsi"/>
          <w:color w:val="808080" w:themeColor="background1" w:themeShade="80"/>
          <w:sz w:val="22"/>
          <w:szCs w:val="22"/>
        </w:rPr>
        <w:t>.</w:t>
      </w:r>
    </w:p>
    <w:p w14:paraId="320D10F1" w14:textId="41E84D82" w:rsidR="0088080F" w:rsidRPr="005A62C1" w:rsidRDefault="00000000" w:rsidP="005E1E03">
      <w:pPr>
        <w:pStyle w:val="divdocumentulli"/>
        <w:numPr>
          <w:ilvl w:val="0"/>
          <w:numId w:val="4"/>
        </w:numPr>
        <w:spacing w:line="320" w:lineRule="atLeast"/>
        <w:ind w:left="460" w:hanging="201"/>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Developed Apex Classes and Apex Triggers for various functional needs in the application</w:t>
      </w:r>
      <w:r w:rsidR="005E1E03" w:rsidRPr="005A62C1">
        <w:rPr>
          <w:rStyle w:val="span"/>
          <w:rFonts w:asciiTheme="minorHAnsi" w:eastAsia="Century Gothic" w:hAnsiTheme="minorHAnsi" w:cstheme="minorHAnsi"/>
          <w:color w:val="808080" w:themeColor="background1" w:themeShade="80"/>
          <w:sz w:val="22"/>
          <w:szCs w:val="22"/>
        </w:rPr>
        <w:t xml:space="preserve"> and </w:t>
      </w:r>
      <w:r w:rsidRPr="005A62C1">
        <w:rPr>
          <w:rStyle w:val="span"/>
          <w:rFonts w:asciiTheme="minorHAnsi" w:eastAsia="Century Gothic" w:hAnsiTheme="minorHAnsi" w:cstheme="minorHAnsi"/>
          <w:color w:val="808080" w:themeColor="background1" w:themeShade="80"/>
          <w:sz w:val="22"/>
          <w:szCs w:val="22"/>
        </w:rPr>
        <w:t xml:space="preserve">Written test methods and Test cases with code coverage of more than </w:t>
      </w:r>
      <w:r w:rsidR="005E1E03" w:rsidRPr="005A62C1">
        <w:rPr>
          <w:rStyle w:val="span"/>
          <w:rFonts w:asciiTheme="minorHAnsi" w:eastAsia="Century Gothic" w:hAnsiTheme="minorHAnsi" w:cstheme="minorHAnsi"/>
          <w:color w:val="808080" w:themeColor="background1" w:themeShade="80"/>
          <w:sz w:val="22"/>
          <w:szCs w:val="22"/>
        </w:rPr>
        <w:t>85</w:t>
      </w:r>
      <w:r w:rsidRPr="005A62C1">
        <w:rPr>
          <w:rStyle w:val="span"/>
          <w:rFonts w:asciiTheme="minorHAnsi" w:eastAsia="Century Gothic" w:hAnsiTheme="minorHAnsi" w:cstheme="minorHAnsi"/>
          <w:color w:val="808080" w:themeColor="background1" w:themeShade="80"/>
          <w:sz w:val="22"/>
          <w:szCs w:val="22"/>
        </w:rPr>
        <w:t>%</w:t>
      </w:r>
      <w:r w:rsidR="008532A5" w:rsidRPr="005A62C1">
        <w:rPr>
          <w:rStyle w:val="span"/>
          <w:rFonts w:asciiTheme="minorHAnsi" w:eastAsia="Century Gothic" w:hAnsiTheme="minorHAnsi" w:cstheme="minorHAnsi"/>
          <w:color w:val="808080" w:themeColor="background1" w:themeShade="80"/>
          <w:sz w:val="22"/>
          <w:szCs w:val="22"/>
        </w:rPr>
        <w:t>.</w:t>
      </w:r>
    </w:p>
    <w:p w14:paraId="3A4FBD93" w14:textId="07F2521E" w:rsidR="0088080F" w:rsidRPr="005A62C1" w:rsidRDefault="00000000" w:rsidP="007E7E25">
      <w:pPr>
        <w:pStyle w:val="divdocumentulli"/>
        <w:numPr>
          <w:ilvl w:val="0"/>
          <w:numId w:val="4"/>
        </w:numPr>
        <w:spacing w:line="320" w:lineRule="atLeast"/>
        <w:ind w:left="460" w:hanging="201"/>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Created various Scheduled and Batch apex jobs/ Logs based on the business requirements and perform unit testing, integration testing, and performance testing of new application functionality</w:t>
      </w:r>
      <w:r w:rsidR="008532A5" w:rsidRPr="005A62C1">
        <w:rPr>
          <w:rStyle w:val="span"/>
          <w:rFonts w:asciiTheme="minorHAnsi" w:eastAsia="Century Gothic" w:hAnsiTheme="minorHAnsi" w:cstheme="minorHAnsi"/>
          <w:color w:val="808080" w:themeColor="background1" w:themeShade="80"/>
          <w:sz w:val="22"/>
          <w:szCs w:val="22"/>
        </w:rPr>
        <w:t>.</w:t>
      </w:r>
    </w:p>
    <w:p w14:paraId="202889F2" w14:textId="7644ECDC" w:rsidR="0088080F" w:rsidRPr="005A62C1" w:rsidRDefault="00000000" w:rsidP="00BC155B">
      <w:pPr>
        <w:pStyle w:val="divdocumentulli"/>
        <w:numPr>
          <w:ilvl w:val="0"/>
          <w:numId w:val="4"/>
        </w:numPr>
        <w:spacing w:line="320" w:lineRule="atLeast"/>
        <w:ind w:left="460" w:hanging="201"/>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Analyze and mitigate issues identified during testing</w:t>
      </w:r>
      <w:r w:rsidR="00BC155B" w:rsidRPr="005A62C1">
        <w:rPr>
          <w:rStyle w:val="span"/>
          <w:rFonts w:asciiTheme="minorHAnsi" w:eastAsia="Century Gothic" w:hAnsiTheme="minorHAnsi" w:cstheme="minorHAnsi"/>
          <w:color w:val="808080" w:themeColor="background1" w:themeShade="80"/>
          <w:sz w:val="22"/>
          <w:szCs w:val="22"/>
        </w:rPr>
        <w:t xml:space="preserve"> and assisted in performing and executing functional testing</w:t>
      </w:r>
      <w:r w:rsidR="008532A5" w:rsidRPr="005A62C1">
        <w:rPr>
          <w:rStyle w:val="span"/>
          <w:rFonts w:asciiTheme="minorHAnsi" w:eastAsia="Century Gothic" w:hAnsiTheme="minorHAnsi" w:cstheme="minorHAnsi"/>
          <w:color w:val="808080" w:themeColor="background1" w:themeShade="80"/>
          <w:sz w:val="22"/>
          <w:szCs w:val="22"/>
        </w:rPr>
        <w:t>.</w:t>
      </w:r>
    </w:p>
    <w:p w14:paraId="4D48BFD7" w14:textId="4D3FBB51" w:rsidR="0088080F" w:rsidRPr="005A62C1" w:rsidRDefault="00000000" w:rsidP="00BC155B">
      <w:pPr>
        <w:pStyle w:val="divdocumentulli"/>
        <w:numPr>
          <w:ilvl w:val="0"/>
          <w:numId w:val="4"/>
        </w:numPr>
        <w:spacing w:line="320" w:lineRule="atLeast"/>
        <w:ind w:left="460" w:hanging="201"/>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Experience using Visual Studio for deployments</w:t>
      </w:r>
      <w:r w:rsidR="00BC155B" w:rsidRPr="005A62C1">
        <w:rPr>
          <w:rStyle w:val="span"/>
          <w:rFonts w:asciiTheme="minorHAnsi" w:eastAsia="Century Gothic" w:hAnsiTheme="minorHAnsi" w:cstheme="minorHAnsi"/>
          <w:color w:val="808080" w:themeColor="background1" w:themeShade="80"/>
          <w:sz w:val="22"/>
          <w:szCs w:val="22"/>
        </w:rPr>
        <w:t xml:space="preserve"> and h</w:t>
      </w:r>
      <w:r w:rsidRPr="005A62C1">
        <w:rPr>
          <w:rStyle w:val="span"/>
          <w:rFonts w:asciiTheme="minorHAnsi" w:eastAsia="Century Gothic" w:hAnsiTheme="minorHAnsi" w:cstheme="minorHAnsi"/>
          <w:color w:val="808080" w:themeColor="background1" w:themeShade="80"/>
          <w:sz w:val="22"/>
          <w:szCs w:val="22"/>
        </w:rPr>
        <w:t>andled deployment using changesets and Gitlab</w:t>
      </w:r>
      <w:r w:rsidR="008532A5" w:rsidRPr="005A62C1">
        <w:rPr>
          <w:rStyle w:val="span"/>
          <w:rFonts w:asciiTheme="minorHAnsi" w:eastAsia="Century Gothic" w:hAnsiTheme="minorHAnsi" w:cstheme="minorHAnsi"/>
          <w:color w:val="808080" w:themeColor="background1" w:themeShade="80"/>
          <w:sz w:val="22"/>
          <w:szCs w:val="22"/>
        </w:rPr>
        <w:t>.</w:t>
      </w:r>
    </w:p>
    <w:p w14:paraId="0E00C78E" w14:textId="2101F4F5" w:rsidR="0088080F" w:rsidRPr="005A62C1" w:rsidRDefault="00000000" w:rsidP="00BC155B">
      <w:pPr>
        <w:pStyle w:val="divdocumentulli"/>
        <w:numPr>
          <w:ilvl w:val="0"/>
          <w:numId w:val="4"/>
        </w:numPr>
        <w:spacing w:line="320" w:lineRule="atLeast"/>
        <w:ind w:left="460" w:hanging="201"/>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Worked on Conga clause types, clauses, Queries, generating solutions, creating template using template builder</w:t>
      </w:r>
      <w:r w:rsidR="00BC155B" w:rsidRPr="005A62C1">
        <w:rPr>
          <w:rStyle w:val="span"/>
          <w:rFonts w:asciiTheme="minorHAnsi" w:eastAsia="Century Gothic" w:hAnsiTheme="minorHAnsi" w:cstheme="minorHAnsi"/>
          <w:color w:val="808080" w:themeColor="background1" w:themeShade="80"/>
          <w:sz w:val="22"/>
          <w:szCs w:val="22"/>
        </w:rPr>
        <w:t xml:space="preserve"> and </w:t>
      </w:r>
      <w:r w:rsidRPr="005A62C1">
        <w:rPr>
          <w:rStyle w:val="span"/>
          <w:rFonts w:asciiTheme="minorHAnsi" w:eastAsia="Century Gothic" w:hAnsiTheme="minorHAnsi" w:cstheme="minorHAnsi"/>
          <w:color w:val="808080" w:themeColor="background1" w:themeShade="80"/>
          <w:sz w:val="22"/>
          <w:szCs w:val="22"/>
        </w:rPr>
        <w:t>DocuSign integration for conga documents for E-signature</w:t>
      </w:r>
      <w:r w:rsidR="008532A5" w:rsidRPr="005A62C1">
        <w:rPr>
          <w:rStyle w:val="span"/>
          <w:rFonts w:asciiTheme="minorHAnsi" w:eastAsia="Century Gothic" w:hAnsiTheme="minorHAnsi" w:cstheme="minorHAnsi"/>
          <w:color w:val="808080" w:themeColor="background1" w:themeShade="80"/>
          <w:sz w:val="22"/>
          <w:szCs w:val="22"/>
        </w:rPr>
        <w:t>.</w:t>
      </w:r>
    </w:p>
    <w:p w14:paraId="371CE6EA" w14:textId="3DAD0BDA" w:rsidR="00AF7AF2" w:rsidRPr="005A62C1" w:rsidRDefault="00086409" w:rsidP="007F00BB">
      <w:pPr>
        <w:pStyle w:val="divdocumentulli"/>
        <w:spacing w:line="320" w:lineRule="atLeast"/>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365F91" w:themeColor="accent1" w:themeShade="BF"/>
          <w:sz w:val="22"/>
          <w:szCs w:val="22"/>
        </w:rPr>
        <w:t xml:space="preserve">Environment: </w:t>
      </w:r>
      <w:r w:rsidRPr="005A62C1">
        <w:rPr>
          <w:rStyle w:val="span"/>
          <w:rFonts w:asciiTheme="minorHAnsi" w:eastAsia="Century Gothic" w:hAnsiTheme="minorHAnsi" w:cstheme="minorHAnsi"/>
          <w:color w:val="808080" w:themeColor="background1" w:themeShade="80"/>
          <w:sz w:val="22"/>
          <w:szCs w:val="22"/>
        </w:rPr>
        <w:t xml:space="preserve">Sales cloud, Service and Commerce cloud. Salesforce.com platform, Apex Language, Visualforce Pages, Data Loader, HTML, Java Script, Windows XP, Zuora, Microsoft Dynamics, Visual Studio. </w:t>
      </w:r>
    </w:p>
    <w:p w14:paraId="1DA8BD8C" w14:textId="77777777" w:rsidR="007F00BB" w:rsidRPr="005A62C1" w:rsidRDefault="007F00BB" w:rsidP="007F00BB">
      <w:pPr>
        <w:pStyle w:val="divdocumentulli"/>
        <w:spacing w:line="320" w:lineRule="atLeast"/>
        <w:jc w:val="both"/>
        <w:rPr>
          <w:rStyle w:val="span"/>
          <w:rFonts w:asciiTheme="minorHAnsi" w:eastAsia="Century Gothic" w:hAnsiTheme="minorHAnsi" w:cstheme="minorHAnsi"/>
          <w:color w:val="808080" w:themeColor="background1" w:themeShade="80"/>
          <w:sz w:val="22"/>
          <w:szCs w:val="22"/>
        </w:rPr>
      </w:pPr>
    </w:p>
    <w:p w14:paraId="2E05038C" w14:textId="53912AEA" w:rsidR="002E0F6D" w:rsidRPr="005A62C1" w:rsidRDefault="002E0F6D" w:rsidP="007E7E25">
      <w:pPr>
        <w:pStyle w:val="divdocumentsinglecolumn"/>
        <w:spacing w:before="200" w:line="320" w:lineRule="atLeast"/>
        <w:jc w:val="both"/>
        <w:rPr>
          <w:rFonts w:asciiTheme="minorHAnsi" w:eastAsia="Century Gothic" w:hAnsiTheme="minorHAnsi" w:cstheme="minorHAnsi"/>
          <w:b/>
          <w:bCs/>
          <w:color w:val="808080" w:themeColor="background1" w:themeShade="80"/>
          <w:sz w:val="22"/>
          <w:szCs w:val="22"/>
        </w:rPr>
      </w:pPr>
      <w:r w:rsidRPr="005A62C1">
        <w:rPr>
          <w:rStyle w:val="span"/>
          <w:rFonts w:asciiTheme="minorHAnsi" w:eastAsia="Century Gothic" w:hAnsiTheme="minorHAnsi" w:cstheme="minorHAnsi"/>
          <w:b/>
          <w:bCs/>
          <w:color w:val="808080" w:themeColor="background1" w:themeShade="80"/>
          <w:sz w:val="22"/>
          <w:szCs w:val="22"/>
        </w:rPr>
        <w:t>Role – Salesforce Developer</w:t>
      </w:r>
      <w:r w:rsidR="00F75863" w:rsidRPr="005A62C1">
        <w:rPr>
          <w:rStyle w:val="span"/>
          <w:rFonts w:asciiTheme="minorHAnsi" w:eastAsia="Century Gothic" w:hAnsiTheme="minorHAnsi" w:cstheme="minorHAnsi"/>
          <w:b/>
          <w:bCs/>
          <w:color w:val="808080" w:themeColor="background1" w:themeShade="80"/>
          <w:sz w:val="22"/>
          <w:szCs w:val="22"/>
        </w:rPr>
        <w:t xml:space="preserve"> </w:t>
      </w:r>
      <w:r w:rsidR="00F7160B" w:rsidRPr="005A62C1">
        <w:rPr>
          <w:rStyle w:val="span"/>
          <w:rFonts w:asciiTheme="minorHAnsi" w:eastAsia="Century Gothic" w:hAnsiTheme="minorHAnsi" w:cstheme="minorHAnsi"/>
          <w:b/>
          <w:bCs/>
          <w:color w:val="808080" w:themeColor="background1" w:themeShade="80"/>
          <w:sz w:val="22"/>
          <w:szCs w:val="22"/>
        </w:rPr>
        <w:t>-</w:t>
      </w:r>
      <w:r w:rsidR="00FF0B88" w:rsidRPr="005A62C1">
        <w:rPr>
          <w:rStyle w:val="span"/>
          <w:rFonts w:asciiTheme="minorHAnsi" w:eastAsia="Century Gothic" w:hAnsiTheme="minorHAnsi" w:cstheme="minorHAnsi"/>
          <w:b/>
          <w:bCs/>
          <w:color w:val="808080" w:themeColor="background1" w:themeShade="80"/>
          <w:sz w:val="22"/>
          <w:szCs w:val="22"/>
        </w:rPr>
        <w:t xml:space="preserve">Apttus </w:t>
      </w:r>
      <w:r w:rsidR="00F7160B" w:rsidRPr="005A62C1">
        <w:rPr>
          <w:rStyle w:val="span"/>
          <w:rFonts w:asciiTheme="minorHAnsi" w:eastAsia="Century Gothic" w:hAnsiTheme="minorHAnsi" w:cstheme="minorHAnsi"/>
          <w:b/>
          <w:bCs/>
          <w:color w:val="808080" w:themeColor="background1" w:themeShade="80"/>
          <w:sz w:val="22"/>
          <w:szCs w:val="22"/>
        </w:rPr>
        <w:t>CPQ</w:t>
      </w:r>
      <w:r w:rsidR="00F75863" w:rsidRPr="005A62C1">
        <w:rPr>
          <w:rStyle w:val="span"/>
          <w:rFonts w:asciiTheme="minorHAnsi" w:eastAsia="Century Gothic" w:hAnsiTheme="minorHAnsi" w:cstheme="minorHAnsi"/>
          <w:b/>
          <w:bCs/>
          <w:color w:val="808080" w:themeColor="background1" w:themeShade="80"/>
          <w:sz w:val="22"/>
          <w:szCs w:val="22"/>
        </w:rPr>
        <w:t xml:space="preserve">                                    </w:t>
      </w:r>
      <w:r w:rsidRPr="005A62C1">
        <w:rPr>
          <w:rStyle w:val="span"/>
          <w:rFonts w:asciiTheme="minorHAnsi" w:eastAsia="Century Gothic" w:hAnsiTheme="minorHAnsi" w:cstheme="minorHAnsi"/>
          <w:b/>
          <w:bCs/>
          <w:color w:val="808080" w:themeColor="background1" w:themeShade="80"/>
          <w:sz w:val="22"/>
          <w:szCs w:val="22"/>
        </w:rPr>
        <w:t xml:space="preserve">                                           February 2018-</w:t>
      </w:r>
      <w:r w:rsidR="008B143C" w:rsidRPr="005A62C1">
        <w:rPr>
          <w:rStyle w:val="span"/>
          <w:rFonts w:asciiTheme="minorHAnsi" w:eastAsia="Century Gothic" w:hAnsiTheme="minorHAnsi" w:cstheme="minorHAnsi"/>
          <w:b/>
          <w:bCs/>
          <w:color w:val="808080" w:themeColor="background1" w:themeShade="80"/>
          <w:sz w:val="22"/>
          <w:szCs w:val="22"/>
        </w:rPr>
        <w:t>April</w:t>
      </w:r>
      <w:r w:rsidRPr="005A62C1">
        <w:rPr>
          <w:rStyle w:val="span"/>
          <w:rFonts w:asciiTheme="minorHAnsi" w:eastAsia="Century Gothic" w:hAnsiTheme="minorHAnsi" w:cstheme="minorHAnsi"/>
          <w:b/>
          <w:bCs/>
          <w:color w:val="808080" w:themeColor="background1" w:themeShade="80"/>
          <w:sz w:val="22"/>
          <w:szCs w:val="22"/>
        </w:rPr>
        <w:t xml:space="preserve"> 20</w:t>
      </w:r>
      <w:r w:rsidR="008B143C" w:rsidRPr="005A62C1">
        <w:rPr>
          <w:rStyle w:val="span"/>
          <w:rFonts w:asciiTheme="minorHAnsi" w:eastAsia="Century Gothic" w:hAnsiTheme="minorHAnsi" w:cstheme="minorHAnsi"/>
          <w:b/>
          <w:bCs/>
          <w:color w:val="808080" w:themeColor="background1" w:themeShade="80"/>
          <w:sz w:val="22"/>
          <w:szCs w:val="22"/>
        </w:rPr>
        <w:t>19</w:t>
      </w:r>
      <w:r w:rsidRPr="005A62C1">
        <w:rPr>
          <w:rStyle w:val="span"/>
          <w:rFonts w:asciiTheme="minorHAnsi" w:eastAsia="Century Gothic" w:hAnsiTheme="minorHAnsi" w:cstheme="minorHAnsi"/>
          <w:b/>
          <w:bCs/>
          <w:color w:val="808080" w:themeColor="background1" w:themeShade="80"/>
          <w:sz w:val="22"/>
          <w:szCs w:val="22"/>
        </w:rPr>
        <w:t xml:space="preserve">                                                                                                                  Client -Citrix</w:t>
      </w:r>
    </w:p>
    <w:p w14:paraId="67A1DDE7" w14:textId="2EF354A2" w:rsidR="00E05668" w:rsidRPr="005A62C1" w:rsidRDefault="002E0F6D" w:rsidP="007E7E25">
      <w:pPr>
        <w:pStyle w:val="spanpaddedline"/>
        <w:spacing w:line="320" w:lineRule="atLeast"/>
        <w:jc w:val="both"/>
        <w:rPr>
          <w:rStyle w:val="span"/>
          <w:rFonts w:asciiTheme="minorHAnsi" w:eastAsia="Century Gothic" w:hAnsiTheme="minorHAnsi" w:cstheme="minorHAnsi"/>
          <w:b/>
          <w:bCs/>
          <w:color w:val="808080" w:themeColor="background1" w:themeShade="80"/>
          <w:sz w:val="22"/>
          <w:szCs w:val="22"/>
        </w:rPr>
      </w:pPr>
      <w:r w:rsidRPr="005A62C1">
        <w:rPr>
          <w:rStyle w:val="span"/>
          <w:rFonts w:asciiTheme="minorHAnsi" w:eastAsia="Century Gothic" w:hAnsiTheme="minorHAnsi" w:cstheme="minorHAnsi"/>
          <w:b/>
          <w:bCs/>
          <w:color w:val="808080" w:themeColor="background1" w:themeShade="80"/>
          <w:sz w:val="22"/>
          <w:szCs w:val="22"/>
        </w:rPr>
        <w:t>Location - Fort Lauderdale, Florida</w:t>
      </w:r>
    </w:p>
    <w:p w14:paraId="48029C4C" w14:textId="2732FA75" w:rsidR="002E0F6D" w:rsidRPr="005A62C1" w:rsidRDefault="002E0F6D" w:rsidP="007E7E25">
      <w:pPr>
        <w:pStyle w:val="spanpaddedline"/>
        <w:spacing w:line="320" w:lineRule="atLeast"/>
        <w:jc w:val="both"/>
        <w:rPr>
          <w:rStyle w:val="span"/>
          <w:rFonts w:asciiTheme="minorHAnsi" w:eastAsia="Century Gothic" w:hAnsiTheme="minorHAnsi" w:cstheme="minorHAnsi"/>
          <w:b/>
          <w:bCs/>
          <w:color w:val="808080" w:themeColor="background1" w:themeShade="80"/>
          <w:sz w:val="22"/>
          <w:szCs w:val="22"/>
        </w:rPr>
      </w:pPr>
    </w:p>
    <w:p w14:paraId="69BF3517" w14:textId="14856F66" w:rsidR="002E0F6D" w:rsidRPr="005A62C1" w:rsidRDefault="002E0F6D" w:rsidP="007E7E25">
      <w:pPr>
        <w:pStyle w:val="spanpaddedline"/>
        <w:spacing w:line="320" w:lineRule="atLeast"/>
        <w:jc w:val="both"/>
        <w:rPr>
          <w:rStyle w:val="span"/>
          <w:rFonts w:asciiTheme="minorHAnsi" w:eastAsia="Century Gothic" w:hAnsiTheme="minorHAnsi" w:cstheme="minorHAnsi"/>
          <w:color w:val="365F91" w:themeColor="accent1" w:themeShade="BF"/>
          <w:sz w:val="22"/>
          <w:szCs w:val="22"/>
        </w:rPr>
      </w:pPr>
      <w:r w:rsidRPr="005A62C1">
        <w:rPr>
          <w:rStyle w:val="span"/>
          <w:rFonts w:asciiTheme="minorHAnsi" w:eastAsia="Century Gothic" w:hAnsiTheme="minorHAnsi" w:cstheme="minorHAnsi"/>
          <w:color w:val="365F91" w:themeColor="accent1" w:themeShade="BF"/>
          <w:sz w:val="22"/>
          <w:szCs w:val="22"/>
        </w:rPr>
        <w:t>Responsibilities:</w:t>
      </w:r>
    </w:p>
    <w:p w14:paraId="0FC37F8B" w14:textId="77777777" w:rsidR="00FF0B88" w:rsidRPr="005A62C1" w:rsidRDefault="00FF0B88" w:rsidP="007E7E25">
      <w:pPr>
        <w:pStyle w:val="spanpaddedline"/>
        <w:spacing w:line="320" w:lineRule="atLeast"/>
        <w:jc w:val="both"/>
        <w:rPr>
          <w:rStyle w:val="span"/>
          <w:rFonts w:asciiTheme="minorHAnsi" w:eastAsia="Century Gothic" w:hAnsiTheme="minorHAnsi" w:cstheme="minorHAnsi"/>
          <w:color w:val="808080" w:themeColor="background1" w:themeShade="80"/>
          <w:sz w:val="22"/>
          <w:szCs w:val="22"/>
        </w:rPr>
      </w:pPr>
    </w:p>
    <w:p w14:paraId="530BB74A" w14:textId="22A80209" w:rsidR="0088080F" w:rsidRPr="005A62C1" w:rsidRDefault="00000000" w:rsidP="007E7E25">
      <w:pPr>
        <w:pStyle w:val="divdocumentulli"/>
        <w:numPr>
          <w:ilvl w:val="0"/>
          <w:numId w:val="5"/>
        </w:numPr>
        <w:spacing w:line="320" w:lineRule="atLeast"/>
        <w:ind w:left="460" w:hanging="201"/>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 xml:space="preserve">Designed, </w:t>
      </w:r>
      <w:r w:rsidR="008B2EFB" w:rsidRPr="005A62C1">
        <w:rPr>
          <w:rStyle w:val="span"/>
          <w:rFonts w:asciiTheme="minorHAnsi" w:eastAsia="Century Gothic" w:hAnsiTheme="minorHAnsi" w:cstheme="minorHAnsi"/>
          <w:color w:val="808080" w:themeColor="background1" w:themeShade="80"/>
          <w:sz w:val="22"/>
          <w:szCs w:val="22"/>
        </w:rPr>
        <w:t>developed,</w:t>
      </w:r>
      <w:r w:rsidRPr="005A62C1">
        <w:rPr>
          <w:rStyle w:val="span"/>
          <w:rFonts w:asciiTheme="minorHAnsi" w:eastAsia="Century Gothic" w:hAnsiTheme="minorHAnsi" w:cstheme="minorHAnsi"/>
          <w:color w:val="808080" w:themeColor="background1" w:themeShade="80"/>
          <w:sz w:val="22"/>
          <w:szCs w:val="22"/>
        </w:rPr>
        <w:t xml:space="preserve"> and deployed Apex Classes, Controller </w:t>
      </w:r>
      <w:r w:rsidR="006D58C0" w:rsidRPr="005A62C1">
        <w:rPr>
          <w:rStyle w:val="span"/>
          <w:rFonts w:asciiTheme="minorHAnsi" w:eastAsia="Century Gothic" w:hAnsiTheme="minorHAnsi" w:cstheme="minorHAnsi"/>
          <w:color w:val="808080" w:themeColor="background1" w:themeShade="80"/>
          <w:sz w:val="22"/>
          <w:szCs w:val="22"/>
        </w:rPr>
        <w:t>Classes,</w:t>
      </w:r>
      <w:r w:rsidRPr="005A62C1">
        <w:rPr>
          <w:rStyle w:val="span"/>
          <w:rFonts w:asciiTheme="minorHAnsi" w:eastAsia="Century Gothic" w:hAnsiTheme="minorHAnsi" w:cstheme="minorHAnsi"/>
          <w:color w:val="808080" w:themeColor="background1" w:themeShade="80"/>
          <w:sz w:val="22"/>
          <w:szCs w:val="22"/>
        </w:rPr>
        <w:t xml:space="preserve"> and Apex Triggers for various functional needs in the application</w:t>
      </w:r>
    </w:p>
    <w:p w14:paraId="638EEC77" w14:textId="60BE878D" w:rsidR="0088080F" w:rsidRPr="005A62C1" w:rsidRDefault="00000000" w:rsidP="007E7E25">
      <w:pPr>
        <w:pStyle w:val="divdocumentulli"/>
        <w:numPr>
          <w:ilvl w:val="0"/>
          <w:numId w:val="5"/>
        </w:numPr>
        <w:spacing w:line="320" w:lineRule="atLeast"/>
        <w:ind w:left="460" w:hanging="201"/>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Written Apex batch and Scheduled classes to process large volume of data on a periodic basis</w:t>
      </w:r>
      <w:r w:rsidR="00F7160B" w:rsidRPr="005A62C1">
        <w:rPr>
          <w:rStyle w:val="span"/>
          <w:rFonts w:asciiTheme="minorHAnsi" w:eastAsia="Century Gothic" w:hAnsiTheme="minorHAnsi" w:cstheme="minorHAnsi"/>
          <w:color w:val="808080" w:themeColor="background1" w:themeShade="80"/>
          <w:sz w:val="22"/>
          <w:szCs w:val="22"/>
        </w:rPr>
        <w:t>.</w:t>
      </w:r>
    </w:p>
    <w:p w14:paraId="7D127050" w14:textId="1DA3290A" w:rsidR="0088080F" w:rsidRPr="005A62C1" w:rsidRDefault="00000000" w:rsidP="007E7E25">
      <w:pPr>
        <w:pStyle w:val="divdocumentulli"/>
        <w:numPr>
          <w:ilvl w:val="0"/>
          <w:numId w:val="5"/>
        </w:numPr>
        <w:spacing w:line="320" w:lineRule="atLeast"/>
        <w:ind w:left="460" w:hanging="201"/>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Created various Reports (summary reports, matrix reports, pie charts, dashboards) and Report Folders to assist managers to better utilize Salesforce as a sales tool and configured various Reports for different user profiles based on the organization's need</w:t>
      </w:r>
      <w:r w:rsidR="00FF0B88" w:rsidRPr="005A62C1">
        <w:rPr>
          <w:rStyle w:val="span"/>
          <w:rFonts w:asciiTheme="minorHAnsi" w:eastAsia="Century Gothic" w:hAnsiTheme="minorHAnsi" w:cstheme="minorHAnsi"/>
          <w:color w:val="808080" w:themeColor="background1" w:themeShade="80"/>
          <w:sz w:val="22"/>
          <w:szCs w:val="22"/>
        </w:rPr>
        <w:t>.</w:t>
      </w:r>
    </w:p>
    <w:p w14:paraId="0217EE63" w14:textId="2ED1832F" w:rsidR="00417562" w:rsidRPr="005A62C1" w:rsidRDefault="00417562" w:rsidP="00417562">
      <w:pPr>
        <w:pStyle w:val="divdocumentulli"/>
        <w:numPr>
          <w:ilvl w:val="0"/>
          <w:numId w:val="5"/>
        </w:numPr>
        <w:spacing w:line="320" w:lineRule="atLeast"/>
        <w:ind w:left="460" w:hanging="201"/>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Worked on CRM platform environment of SFDC Sales Cloud and Service Cloud modules.</w:t>
      </w:r>
    </w:p>
    <w:p w14:paraId="7D615DB4" w14:textId="77777777" w:rsidR="00FF0B88" w:rsidRPr="005A62C1" w:rsidRDefault="00FF0B88" w:rsidP="00FF0B88">
      <w:pPr>
        <w:pStyle w:val="divdocumentulli"/>
        <w:numPr>
          <w:ilvl w:val="0"/>
          <w:numId w:val="5"/>
        </w:numPr>
        <w:spacing w:line="320" w:lineRule="atLeast"/>
        <w:ind w:left="460" w:hanging="201"/>
        <w:jc w:val="both"/>
        <w:rPr>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lastRenderedPageBreak/>
        <w:t>Designed the Live Agent system and did the required configuration and customization to suit the client requirements.</w:t>
      </w:r>
    </w:p>
    <w:p w14:paraId="329DF415" w14:textId="6EFEC1DD" w:rsidR="00FF0B88" w:rsidRPr="005A62C1" w:rsidRDefault="00FF0B88" w:rsidP="00FF0B88">
      <w:pPr>
        <w:pStyle w:val="divdocumentulli"/>
        <w:numPr>
          <w:ilvl w:val="0"/>
          <w:numId w:val="5"/>
        </w:numPr>
        <w:spacing w:line="320" w:lineRule="atLeast"/>
        <w:ind w:left="460" w:hanging="201"/>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Involved in Integrating Big Machines-CPQ using SOAP API.</w:t>
      </w:r>
    </w:p>
    <w:p w14:paraId="525055F7" w14:textId="35DC5800" w:rsidR="00FF0B88" w:rsidRPr="005A62C1" w:rsidRDefault="00000000" w:rsidP="00FF0B88">
      <w:pPr>
        <w:pStyle w:val="divdocumentulli"/>
        <w:numPr>
          <w:ilvl w:val="0"/>
          <w:numId w:val="5"/>
        </w:numPr>
        <w:spacing w:line="320" w:lineRule="atLeast"/>
        <w:ind w:left="460" w:hanging="201"/>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Used SOAP API for integrating Salesforce.com with external system to perform data migration</w:t>
      </w:r>
      <w:r w:rsidR="00FF0B88" w:rsidRPr="005A62C1">
        <w:rPr>
          <w:rStyle w:val="span"/>
          <w:rFonts w:asciiTheme="minorHAnsi" w:eastAsia="Century Gothic" w:hAnsiTheme="minorHAnsi" w:cstheme="minorHAnsi"/>
          <w:color w:val="808080" w:themeColor="background1" w:themeShade="80"/>
          <w:sz w:val="22"/>
          <w:szCs w:val="22"/>
        </w:rPr>
        <w:t>.</w:t>
      </w:r>
    </w:p>
    <w:p w14:paraId="0ADF2B26" w14:textId="77777777" w:rsidR="00417562" w:rsidRPr="005A62C1" w:rsidRDefault="00417562" w:rsidP="00417562">
      <w:pPr>
        <w:pStyle w:val="divdocumentulli"/>
        <w:numPr>
          <w:ilvl w:val="0"/>
          <w:numId w:val="5"/>
        </w:numPr>
        <w:spacing w:line="320" w:lineRule="atLeast"/>
        <w:ind w:left="460" w:hanging="201"/>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Experience in installing, evaluating AppExchange application on salesforce.com platform</w:t>
      </w:r>
    </w:p>
    <w:p w14:paraId="3D3DE74C" w14:textId="36A01B03" w:rsidR="00417562" w:rsidRPr="005A62C1" w:rsidRDefault="00417562" w:rsidP="00417562">
      <w:pPr>
        <w:pStyle w:val="divdocumentulli"/>
        <w:numPr>
          <w:ilvl w:val="0"/>
          <w:numId w:val="5"/>
        </w:numPr>
        <w:spacing w:line="320" w:lineRule="atLeast"/>
        <w:ind w:left="460" w:hanging="201"/>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Used Data loader for data management in force.com platform.</w:t>
      </w:r>
    </w:p>
    <w:p w14:paraId="5417DF91" w14:textId="2F62B27E" w:rsidR="0088080F" w:rsidRPr="005A62C1" w:rsidRDefault="00000000" w:rsidP="007E7E25">
      <w:pPr>
        <w:pStyle w:val="divdocumentulli"/>
        <w:numPr>
          <w:ilvl w:val="0"/>
          <w:numId w:val="5"/>
        </w:numPr>
        <w:spacing w:line="320" w:lineRule="atLeast"/>
        <w:ind w:left="460" w:hanging="201"/>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Worked on Echo-sign email templates using Apttus X-author for word &amp; used Apttus migration manager tool for migrating the templates from one org to another org</w:t>
      </w:r>
      <w:r w:rsidR="00417562" w:rsidRPr="005A62C1">
        <w:rPr>
          <w:rStyle w:val="span"/>
          <w:rFonts w:asciiTheme="minorHAnsi" w:eastAsia="Century Gothic" w:hAnsiTheme="minorHAnsi" w:cstheme="minorHAnsi"/>
          <w:color w:val="808080" w:themeColor="background1" w:themeShade="80"/>
          <w:sz w:val="22"/>
          <w:szCs w:val="22"/>
        </w:rPr>
        <w:t>.</w:t>
      </w:r>
    </w:p>
    <w:p w14:paraId="32E89904" w14:textId="1595D03F" w:rsidR="0088080F" w:rsidRPr="005A62C1" w:rsidRDefault="00000000" w:rsidP="007E7E25">
      <w:pPr>
        <w:pStyle w:val="divdocumentulli"/>
        <w:numPr>
          <w:ilvl w:val="0"/>
          <w:numId w:val="5"/>
        </w:numPr>
        <w:spacing w:line="320" w:lineRule="atLeast"/>
        <w:ind w:left="460" w:hanging="201"/>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Experience with Apttus CPQ for subscription, billing, invoicing and can take control of sales process from Quote to Cash</w:t>
      </w:r>
      <w:r w:rsidR="00417562" w:rsidRPr="005A62C1">
        <w:rPr>
          <w:rStyle w:val="span"/>
          <w:rFonts w:asciiTheme="minorHAnsi" w:eastAsia="Century Gothic" w:hAnsiTheme="minorHAnsi" w:cstheme="minorHAnsi"/>
          <w:color w:val="808080" w:themeColor="background1" w:themeShade="80"/>
          <w:sz w:val="22"/>
          <w:szCs w:val="22"/>
        </w:rPr>
        <w:t>.</w:t>
      </w:r>
    </w:p>
    <w:p w14:paraId="2042F20A" w14:textId="0114C9FE" w:rsidR="0088080F" w:rsidRPr="005A62C1" w:rsidRDefault="00000000" w:rsidP="007E7E25">
      <w:pPr>
        <w:pStyle w:val="divdocumentulli"/>
        <w:numPr>
          <w:ilvl w:val="0"/>
          <w:numId w:val="5"/>
        </w:numPr>
        <w:spacing w:line="320" w:lineRule="atLeast"/>
        <w:ind w:left="460" w:hanging="201"/>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Implemented in Pricing Configuration and Product Configuration into Apttus CPQ using Salesforce Principles</w:t>
      </w:r>
      <w:r w:rsidR="00417562" w:rsidRPr="005A62C1">
        <w:rPr>
          <w:rStyle w:val="span"/>
          <w:rFonts w:asciiTheme="minorHAnsi" w:eastAsia="Century Gothic" w:hAnsiTheme="minorHAnsi" w:cstheme="minorHAnsi"/>
          <w:color w:val="808080" w:themeColor="background1" w:themeShade="80"/>
          <w:sz w:val="22"/>
          <w:szCs w:val="22"/>
        </w:rPr>
        <w:t>.</w:t>
      </w:r>
    </w:p>
    <w:p w14:paraId="207C0372" w14:textId="2665027A" w:rsidR="00424B02" w:rsidRPr="005A62C1" w:rsidRDefault="00424B02" w:rsidP="00424B02">
      <w:pPr>
        <w:pStyle w:val="divdocumentulli"/>
        <w:spacing w:line="320" w:lineRule="atLeast"/>
        <w:jc w:val="both"/>
        <w:rPr>
          <w:rStyle w:val="span"/>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365F91" w:themeColor="accent1" w:themeShade="BF"/>
          <w:sz w:val="22"/>
          <w:szCs w:val="22"/>
        </w:rPr>
        <w:t xml:space="preserve">Environment: </w:t>
      </w:r>
      <w:r w:rsidR="00DC65E7" w:rsidRPr="005A62C1">
        <w:rPr>
          <w:rStyle w:val="span"/>
          <w:rFonts w:asciiTheme="minorHAnsi" w:eastAsia="Century Gothic" w:hAnsiTheme="minorHAnsi" w:cstheme="minorHAnsi"/>
          <w:color w:val="808080" w:themeColor="background1" w:themeShade="80"/>
          <w:sz w:val="22"/>
          <w:szCs w:val="22"/>
        </w:rPr>
        <w:t xml:space="preserve">Sales cloud, Service cloud, Salesforce.com platform, Apex Language, Visualforce Pages, Data Loader, HTML, Java Script, Apttus CPQ, X-author templates. </w:t>
      </w:r>
    </w:p>
    <w:p w14:paraId="4F64ED19" w14:textId="77777777" w:rsidR="00C453F3" w:rsidRPr="005A62C1" w:rsidRDefault="00C453F3" w:rsidP="007E7E25">
      <w:pPr>
        <w:pStyle w:val="divdocumentsinglecolumn"/>
        <w:spacing w:before="200" w:line="320" w:lineRule="atLeast"/>
        <w:jc w:val="both"/>
        <w:rPr>
          <w:rStyle w:val="span"/>
          <w:rFonts w:asciiTheme="minorHAnsi" w:eastAsia="Century Gothic" w:hAnsiTheme="minorHAnsi" w:cstheme="minorHAnsi"/>
          <w:b/>
          <w:bCs/>
          <w:color w:val="808080" w:themeColor="background1" w:themeShade="80"/>
          <w:sz w:val="22"/>
          <w:szCs w:val="22"/>
        </w:rPr>
      </w:pPr>
    </w:p>
    <w:p w14:paraId="603CDFB6" w14:textId="5065AD3A" w:rsidR="008B2EFB" w:rsidRPr="005A62C1" w:rsidRDefault="008B2EFB" w:rsidP="007E7E25">
      <w:pPr>
        <w:pStyle w:val="divdocumentsinglecolumn"/>
        <w:spacing w:before="200" w:line="320" w:lineRule="atLeast"/>
        <w:jc w:val="both"/>
        <w:rPr>
          <w:rFonts w:asciiTheme="minorHAnsi" w:eastAsia="Century Gothic" w:hAnsiTheme="minorHAnsi" w:cstheme="minorHAnsi"/>
          <w:b/>
          <w:bCs/>
          <w:color w:val="808080" w:themeColor="background1" w:themeShade="80"/>
          <w:sz w:val="22"/>
          <w:szCs w:val="22"/>
        </w:rPr>
      </w:pPr>
      <w:r w:rsidRPr="005A62C1">
        <w:rPr>
          <w:rStyle w:val="span"/>
          <w:rFonts w:asciiTheme="minorHAnsi" w:eastAsia="Century Gothic" w:hAnsiTheme="minorHAnsi" w:cstheme="minorHAnsi"/>
          <w:b/>
          <w:bCs/>
          <w:color w:val="808080" w:themeColor="background1" w:themeShade="80"/>
          <w:sz w:val="22"/>
          <w:szCs w:val="22"/>
        </w:rPr>
        <w:t xml:space="preserve">Role-Salesforce Developer                                                                            </w:t>
      </w:r>
      <w:r w:rsidR="00C453F3" w:rsidRPr="005A62C1">
        <w:rPr>
          <w:rStyle w:val="span"/>
          <w:rFonts w:asciiTheme="minorHAnsi" w:eastAsia="Century Gothic" w:hAnsiTheme="minorHAnsi" w:cstheme="minorHAnsi"/>
          <w:b/>
          <w:bCs/>
          <w:color w:val="808080" w:themeColor="background1" w:themeShade="80"/>
          <w:sz w:val="22"/>
          <w:szCs w:val="22"/>
        </w:rPr>
        <w:t xml:space="preserve">                                  </w:t>
      </w:r>
      <w:r w:rsidR="00146E74" w:rsidRPr="005A62C1">
        <w:rPr>
          <w:rStyle w:val="span"/>
          <w:rFonts w:asciiTheme="minorHAnsi" w:eastAsia="Century Gothic" w:hAnsiTheme="minorHAnsi" w:cstheme="minorHAnsi"/>
          <w:b/>
          <w:bCs/>
          <w:color w:val="808080" w:themeColor="background1" w:themeShade="80"/>
          <w:sz w:val="22"/>
          <w:szCs w:val="22"/>
        </w:rPr>
        <w:t xml:space="preserve">Feb </w:t>
      </w:r>
      <w:r w:rsidRPr="005A62C1">
        <w:rPr>
          <w:rStyle w:val="span"/>
          <w:rFonts w:asciiTheme="minorHAnsi" w:eastAsia="Century Gothic" w:hAnsiTheme="minorHAnsi" w:cstheme="minorHAnsi"/>
          <w:b/>
          <w:bCs/>
          <w:color w:val="808080" w:themeColor="background1" w:themeShade="80"/>
          <w:sz w:val="22"/>
          <w:szCs w:val="22"/>
        </w:rPr>
        <w:t>2016-January 2018</w:t>
      </w:r>
      <w:r w:rsidRPr="005A62C1">
        <w:rPr>
          <w:rStyle w:val="singlecolumnspanpaddedlinenth-child1"/>
          <w:rFonts w:asciiTheme="minorHAnsi" w:eastAsia="Century Gothic" w:hAnsiTheme="minorHAnsi" w:cstheme="minorHAnsi"/>
          <w:b/>
          <w:bCs/>
          <w:color w:val="808080" w:themeColor="background1" w:themeShade="80"/>
          <w:sz w:val="22"/>
          <w:szCs w:val="22"/>
        </w:rPr>
        <w:t xml:space="preserve"> Client -</w:t>
      </w:r>
      <w:r w:rsidRPr="005A62C1">
        <w:rPr>
          <w:rStyle w:val="span"/>
          <w:rFonts w:asciiTheme="minorHAnsi" w:eastAsia="Century Gothic" w:hAnsiTheme="minorHAnsi" w:cstheme="minorHAnsi"/>
          <w:b/>
          <w:bCs/>
          <w:color w:val="808080" w:themeColor="background1" w:themeShade="80"/>
          <w:sz w:val="22"/>
          <w:szCs w:val="22"/>
        </w:rPr>
        <w:t>First National Bank</w:t>
      </w:r>
    </w:p>
    <w:p w14:paraId="6B8B004D" w14:textId="2F77EF88" w:rsidR="0088080F" w:rsidRPr="005A62C1" w:rsidRDefault="008B2EFB" w:rsidP="007E7E25">
      <w:pPr>
        <w:pStyle w:val="spanpaddedline"/>
        <w:spacing w:line="320" w:lineRule="atLeast"/>
        <w:jc w:val="both"/>
        <w:rPr>
          <w:rFonts w:asciiTheme="minorHAnsi" w:eastAsia="Century Gothic" w:hAnsiTheme="minorHAnsi" w:cstheme="minorHAnsi"/>
          <w:b/>
          <w:bCs/>
          <w:color w:val="808080" w:themeColor="background1" w:themeShade="80"/>
          <w:sz w:val="22"/>
          <w:szCs w:val="22"/>
        </w:rPr>
      </w:pPr>
      <w:r w:rsidRPr="005A62C1">
        <w:rPr>
          <w:rStyle w:val="span"/>
          <w:rFonts w:asciiTheme="minorHAnsi" w:eastAsia="Century Gothic" w:hAnsiTheme="minorHAnsi" w:cstheme="minorHAnsi"/>
          <w:b/>
          <w:bCs/>
          <w:color w:val="808080" w:themeColor="background1" w:themeShade="80"/>
          <w:sz w:val="22"/>
          <w:szCs w:val="22"/>
        </w:rPr>
        <w:t>Location - Omaha, NE</w:t>
      </w:r>
      <w:r w:rsidRPr="005A62C1">
        <w:rPr>
          <w:rFonts w:asciiTheme="minorHAnsi" w:eastAsia="Century Gothic" w:hAnsiTheme="minorHAnsi" w:cstheme="minorHAnsi"/>
          <w:b/>
          <w:bCs/>
          <w:color w:val="808080" w:themeColor="background1" w:themeShade="80"/>
          <w:sz w:val="22"/>
          <w:szCs w:val="22"/>
        </w:rPr>
        <w:t xml:space="preserve"> </w:t>
      </w:r>
    </w:p>
    <w:p w14:paraId="272D06C1" w14:textId="0568E57F" w:rsidR="008B2EFB" w:rsidRPr="005A62C1" w:rsidRDefault="008B2EFB" w:rsidP="007E7E25">
      <w:pPr>
        <w:pStyle w:val="spanpaddedline"/>
        <w:spacing w:line="320" w:lineRule="atLeast"/>
        <w:jc w:val="both"/>
        <w:rPr>
          <w:rFonts w:asciiTheme="minorHAnsi" w:eastAsia="Century Gothic" w:hAnsiTheme="minorHAnsi" w:cstheme="minorHAnsi"/>
          <w:b/>
          <w:bCs/>
          <w:color w:val="808080" w:themeColor="background1" w:themeShade="80"/>
          <w:sz w:val="22"/>
          <w:szCs w:val="22"/>
        </w:rPr>
      </w:pPr>
    </w:p>
    <w:p w14:paraId="028ED8D2" w14:textId="67906169" w:rsidR="00763EAC" w:rsidRPr="005A62C1" w:rsidRDefault="008B2EFB" w:rsidP="007E7E25">
      <w:pPr>
        <w:pStyle w:val="spanpaddedline"/>
        <w:spacing w:line="320" w:lineRule="atLeast"/>
        <w:jc w:val="both"/>
        <w:rPr>
          <w:rStyle w:val="span"/>
          <w:rFonts w:asciiTheme="minorHAnsi" w:eastAsia="Century Gothic" w:hAnsiTheme="minorHAnsi" w:cstheme="minorHAnsi"/>
          <w:color w:val="365F91" w:themeColor="accent1" w:themeShade="BF"/>
          <w:sz w:val="22"/>
          <w:szCs w:val="22"/>
        </w:rPr>
      </w:pPr>
      <w:r w:rsidRPr="005A62C1">
        <w:rPr>
          <w:rStyle w:val="span"/>
          <w:rFonts w:asciiTheme="minorHAnsi" w:eastAsia="Century Gothic" w:hAnsiTheme="minorHAnsi" w:cstheme="minorHAnsi"/>
          <w:color w:val="365F91" w:themeColor="accent1" w:themeShade="BF"/>
          <w:sz w:val="22"/>
          <w:szCs w:val="22"/>
        </w:rPr>
        <w:t>Responsibilities</w:t>
      </w:r>
      <w:r w:rsidR="00D349BA" w:rsidRPr="005A62C1">
        <w:rPr>
          <w:rStyle w:val="span"/>
          <w:rFonts w:asciiTheme="minorHAnsi" w:eastAsia="Century Gothic" w:hAnsiTheme="minorHAnsi" w:cstheme="minorHAnsi"/>
          <w:color w:val="365F91" w:themeColor="accent1" w:themeShade="BF"/>
          <w:sz w:val="22"/>
          <w:szCs w:val="22"/>
        </w:rPr>
        <w:t>:</w:t>
      </w:r>
    </w:p>
    <w:p w14:paraId="7BA2E895" w14:textId="77777777" w:rsidR="00D349BA" w:rsidRPr="005A62C1" w:rsidRDefault="00D349BA" w:rsidP="007E7E25">
      <w:pPr>
        <w:pStyle w:val="spanpaddedline"/>
        <w:spacing w:line="320" w:lineRule="atLeast"/>
        <w:jc w:val="both"/>
        <w:rPr>
          <w:rStyle w:val="span"/>
          <w:rFonts w:asciiTheme="minorHAnsi" w:eastAsia="Century Gothic" w:hAnsiTheme="minorHAnsi" w:cstheme="minorHAnsi"/>
          <w:color w:val="808080" w:themeColor="background1" w:themeShade="80"/>
          <w:sz w:val="22"/>
          <w:szCs w:val="22"/>
        </w:rPr>
      </w:pPr>
    </w:p>
    <w:p w14:paraId="54AA2FF1" w14:textId="77777777" w:rsidR="00D349BA" w:rsidRPr="005A62C1" w:rsidRDefault="00D349BA" w:rsidP="00D349BA">
      <w:pPr>
        <w:pStyle w:val="spanpaddedline"/>
        <w:spacing w:line="320" w:lineRule="atLeast"/>
        <w:jc w:val="both"/>
        <w:rPr>
          <w:rFonts w:asciiTheme="minorHAnsi" w:eastAsia="Century Gothic" w:hAnsiTheme="minorHAnsi" w:cstheme="minorHAnsi"/>
          <w:color w:val="808080" w:themeColor="background1" w:themeShade="80"/>
          <w:sz w:val="22"/>
          <w:szCs w:val="22"/>
        </w:rPr>
      </w:pPr>
      <w:r w:rsidRPr="005A62C1">
        <w:rPr>
          <w:rFonts w:asciiTheme="minorHAnsi" w:eastAsia="Century Gothic" w:hAnsiTheme="minorHAnsi" w:cstheme="minorHAnsi"/>
          <w:color w:val="808080" w:themeColor="background1" w:themeShade="80"/>
          <w:sz w:val="22"/>
          <w:szCs w:val="22"/>
        </w:rPr>
        <w:t>•Worked with SOQL, SOSL queries with governor limitations to manipulate the data from Salesforce.com platform databases.</w:t>
      </w:r>
    </w:p>
    <w:p w14:paraId="1FFE1016" w14:textId="77777777" w:rsidR="00D349BA" w:rsidRPr="005A62C1" w:rsidRDefault="00D349BA" w:rsidP="00D349BA">
      <w:pPr>
        <w:pStyle w:val="spanpaddedline"/>
        <w:spacing w:line="320" w:lineRule="atLeast"/>
        <w:jc w:val="both"/>
        <w:rPr>
          <w:rFonts w:asciiTheme="minorHAnsi" w:eastAsia="Century Gothic" w:hAnsiTheme="minorHAnsi" w:cstheme="minorHAnsi"/>
          <w:color w:val="808080" w:themeColor="background1" w:themeShade="80"/>
          <w:sz w:val="22"/>
          <w:szCs w:val="22"/>
        </w:rPr>
      </w:pPr>
      <w:r w:rsidRPr="005A62C1">
        <w:rPr>
          <w:rFonts w:asciiTheme="minorHAnsi" w:eastAsia="Century Gothic" w:hAnsiTheme="minorHAnsi" w:cstheme="minorHAnsi"/>
          <w:color w:val="808080" w:themeColor="background1" w:themeShade="80"/>
          <w:sz w:val="22"/>
          <w:szCs w:val="22"/>
        </w:rPr>
        <w:t>•Developed APEX triggers, classes, Test methods &amp; Visual Force pages to implement the custom functionality.</w:t>
      </w:r>
    </w:p>
    <w:p w14:paraId="70BBE62B" w14:textId="77777777" w:rsidR="00D349BA" w:rsidRPr="005A62C1" w:rsidRDefault="00D349BA" w:rsidP="00D349BA">
      <w:pPr>
        <w:pStyle w:val="spanpaddedline"/>
        <w:spacing w:line="320" w:lineRule="atLeast"/>
        <w:jc w:val="both"/>
        <w:rPr>
          <w:rFonts w:asciiTheme="minorHAnsi" w:eastAsia="Century Gothic" w:hAnsiTheme="minorHAnsi" w:cstheme="minorHAnsi"/>
          <w:color w:val="808080" w:themeColor="background1" w:themeShade="80"/>
          <w:sz w:val="22"/>
          <w:szCs w:val="22"/>
        </w:rPr>
      </w:pPr>
      <w:r w:rsidRPr="005A62C1">
        <w:rPr>
          <w:rFonts w:asciiTheme="minorHAnsi" w:eastAsia="Century Gothic" w:hAnsiTheme="minorHAnsi" w:cstheme="minorHAnsi"/>
          <w:color w:val="808080" w:themeColor="background1" w:themeShade="80"/>
          <w:sz w:val="22"/>
          <w:szCs w:val="22"/>
        </w:rPr>
        <w:t>•Implemented visual force pages with custom controller, standard controller, controller extension and standard set controller.</w:t>
      </w:r>
    </w:p>
    <w:p w14:paraId="7379F914" w14:textId="77777777" w:rsidR="00D349BA" w:rsidRPr="005A62C1" w:rsidRDefault="00D349BA" w:rsidP="00D349BA">
      <w:pPr>
        <w:pStyle w:val="spanpaddedline"/>
        <w:spacing w:line="320" w:lineRule="atLeast"/>
        <w:jc w:val="both"/>
        <w:rPr>
          <w:rFonts w:asciiTheme="minorHAnsi" w:eastAsia="Century Gothic" w:hAnsiTheme="minorHAnsi" w:cstheme="minorHAnsi"/>
          <w:color w:val="808080" w:themeColor="background1" w:themeShade="80"/>
          <w:sz w:val="22"/>
          <w:szCs w:val="22"/>
        </w:rPr>
      </w:pPr>
      <w:r w:rsidRPr="005A62C1">
        <w:rPr>
          <w:rFonts w:asciiTheme="minorHAnsi" w:eastAsia="Century Gothic" w:hAnsiTheme="minorHAnsi" w:cstheme="minorHAnsi"/>
          <w:color w:val="808080" w:themeColor="background1" w:themeShade="80"/>
          <w:sz w:val="22"/>
          <w:szCs w:val="22"/>
        </w:rPr>
        <w:t>•Written technical requirement documents and develop code to address specified requirements.</w:t>
      </w:r>
    </w:p>
    <w:p w14:paraId="29555F0A" w14:textId="77777777" w:rsidR="00D349BA" w:rsidRPr="005A62C1" w:rsidRDefault="00D349BA" w:rsidP="00D349BA">
      <w:pPr>
        <w:pStyle w:val="spanpaddedline"/>
        <w:spacing w:line="320" w:lineRule="atLeast"/>
        <w:jc w:val="both"/>
        <w:rPr>
          <w:rFonts w:asciiTheme="minorHAnsi" w:eastAsia="Century Gothic" w:hAnsiTheme="minorHAnsi" w:cstheme="minorHAnsi"/>
          <w:color w:val="808080" w:themeColor="background1" w:themeShade="80"/>
          <w:sz w:val="22"/>
          <w:szCs w:val="22"/>
        </w:rPr>
      </w:pPr>
      <w:r w:rsidRPr="005A62C1">
        <w:rPr>
          <w:rFonts w:asciiTheme="minorHAnsi" w:eastAsia="Century Gothic" w:hAnsiTheme="minorHAnsi" w:cstheme="minorHAnsi"/>
          <w:color w:val="808080" w:themeColor="background1" w:themeShade="80"/>
          <w:sz w:val="22"/>
          <w:szCs w:val="22"/>
        </w:rPr>
        <w:t>•Prepared test data and conducted basic unit and module testing.</w:t>
      </w:r>
    </w:p>
    <w:p w14:paraId="4B2BD654" w14:textId="77777777" w:rsidR="00D349BA" w:rsidRPr="005A62C1" w:rsidRDefault="00D349BA" w:rsidP="00D349BA">
      <w:pPr>
        <w:pStyle w:val="spanpaddedline"/>
        <w:spacing w:line="320" w:lineRule="atLeast"/>
        <w:jc w:val="both"/>
        <w:rPr>
          <w:rFonts w:asciiTheme="minorHAnsi" w:eastAsia="Century Gothic" w:hAnsiTheme="minorHAnsi" w:cstheme="minorHAnsi"/>
          <w:color w:val="808080" w:themeColor="background1" w:themeShade="80"/>
          <w:sz w:val="22"/>
          <w:szCs w:val="22"/>
        </w:rPr>
      </w:pPr>
      <w:r w:rsidRPr="005A62C1">
        <w:rPr>
          <w:rFonts w:asciiTheme="minorHAnsi" w:eastAsia="Century Gothic" w:hAnsiTheme="minorHAnsi" w:cstheme="minorHAnsi"/>
          <w:color w:val="808080" w:themeColor="background1" w:themeShade="80"/>
          <w:sz w:val="22"/>
          <w:szCs w:val="22"/>
        </w:rPr>
        <w:t>•Supported quality assurance testing and resolved defects.</w:t>
      </w:r>
    </w:p>
    <w:p w14:paraId="6BCA2A3B" w14:textId="77777777" w:rsidR="00D349BA" w:rsidRPr="005A62C1" w:rsidRDefault="00D349BA" w:rsidP="00D349BA">
      <w:pPr>
        <w:pStyle w:val="spanpaddedline"/>
        <w:spacing w:line="320" w:lineRule="atLeast"/>
        <w:jc w:val="both"/>
        <w:rPr>
          <w:rFonts w:asciiTheme="minorHAnsi" w:eastAsia="Century Gothic" w:hAnsiTheme="minorHAnsi" w:cstheme="minorHAnsi"/>
          <w:color w:val="808080" w:themeColor="background1" w:themeShade="80"/>
          <w:sz w:val="22"/>
          <w:szCs w:val="22"/>
        </w:rPr>
      </w:pPr>
      <w:r w:rsidRPr="005A62C1">
        <w:rPr>
          <w:rFonts w:asciiTheme="minorHAnsi" w:eastAsia="Century Gothic" w:hAnsiTheme="minorHAnsi" w:cstheme="minorHAnsi"/>
          <w:color w:val="808080" w:themeColor="background1" w:themeShade="80"/>
          <w:sz w:val="22"/>
          <w:szCs w:val="22"/>
        </w:rPr>
        <w:t>•Participated in project team meetings.</w:t>
      </w:r>
    </w:p>
    <w:p w14:paraId="69826EF4" w14:textId="45C311D8" w:rsidR="00D349BA" w:rsidRPr="005A62C1" w:rsidRDefault="00D349BA" w:rsidP="00D349BA">
      <w:pPr>
        <w:pStyle w:val="spanpaddedline"/>
        <w:spacing w:line="320" w:lineRule="atLeast"/>
        <w:jc w:val="both"/>
        <w:rPr>
          <w:rFonts w:asciiTheme="minorHAnsi" w:eastAsia="Century Gothic" w:hAnsiTheme="minorHAnsi" w:cstheme="minorHAnsi"/>
          <w:color w:val="808080" w:themeColor="background1" w:themeShade="80"/>
          <w:sz w:val="22"/>
          <w:szCs w:val="22"/>
        </w:rPr>
      </w:pPr>
      <w:r w:rsidRPr="005A62C1">
        <w:rPr>
          <w:rFonts w:asciiTheme="minorHAnsi" w:eastAsia="Century Gothic" w:hAnsiTheme="minorHAnsi" w:cstheme="minorHAnsi"/>
          <w:color w:val="808080" w:themeColor="background1" w:themeShade="80"/>
          <w:sz w:val="22"/>
          <w:szCs w:val="22"/>
        </w:rPr>
        <w:t>•Worked in AGILE delivery model.</w:t>
      </w:r>
    </w:p>
    <w:p w14:paraId="7FD1EE69" w14:textId="060264EC" w:rsidR="00137895" w:rsidRPr="005A62C1" w:rsidRDefault="00A65032" w:rsidP="00D349BA">
      <w:pPr>
        <w:pStyle w:val="divdocumentulli"/>
        <w:spacing w:line="320" w:lineRule="atLeast"/>
        <w:jc w:val="both"/>
        <w:rPr>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365F91" w:themeColor="accent1" w:themeShade="BF"/>
          <w:sz w:val="22"/>
          <w:szCs w:val="22"/>
        </w:rPr>
        <w:t>Environment:</w:t>
      </w:r>
      <w:r w:rsidRPr="005A62C1">
        <w:rPr>
          <w:rFonts w:asciiTheme="minorHAnsi" w:hAnsiTheme="minorHAnsi" w:cstheme="minorHAnsi"/>
          <w:color w:val="365F91" w:themeColor="accent1" w:themeShade="BF"/>
          <w:sz w:val="22"/>
          <w:szCs w:val="22"/>
        </w:rPr>
        <w:t xml:space="preserve"> </w:t>
      </w:r>
      <w:r w:rsidR="00A61A55" w:rsidRPr="005A62C1">
        <w:rPr>
          <w:rFonts w:asciiTheme="minorHAnsi" w:hAnsiTheme="minorHAnsi" w:cstheme="minorHAnsi"/>
          <w:color w:val="808080" w:themeColor="background1" w:themeShade="80"/>
          <w:sz w:val="22"/>
          <w:szCs w:val="22"/>
        </w:rPr>
        <w:t xml:space="preserve">Apex, Visualforce, REST /SOAP API, </w:t>
      </w:r>
      <w:r w:rsidRPr="00A65032">
        <w:rPr>
          <w:rFonts w:asciiTheme="minorHAnsi" w:hAnsiTheme="minorHAnsi" w:cstheme="minorHAnsi"/>
          <w:color w:val="808080" w:themeColor="background1" w:themeShade="80"/>
          <w:sz w:val="22"/>
          <w:szCs w:val="22"/>
        </w:rPr>
        <w:t>JavaScript, CSS, APEX, and Python</w:t>
      </w:r>
      <w:r w:rsidR="003A2D1C" w:rsidRPr="005A62C1">
        <w:rPr>
          <w:rFonts w:asciiTheme="minorHAnsi" w:hAnsiTheme="minorHAnsi" w:cstheme="minorHAnsi"/>
          <w:color w:val="808080" w:themeColor="background1" w:themeShade="80"/>
          <w:sz w:val="22"/>
          <w:szCs w:val="22"/>
        </w:rPr>
        <w:t>.</w:t>
      </w:r>
    </w:p>
    <w:p w14:paraId="1884016F" w14:textId="33B431F9" w:rsidR="0088080F" w:rsidRPr="005A62C1" w:rsidRDefault="00000000" w:rsidP="007E7E25">
      <w:pPr>
        <w:pStyle w:val="divdocumentdivsectiontitle"/>
        <w:pBdr>
          <w:top w:val="none" w:sz="0" w:space="7" w:color="auto"/>
          <w:bottom w:val="none" w:sz="0" w:space="7" w:color="auto"/>
        </w:pBdr>
        <w:spacing w:before="300"/>
        <w:jc w:val="both"/>
        <w:rPr>
          <w:rFonts w:asciiTheme="minorHAnsi" w:eastAsia="Century Gothic" w:hAnsiTheme="minorHAnsi" w:cstheme="minorHAnsi"/>
          <w:b/>
          <w:bCs/>
          <w:caps/>
          <w:color w:val="365F91" w:themeColor="accent1" w:themeShade="BF"/>
          <w:sz w:val="22"/>
          <w:szCs w:val="22"/>
        </w:rPr>
      </w:pPr>
      <w:r w:rsidRPr="005A62C1">
        <w:rPr>
          <w:rFonts w:asciiTheme="minorHAnsi" w:eastAsia="Century Gothic" w:hAnsiTheme="minorHAnsi" w:cstheme="minorHAnsi"/>
          <w:b/>
          <w:bCs/>
          <w:caps/>
          <w:color w:val="365F91" w:themeColor="accent1" w:themeShade="BF"/>
          <w:sz w:val="22"/>
          <w:szCs w:val="22"/>
        </w:rPr>
        <w:t>Education and Training</w:t>
      </w:r>
    </w:p>
    <w:p w14:paraId="1B37B174" w14:textId="77777777" w:rsidR="0088080F" w:rsidRPr="005A62C1" w:rsidRDefault="00000000" w:rsidP="007E7E25">
      <w:pPr>
        <w:pStyle w:val="divdocumentsinglecolumn"/>
        <w:spacing w:line="320" w:lineRule="atLeast"/>
        <w:jc w:val="both"/>
        <w:rPr>
          <w:rFonts w:asciiTheme="minorHAnsi" w:eastAsia="Century Gothic" w:hAnsiTheme="minorHAnsi" w:cstheme="minorHAnsi"/>
          <w:b/>
          <w:bCs/>
          <w:color w:val="808080" w:themeColor="background1" w:themeShade="80"/>
          <w:sz w:val="22"/>
          <w:szCs w:val="22"/>
        </w:rPr>
      </w:pPr>
      <w:r w:rsidRPr="005A62C1">
        <w:rPr>
          <w:rStyle w:val="span"/>
          <w:rFonts w:asciiTheme="minorHAnsi" w:eastAsia="Century Gothic" w:hAnsiTheme="minorHAnsi" w:cstheme="minorHAnsi"/>
          <w:b/>
          <w:bCs/>
          <w:color w:val="808080" w:themeColor="background1" w:themeShade="80"/>
          <w:sz w:val="22"/>
          <w:szCs w:val="22"/>
        </w:rPr>
        <w:t>Master of Science</w:t>
      </w:r>
      <w:r w:rsidRPr="005A62C1">
        <w:rPr>
          <w:rStyle w:val="singlecolumnspanpaddedlinenth-child1"/>
          <w:rFonts w:asciiTheme="minorHAnsi" w:eastAsia="Century Gothic" w:hAnsiTheme="minorHAnsi" w:cstheme="minorHAnsi"/>
          <w:b/>
          <w:bCs/>
          <w:color w:val="808080" w:themeColor="background1" w:themeShade="80"/>
          <w:sz w:val="22"/>
          <w:szCs w:val="22"/>
        </w:rPr>
        <w:t xml:space="preserve"> </w:t>
      </w:r>
    </w:p>
    <w:p w14:paraId="429F7679" w14:textId="2A8F1F6A" w:rsidR="0088080F" w:rsidRPr="005A62C1" w:rsidRDefault="00000000" w:rsidP="007E7E25">
      <w:pPr>
        <w:pStyle w:val="spanpaddedline"/>
        <w:spacing w:line="320" w:lineRule="atLeast"/>
        <w:jc w:val="both"/>
        <w:rPr>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 xml:space="preserve">Computer Science </w:t>
      </w:r>
      <w:r w:rsidR="008B2EFB" w:rsidRPr="005A62C1">
        <w:rPr>
          <w:rStyle w:val="span"/>
          <w:rFonts w:asciiTheme="minorHAnsi" w:eastAsia="Century Gothic" w:hAnsiTheme="minorHAnsi" w:cstheme="minorHAnsi"/>
          <w:color w:val="808080" w:themeColor="background1" w:themeShade="80"/>
          <w:sz w:val="22"/>
          <w:szCs w:val="22"/>
        </w:rPr>
        <w:t>and</w:t>
      </w:r>
      <w:r w:rsidRPr="005A62C1">
        <w:rPr>
          <w:rStyle w:val="span"/>
          <w:rFonts w:asciiTheme="minorHAnsi" w:eastAsia="Century Gothic" w:hAnsiTheme="minorHAnsi" w:cstheme="minorHAnsi"/>
          <w:color w:val="808080" w:themeColor="background1" w:themeShade="80"/>
          <w:sz w:val="22"/>
          <w:szCs w:val="22"/>
        </w:rPr>
        <w:t xml:space="preserve"> Programming</w:t>
      </w:r>
      <w:r w:rsidR="00F12C58" w:rsidRPr="005A62C1">
        <w:rPr>
          <w:rStyle w:val="span"/>
          <w:rFonts w:asciiTheme="minorHAnsi" w:eastAsia="Century Gothic" w:hAnsiTheme="minorHAnsi" w:cstheme="minorHAnsi"/>
          <w:color w:val="808080" w:themeColor="background1" w:themeShade="80"/>
          <w:sz w:val="22"/>
          <w:szCs w:val="22"/>
        </w:rPr>
        <w:t xml:space="preserve"> - </w:t>
      </w:r>
      <w:r w:rsidRPr="005A62C1">
        <w:rPr>
          <w:rStyle w:val="span"/>
          <w:rFonts w:asciiTheme="minorHAnsi" w:eastAsia="Century Gothic" w:hAnsiTheme="minorHAnsi" w:cstheme="minorHAnsi"/>
          <w:color w:val="808080" w:themeColor="background1" w:themeShade="80"/>
          <w:sz w:val="22"/>
          <w:szCs w:val="22"/>
        </w:rPr>
        <w:t>Rivier University</w:t>
      </w:r>
      <w:r w:rsidR="00F12C58" w:rsidRPr="005A62C1">
        <w:rPr>
          <w:rStyle w:val="span"/>
          <w:rFonts w:asciiTheme="minorHAnsi" w:eastAsia="Century Gothic" w:hAnsiTheme="minorHAnsi" w:cstheme="minorHAnsi"/>
          <w:color w:val="808080" w:themeColor="background1" w:themeShade="80"/>
          <w:sz w:val="22"/>
          <w:szCs w:val="22"/>
        </w:rPr>
        <w:t xml:space="preserve"> – </w:t>
      </w:r>
      <w:r w:rsidRPr="005A62C1">
        <w:rPr>
          <w:rStyle w:val="span"/>
          <w:rFonts w:asciiTheme="minorHAnsi" w:eastAsia="Century Gothic" w:hAnsiTheme="minorHAnsi" w:cstheme="minorHAnsi"/>
          <w:color w:val="808080" w:themeColor="background1" w:themeShade="80"/>
          <w:sz w:val="22"/>
          <w:szCs w:val="22"/>
        </w:rPr>
        <w:t>Nashua</w:t>
      </w:r>
      <w:r w:rsidR="00F12C58" w:rsidRPr="005A62C1">
        <w:rPr>
          <w:rStyle w:val="span"/>
          <w:rFonts w:asciiTheme="minorHAnsi" w:eastAsia="Century Gothic" w:hAnsiTheme="minorHAnsi" w:cstheme="minorHAnsi"/>
          <w:color w:val="808080" w:themeColor="background1" w:themeShade="80"/>
          <w:sz w:val="22"/>
          <w:szCs w:val="22"/>
        </w:rPr>
        <w:t xml:space="preserve">, </w:t>
      </w:r>
      <w:r w:rsidRPr="005A62C1">
        <w:rPr>
          <w:rStyle w:val="span"/>
          <w:rFonts w:asciiTheme="minorHAnsi" w:eastAsia="Century Gothic" w:hAnsiTheme="minorHAnsi" w:cstheme="minorHAnsi"/>
          <w:color w:val="808080" w:themeColor="background1" w:themeShade="80"/>
          <w:sz w:val="22"/>
          <w:szCs w:val="22"/>
        </w:rPr>
        <w:t xml:space="preserve">NH </w:t>
      </w:r>
      <w:r w:rsidR="00F12C58" w:rsidRPr="005A62C1">
        <w:rPr>
          <w:rStyle w:val="span"/>
          <w:rFonts w:asciiTheme="minorHAnsi" w:eastAsia="Century Gothic" w:hAnsiTheme="minorHAnsi" w:cstheme="minorHAnsi"/>
          <w:color w:val="808080" w:themeColor="background1" w:themeShade="80"/>
          <w:sz w:val="22"/>
          <w:szCs w:val="22"/>
        </w:rPr>
        <w:t xml:space="preserve">- </w:t>
      </w:r>
      <w:r w:rsidRPr="005A62C1">
        <w:rPr>
          <w:rStyle w:val="span"/>
          <w:rFonts w:asciiTheme="minorHAnsi" w:eastAsia="Century Gothic" w:hAnsiTheme="minorHAnsi" w:cstheme="minorHAnsi"/>
          <w:color w:val="808080" w:themeColor="background1" w:themeShade="80"/>
          <w:sz w:val="22"/>
          <w:szCs w:val="22"/>
        </w:rPr>
        <w:t>May 2017</w:t>
      </w:r>
      <w:r w:rsidRPr="005A62C1">
        <w:rPr>
          <w:rFonts w:asciiTheme="minorHAnsi" w:eastAsia="Century Gothic" w:hAnsiTheme="minorHAnsi" w:cstheme="minorHAnsi"/>
          <w:color w:val="808080" w:themeColor="background1" w:themeShade="80"/>
          <w:sz w:val="22"/>
          <w:szCs w:val="22"/>
        </w:rPr>
        <w:t xml:space="preserve"> </w:t>
      </w:r>
    </w:p>
    <w:p w14:paraId="7A90D6CC" w14:textId="77777777" w:rsidR="0088080F" w:rsidRPr="005A62C1" w:rsidRDefault="00000000" w:rsidP="007E7E25">
      <w:pPr>
        <w:pStyle w:val="divdocumentsinglecolumn"/>
        <w:spacing w:before="200" w:line="320" w:lineRule="atLeast"/>
        <w:jc w:val="both"/>
        <w:rPr>
          <w:rFonts w:asciiTheme="minorHAnsi" w:eastAsia="Century Gothic" w:hAnsiTheme="minorHAnsi" w:cstheme="minorHAnsi"/>
          <w:b/>
          <w:bCs/>
          <w:color w:val="808080" w:themeColor="background1" w:themeShade="80"/>
          <w:sz w:val="22"/>
          <w:szCs w:val="22"/>
        </w:rPr>
      </w:pPr>
      <w:r w:rsidRPr="005A62C1">
        <w:rPr>
          <w:rStyle w:val="span"/>
          <w:rFonts w:asciiTheme="minorHAnsi" w:eastAsia="Century Gothic" w:hAnsiTheme="minorHAnsi" w:cstheme="minorHAnsi"/>
          <w:b/>
          <w:bCs/>
          <w:color w:val="808080" w:themeColor="background1" w:themeShade="80"/>
          <w:sz w:val="22"/>
          <w:szCs w:val="22"/>
        </w:rPr>
        <w:t>Bachelors</w:t>
      </w:r>
      <w:r w:rsidRPr="005A62C1">
        <w:rPr>
          <w:rStyle w:val="singlecolumnspanpaddedlinenth-child1"/>
          <w:rFonts w:asciiTheme="minorHAnsi" w:eastAsia="Century Gothic" w:hAnsiTheme="minorHAnsi" w:cstheme="minorHAnsi"/>
          <w:b/>
          <w:bCs/>
          <w:color w:val="808080" w:themeColor="background1" w:themeShade="80"/>
          <w:sz w:val="22"/>
          <w:szCs w:val="22"/>
        </w:rPr>
        <w:t xml:space="preserve"> </w:t>
      </w:r>
    </w:p>
    <w:p w14:paraId="092CEEED" w14:textId="275D7267" w:rsidR="00DF1A32" w:rsidRPr="005A62C1" w:rsidRDefault="00000000" w:rsidP="007E7E25">
      <w:pPr>
        <w:pStyle w:val="spanpaddedline"/>
        <w:spacing w:line="320" w:lineRule="atLeast"/>
        <w:jc w:val="both"/>
        <w:rPr>
          <w:rFonts w:asciiTheme="minorHAnsi" w:eastAsia="Century Gothic" w:hAnsiTheme="minorHAnsi" w:cstheme="minorHAnsi"/>
          <w:color w:val="808080" w:themeColor="background1" w:themeShade="80"/>
          <w:sz w:val="22"/>
          <w:szCs w:val="22"/>
        </w:rPr>
      </w:pPr>
      <w:r w:rsidRPr="005A62C1">
        <w:rPr>
          <w:rStyle w:val="span"/>
          <w:rFonts w:asciiTheme="minorHAnsi" w:eastAsia="Century Gothic" w:hAnsiTheme="minorHAnsi" w:cstheme="minorHAnsi"/>
          <w:color w:val="808080" w:themeColor="background1" w:themeShade="80"/>
          <w:sz w:val="22"/>
          <w:szCs w:val="22"/>
        </w:rPr>
        <w:t>information technology</w:t>
      </w:r>
      <w:r w:rsidR="00DF1A32" w:rsidRPr="005A62C1">
        <w:rPr>
          <w:rStyle w:val="span"/>
          <w:rFonts w:asciiTheme="minorHAnsi" w:eastAsia="Century Gothic" w:hAnsiTheme="minorHAnsi" w:cstheme="minorHAnsi"/>
          <w:color w:val="808080" w:themeColor="background1" w:themeShade="80"/>
          <w:sz w:val="22"/>
          <w:szCs w:val="22"/>
        </w:rPr>
        <w:t xml:space="preserve">- </w:t>
      </w:r>
      <w:r w:rsidRPr="005A62C1">
        <w:rPr>
          <w:rStyle w:val="span"/>
          <w:rFonts w:asciiTheme="minorHAnsi" w:eastAsia="Century Gothic" w:hAnsiTheme="minorHAnsi" w:cstheme="minorHAnsi"/>
          <w:color w:val="808080" w:themeColor="background1" w:themeShade="80"/>
          <w:sz w:val="22"/>
          <w:szCs w:val="22"/>
        </w:rPr>
        <w:t>JNTU</w:t>
      </w:r>
      <w:r w:rsidR="00DF1A32" w:rsidRPr="005A62C1">
        <w:rPr>
          <w:rStyle w:val="span"/>
          <w:rFonts w:asciiTheme="minorHAnsi" w:eastAsia="Century Gothic" w:hAnsiTheme="minorHAnsi" w:cstheme="minorHAnsi"/>
          <w:color w:val="808080" w:themeColor="background1" w:themeShade="80"/>
          <w:sz w:val="22"/>
          <w:szCs w:val="22"/>
        </w:rPr>
        <w:t xml:space="preserve"> - India</w:t>
      </w:r>
      <w:r w:rsidRPr="005A62C1">
        <w:rPr>
          <w:rStyle w:val="span"/>
          <w:rFonts w:asciiTheme="minorHAnsi" w:eastAsia="Century Gothic" w:hAnsiTheme="minorHAnsi" w:cstheme="minorHAnsi"/>
          <w:color w:val="808080" w:themeColor="background1" w:themeShade="80"/>
          <w:sz w:val="22"/>
          <w:szCs w:val="22"/>
        </w:rPr>
        <w:t xml:space="preserve"> </w:t>
      </w:r>
      <w:r w:rsidR="00DF1A32" w:rsidRPr="005A62C1">
        <w:rPr>
          <w:rStyle w:val="span"/>
          <w:rFonts w:asciiTheme="minorHAnsi" w:eastAsia="Century Gothic" w:hAnsiTheme="minorHAnsi" w:cstheme="minorHAnsi"/>
          <w:color w:val="808080" w:themeColor="background1" w:themeShade="80"/>
          <w:sz w:val="22"/>
          <w:szCs w:val="22"/>
        </w:rPr>
        <w:t xml:space="preserve">- </w:t>
      </w:r>
      <w:r w:rsidRPr="005A62C1">
        <w:rPr>
          <w:rStyle w:val="span"/>
          <w:rFonts w:asciiTheme="minorHAnsi" w:eastAsia="Century Gothic" w:hAnsiTheme="minorHAnsi" w:cstheme="minorHAnsi"/>
          <w:color w:val="808080" w:themeColor="background1" w:themeShade="80"/>
          <w:sz w:val="22"/>
          <w:szCs w:val="22"/>
        </w:rPr>
        <w:t>May 2015</w:t>
      </w:r>
      <w:r w:rsidRPr="005A62C1">
        <w:rPr>
          <w:rFonts w:asciiTheme="minorHAnsi" w:eastAsia="Century Gothic" w:hAnsiTheme="minorHAnsi" w:cstheme="minorHAnsi"/>
          <w:color w:val="808080" w:themeColor="background1" w:themeShade="80"/>
          <w:sz w:val="22"/>
          <w:szCs w:val="22"/>
        </w:rPr>
        <w:t xml:space="preserve"> </w:t>
      </w:r>
    </w:p>
    <w:p w14:paraId="16ADE7FD" w14:textId="77777777" w:rsidR="00DF1A32" w:rsidRPr="005A62C1" w:rsidRDefault="00DF1A32" w:rsidP="007E7E25">
      <w:pPr>
        <w:pStyle w:val="spanpaddedline"/>
        <w:spacing w:line="320" w:lineRule="atLeast"/>
        <w:jc w:val="both"/>
        <w:rPr>
          <w:rFonts w:asciiTheme="minorHAnsi" w:eastAsia="Century Gothic" w:hAnsiTheme="minorHAnsi" w:cstheme="minorHAnsi"/>
          <w:color w:val="808080" w:themeColor="background1" w:themeShade="80"/>
          <w:sz w:val="22"/>
          <w:szCs w:val="22"/>
        </w:rPr>
      </w:pPr>
    </w:p>
    <w:p w14:paraId="428E9E92" w14:textId="1BD6B36C" w:rsidR="0088080F" w:rsidRPr="005A62C1" w:rsidRDefault="00000000" w:rsidP="007E7E25">
      <w:pPr>
        <w:pStyle w:val="spanpaddedline"/>
        <w:spacing w:line="320" w:lineRule="atLeast"/>
        <w:jc w:val="both"/>
        <w:rPr>
          <w:rFonts w:asciiTheme="minorHAnsi" w:eastAsia="Century Gothic" w:hAnsiTheme="minorHAnsi" w:cstheme="minorHAnsi"/>
          <w:color w:val="365F91" w:themeColor="accent1" w:themeShade="BF"/>
          <w:sz w:val="22"/>
          <w:szCs w:val="22"/>
        </w:rPr>
      </w:pPr>
      <w:r w:rsidRPr="005A62C1">
        <w:rPr>
          <w:rFonts w:asciiTheme="minorHAnsi" w:eastAsia="Century Gothic" w:hAnsiTheme="minorHAnsi" w:cstheme="minorHAnsi"/>
          <w:b/>
          <w:bCs/>
          <w:caps/>
          <w:color w:val="365F91" w:themeColor="accent1" w:themeShade="BF"/>
          <w:sz w:val="22"/>
          <w:szCs w:val="22"/>
        </w:rPr>
        <w:t>Certifications</w:t>
      </w:r>
    </w:p>
    <w:p w14:paraId="26A4FCCC" w14:textId="77777777" w:rsidR="00DF1A32" w:rsidRPr="005A62C1" w:rsidRDefault="00000000" w:rsidP="007E7E25">
      <w:pPr>
        <w:pStyle w:val="divdocumentsinglecolumn"/>
        <w:spacing w:line="320" w:lineRule="atLeast"/>
        <w:jc w:val="both"/>
        <w:rPr>
          <w:rFonts w:asciiTheme="minorHAnsi" w:eastAsia="Century Gothic" w:hAnsiTheme="minorHAnsi" w:cstheme="minorHAnsi"/>
          <w:color w:val="808080" w:themeColor="background1" w:themeShade="80"/>
          <w:sz w:val="22"/>
          <w:szCs w:val="22"/>
        </w:rPr>
      </w:pPr>
      <w:r w:rsidRPr="005A62C1">
        <w:rPr>
          <w:rFonts w:asciiTheme="minorHAnsi" w:eastAsia="Century Gothic" w:hAnsiTheme="minorHAnsi" w:cstheme="minorHAnsi"/>
          <w:color w:val="808080" w:themeColor="background1" w:themeShade="80"/>
          <w:sz w:val="22"/>
          <w:szCs w:val="22"/>
        </w:rPr>
        <w:t>Salesforce Developer - Certification 401</w:t>
      </w:r>
    </w:p>
    <w:p w14:paraId="6D3B1918" w14:textId="34A9DB44" w:rsidR="00B02BAA" w:rsidRPr="005A62C1" w:rsidRDefault="00000000" w:rsidP="007E7E25">
      <w:pPr>
        <w:pStyle w:val="divdocumentsinglecolumn"/>
        <w:spacing w:line="320" w:lineRule="atLeast"/>
        <w:jc w:val="both"/>
        <w:rPr>
          <w:rFonts w:asciiTheme="minorHAnsi" w:eastAsia="Century Gothic" w:hAnsiTheme="minorHAnsi" w:cstheme="minorHAnsi"/>
          <w:color w:val="808080" w:themeColor="background1" w:themeShade="80"/>
          <w:sz w:val="22"/>
          <w:szCs w:val="22"/>
        </w:rPr>
      </w:pPr>
      <w:r w:rsidRPr="005A62C1">
        <w:rPr>
          <w:rFonts w:asciiTheme="minorHAnsi" w:eastAsia="Century Gothic" w:hAnsiTheme="minorHAnsi" w:cstheme="minorHAnsi"/>
          <w:color w:val="808080" w:themeColor="background1" w:themeShade="80"/>
          <w:sz w:val="22"/>
          <w:szCs w:val="22"/>
        </w:rPr>
        <w:t>Salesforce Admin - Certification 201</w:t>
      </w:r>
    </w:p>
    <w:sectPr w:rsidR="00B02BAA" w:rsidRPr="005A62C1">
      <w:pgSz w:w="12240" w:h="15840"/>
      <w:pgMar w:top="1040" w:right="840" w:bottom="1040" w:left="8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573E80E2-03F9-460B-9F66-6238FDD45F8D}"/>
  </w:font>
  <w:font w:name="Century Gothic">
    <w:panose1 w:val="020B0502020202020204"/>
    <w:charset w:val="00"/>
    <w:family w:val="swiss"/>
    <w:pitch w:val="variable"/>
    <w:sig w:usb0="00000287" w:usb1="00000000" w:usb2="00000000" w:usb3="00000000" w:csb0="0000009F" w:csb1="00000000"/>
    <w:embedRegular r:id="rId2" w:fontKey="{509A0EB8-2BC3-4A51-8365-F69F66AE7B6C}"/>
    <w:embedBold r:id="rId3" w:fontKey="{6A17F94F-70DF-47CB-94BD-5126A5A1466F}"/>
  </w:font>
  <w:font w:name="Segoe UI">
    <w:panose1 w:val="020B0502040204020203"/>
    <w:charset w:val="00"/>
    <w:family w:val="swiss"/>
    <w:pitch w:val="variable"/>
    <w:sig w:usb0="E4002EFF" w:usb1="C000E47F" w:usb2="00000009" w:usb3="00000000" w:csb0="000001FF" w:csb1="00000000"/>
    <w:embedRegular r:id="rId4" w:fontKey="{974DBC25-3D26-4340-AA4A-FF5720CD2C13}"/>
    <w:embedBold r:id="rId5" w:fontKey="{1E0EC805-5631-4218-8DED-5BCCAAFDF9F3}"/>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3222AFF0">
      <w:start w:val="1"/>
      <w:numFmt w:val="bullet"/>
      <w:lvlText w:val=""/>
      <w:lvlJc w:val="left"/>
      <w:pPr>
        <w:ind w:left="720" w:hanging="360"/>
      </w:pPr>
      <w:rPr>
        <w:rFonts w:ascii="Symbol" w:hAnsi="Symbol"/>
      </w:rPr>
    </w:lvl>
    <w:lvl w:ilvl="1" w:tplc="F9B4F53A">
      <w:start w:val="1"/>
      <w:numFmt w:val="bullet"/>
      <w:lvlText w:val="o"/>
      <w:lvlJc w:val="left"/>
      <w:pPr>
        <w:tabs>
          <w:tab w:val="num" w:pos="1440"/>
        </w:tabs>
        <w:ind w:left="1440" w:hanging="360"/>
      </w:pPr>
      <w:rPr>
        <w:rFonts w:ascii="Courier New" w:hAnsi="Courier New"/>
      </w:rPr>
    </w:lvl>
    <w:lvl w:ilvl="2" w:tplc="74B81484">
      <w:start w:val="1"/>
      <w:numFmt w:val="bullet"/>
      <w:lvlText w:val=""/>
      <w:lvlJc w:val="left"/>
      <w:pPr>
        <w:tabs>
          <w:tab w:val="num" w:pos="2160"/>
        </w:tabs>
        <w:ind w:left="2160" w:hanging="360"/>
      </w:pPr>
      <w:rPr>
        <w:rFonts w:ascii="Wingdings" w:hAnsi="Wingdings"/>
      </w:rPr>
    </w:lvl>
    <w:lvl w:ilvl="3" w:tplc="93EC4F98">
      <w:start w:val="1"/>
      <w:numFmt w:val="bullet"/>
      <w:lvlText w:val=""/>
      <w:lvlJc w:val="left"/>
      <w:pPr>
        <w:tabs>
          <w:tab w:val="num" w:pos="2880"/>
        </w:tabs>
        <w:ind w:left="2880" w:hanging="360"/>
      </w:pPr>
      <w:rPr>
        <w:rFonts w:ascii="Symbol" w:hAnsi="Symbol"/>
      </w:rPr>
    </w:lvl>
    <w:lvl w:ilvl="4" w:tplc="06B824AC">
      <w:start w:val="1"/>
      <w:numFmt w:val="bullet"/>
      <w:lvlText w:val="o"/>
      <w:lvlJc w:val="left"/>
      <w:pPr>
        <w:tabs>
          <w:tab w:val="num" w:pos="3600"/>
        </w:tabs>
        <w:ind w:left="3600" w:hanging="360"/>
      </w:pPr>
      <w:rPr>
        <w:rFonts w:ascii="Courier New" w:hAnsi="Courier New"/>
      </w:rPr>
    </w:lvl>
    <w:lvl w:ilvl="5" w:tplc="44840DA8">
      <w:start w:val="1"/>
      <w:numFmt w:val="bullet"/>
      <w:lvlText w:val=""/>
      <w:lvlJc w:val="left"/>
      <w:pPr>
        <w:tabs>
          <w:tab w:val="num" w:pos="4320"/>
        </w:tabs>
        <w:ind w:left="4320" w:hanging="360"/>
      </w:pPr>
      <w:rPr>
        <w:rFonts w:ascii="Wingdings" w:hAnsi="Wingdings"/>
      </w:rPr>
    </w:lvl>
    <w:lvl w:ilvl="6" w:tplc="4170FA08">
      <w:start w:val="1"/>
      <w:numFmt w:val="bullet"/>
      <w:lvlText w:val=""/>
      <w:lvlJc w:val="left"/>
      <w:pPr>
        <w:tabs>
          <w:tab w:val="num" w:pos="5040"/>
        </w:tabs>
        <w:ind w:left="5040" w:hanging="360"/>
      </w:pPr>
      <w:rPr>
        <w:rFonts w:ascii="Symbol" w:hAnsi="Symbol"/>
      </w:rPr>
    </w:lvl>
    <w:lvl w:ilvl="7" w:tplc="9A24F03C">
      <w:start w:val="1"/>
      <w:numFmt w:val="bullet"/>
      <w:lvlText w:val="o"/>
      <w:lvlJc w:val="left"/>
      <w:pPr>
        <w:tabs>
          <w:tab w:val="num" w:pos="5760"/>
        </w:tabs>
        <w:ind w:left="5760" w:hanging="360"/>
      </w:pPr>
      <w:rPr>
        <w:rFonts w:ascii="Courier New" w:hAnsi="Courier New"/>
      </w:rPr>
    </w:lvl>
    <w:lvl w:ilvl="8" w:tplc="B59C9B48">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A70CFEC4">
      <w:start w:val="1"/>
      <w:numFmt w:val="bullet"/>
      <w:lvlText w:val=""/>
      <w:lvlJc w:val="left"/>
      <w:pPr>
        <w:ind w:left="720" w:hanging="360"/>
      </w:pPr>
      <w:rPr>
        <w:rFonts w:ascii="Symbol" w:hAnsi="Symbol"/>
      </w:rPr>
    </w:lvl>
    <w:lvl w:ilvl="1" w:tplc="29060F30">
      <w:start w:val="1"/>
      <w:numFmt w:val="bullet"/>
      <w:lvlText w:val="o"/>
      <w:lvlJc w:val="left"/>
      <w:pPr>
        <w:tabs>
          <w:tab w:val="num" w:pos="1440"/>
        </w:tabs>
        <w:ind w:left="1440" w:hanging="360"/>
      </w:pPr>
      <w:rPr>
        <w:rFonts w:ascii="Courier New" w:hAnsi="Courier New"/>
      </w:rPr>
    </w:lvl>
    <w:lvl w:ilvl="2" w:tplc="FEDE0F4E">
      <w:start w:val="1"/>
      <w:numFmt w:val="bullet"/>
      <w:lvlText w:val=""/>
      <w:lvlJc w:val="left"/>
      <w:pPr>
        <w:tabs>
          <w:tab w:val="num" w:pos="2160"/>
        </w:tabs>
        <w:ind w:left="2160" w:hanging="360"/>
      </w:pPr>
      <w:rPr>
        <w:rFonts w:ascii="Wingdings" w:hAnsi="Wingdings"/>
      </w:rPr>
    </w:lvl>
    <w:lvl w:ilvl="3" w:tplc="6088B676">
      <w:start w:val="1"/>
      <w:numFmt w:val="bullet"/>
      <w:lvlText w:val=""/>
      <w:lvlJc w:val="left"/>
      <w:pPr>
        <w:tabs>
          <w:tab w:val="num" w:pos="2880"/>
        </w:tabs>
        <w:ind w:left="2880" w:hanging="360"/>
      </w:pPr>
      <w:rPr>
        <w:rFonts w:ascii="Symbol" w:hAnsi="Symbol"/>
      </w:rPr>
    </w:lvl>
    <w:lvl w:ilvl="4" w:tplc="3BF6B338">
      <w:start w:val="1"/>
      <w:numFmt w:val="bullet"/>
      <w:lvlText w:val="o"/>
      <w:lvlJc w:val="left"/>
      <w:pPr>
        <w:tabs>
          <w:tab w:val="num" w:pos="3600"/>
        </w:tabs>
        <w:ind w:left="3600" w:hanging="360"/>
      </w:pPr>
      <w:rPr>
        <w:rFonts w:ascii="Courier New" w:hAnsi="Courier New"/>
      </w:rPr>
    </w:lvl>
    <w:lvl w:ilvl="5" w:tplc="E4FACE3C">
      <w:start w:val="1"/>
      <w:numFmt w:val="bullet"/>
      <w:lvlText w:val=""/>
      <w:lvlJc w:val="left"/>
      <w:pPr>
        <w:tabs>
          <w:tab w:val="num" w:pos="4320"/>
        </w:tabs>
        <w:ind w:left="4320" w:hanging="360"/>
      </w:pPr>
      <w:rPr>
        <w:rFonts w:ascii="Wingdings" w:hAnsi="Wingdings"/>
      </w:rPr>
    </w:lvl>
    <w:lvl w:ilvl="6" w:tplc="862E2820">
      <w:start w:val="1"/>
      <w:numFmt w:val="bullet"/>
      <w:lvlText w:val=""/>
      <w:lvlJc w:val="left"/>
      <w:pPr>
        <w:tabs>
          <w:tab w:val="num" w:pos="5040"/>
        </w:tabs>
        <w:ind w:left="5040" w:hanging="360"/>
      </w:pPr>
      <w:rPr>
        <w:rFonts w:ascii="Symbol" w:hAnsi="Symbol"/>
      </w:rPr>
    </w:lvl>
    <w:lvl w:ilvl="7" w:tplc="A370AA20">
      <w:start w:val="1"/>
      <w:numFmt w:val="bullet"/>
      <w:lvlText w:val="o"/>
      <w:lvlJc w:val="left"/>
      <w:pPr>
        <w:tabs>
          <w:tab w:val="num" w:pos="5760"/>
        </w:tabs>
        <w:ind w:left="5760" w:hanging="360"/>
      </w:pPr>
      <w:rPr>
        <w:rFonts w:ascii="Courier New" w:hAnsi="Courier New"/>
      </w:rPr>
    </w:lvl>
    <w:lvl w:ilvl="8" w:tplc="366E7EF4">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A986FE20">
      <w:start w:val="1"/>
      <w:numFmt w:val="bullet"/>
      <w:lvlText w:val=""/>
      <w:lvlJc w:val="left"/>
      <w:pPr>
        <w:ind w:left="720" w:hanging="360"/>
      </w:pPr>
      <w:rPr>
        <w:rFonts w:ascii="Symbol" w:hAnsi="Symbol"/>
      </w:rPr>
    </w:lvl>
    <w:lvl w:ilvl="1" w:tplc="9D7E5C84">
      <w:start w:val="1"/>
      <w:numFmt w:val="bullet"/>
      <w:lvlText w:val="o"/>
      <w:lvlJc w:val="left"/>
      <w:pPr>
        <w:tabs>
          <w:tab w:val="num" w:pos="1440"/>
        </w:tabs>
        <w:ind w:left="1440" w:hanging="360"/>
      </w:pPr>
      <w:rPr>
        <w:rFonts w:ascii="Courier New" w:hAnsi="Courier New"/>
      </w:rPr>
    </w:lvl>
    <w:lvl w:ilvl="2" w:tplc="A708602C">
      <w:start w:val="1"/>
      <w:numFmt w:val="bullet"/>
      <w:lvlText w:val=""/>
      <w:lvlJc w:val="left"/>
      <w:pPr>
        <w:tabs>
          <w:tab w:val="num" w:pos="2160"/>
        </w:tabs>
        <w:ind w:left="2160" w:hanging="360"/>
      </w:pPr>
      <w:rPr>
        <w:rFonts w:ascii="Wingdings" w:hAnsi="Wingdings"/>
      </w:rPr>
    </w:lvl>
    <w:lvl w:ilvl="3" w:tplc="04DA89AA">
      <w:start w:val="1"/>
      <w:numFmt w:val="bullet"/>
      <w:lvlText w:val=""/>
      <w:lvlJc w:val="left"/>
      <w:pPr>
        <w:tabs>
          <w:tab w:val="num" w:pos="2880"/>
        </w:tabs>
        <w:ind w:left="2880" w:hanging="360"/>
      </w:pPr>
      <w:rPr>
        <w:rFonts w:ascii="Symbol" w:hAnsi="Symbol"/>
      </w:rPr>
    </w:lvl>
    <w:lvl w:ilvl="4" w:tplc="BA58545E">
      <w:start w:val="1"/>
      <w:numFmt w:val="bullet"/>
      <w:lvlText w:val="o"/>
      <w:lvlJc w:val="left"/>
      <w:pPr>
        <w:tabs>
          <w:tab w:val="num" w:pos="3600"/>
        </w:tabs>
        <w:ind w:left="3600" w:hanging="360"/>
      </w:pPr>
      <w:rPr>
        <w:rFonts w:ascii="Courier New" w:hAnsi="Courier New"/>
      </w:rPr>
    </w:lvl>
    <w:lvl w:ilvl="5" w:tplc="09B823EA">
      <w:start w:val="1"/>
      <w:numFmt w:val="bullet"/>
      <w:lvlText w:val=""/>
      <w:lvlJc w:val="left"/>
      <w:pPr>
        <w:tabs>
          <w:tab w:val="num" w:pos="4320"/>
        </w:tabs>
        <w:ind w:left="4320" w:hanging="360"/>
      </w:pPr>
      <w:rPr>
        <w:rFonts w:ascii="Wingdings" w:hAnsi="Wingdings"/>
      </w:rPr>
    </w:lvl>
    <w:lvl w:ilvl="6" w:tplc="339660B6">
      <w:start w:val="1"/>
      <w:numFmt w:val="bullet"/>
      <w:lvlText w:val=""/>
      <w:lvlJc w:val="left"/>
      <w:pPr>
        <w:tabs>
          <w:tab w:val="num" w:pos="5040"/>
        </w:tabs>
        <w:ind w:left="5040" w:hanging="360"/>
      </w:pPr>
      <w:rPr>
        <w:rFonts w:ascii="Symbol" w:hAnsi="Symbol"/>
      </w:rPr>
    </w:lvl>
    <w:lvl w:ilvl="7" w:tplc="A8EC0352">
      <w:start w:val="1"/>
      <w:numFmt w:val="bullet"/>
      <w:lvlText w:val="o"/>
      <w:lvlJc w:val="left"/>
      <w:pPr>
        <w:tabs>
          <w:tab w:val="num" w:pos="5760"/>
        </w:tabs>
        <w:ind w:left="5760" w:hanging="360"/>
      </w:pPr>
      <w:rPr>
        <w:rFonts w:ascii="Courier New" w:hAnsi="Courier New"/>
      </w:rPr>
    </w:lvl>
    <w:lvl w:ilvl="8" w:tplc="E0C0D22A">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CC20A3DC"/>
    <w:lvl w:ilvl="0" w:tplc="C214FC62">
      <w:start w:val="1"/>
      <w:numFmt w:val="bullet"/>
      <w:lvlText w:val=""/>
      <w:lvlJc w:val="left"/>
      <w:pPr>
        <w:ind w:left="720" w:hanging="360"/>
      </w:pPr>
      <w:rPr>
        <w:rFonts w:ascii="Symbol" w:hAnsi="Symbol"/>
      </w:rPr>
    </w:lvl>
    <w:lvl w:ilvl="1" w:tplc="E5847D5C">
      <w:start w:val="1"/>
      <w:numFmt w:val="bullet"/>
      <w:lvlText w:val="o"/>
      <w:lvlJc w:val="left"/>
      <w:pPr>
        <w:tabs>
          <w:tab w:val="num" w:pos="1440"/>
        </w:tabs>
        <w:ind w:left="1440" w:hanging="360"/>
      </w:pPr>
      <w:rPr>
        <w:rFonts w:ascii="Courier New" w:hAnsi="Courier New"/>
      </w:rPr>
    </w:lvl>
    <w:lvl w:ilvl="2" w:tplc="9DFEAFFA">
      <w:start w:val="1"/>
      <w:numFmt w:val="bullet"/>
      <w:lvlText w:val=""/>
      <w:lvlJc w:val="left"/>
      <w:pPr>
        <w:tabs>
          <w:tab w:val="num" w:pos="2160"/>
        </w:tabs>
        <w:ind w:left="2160" w:hanging="360"/>
      </w:pPr>
      <w:rPr>
        <w:rFonts w:ascii="Wingdings" w:hAnsi="Wingdings"/>
      </w:rPr>
    </w:lvl>
    <w:lvl w:ilvl="3" w:tplc="77C08764">
      <w:start w:val="1"/>
      <w:numFmt w:val="bullet"/>
      <w:lvlText w:val=""/>
      <w:lvlJc w:val="left"/>
      <w:pPr>
        <w:tabs>
          <w:tab w:val="num" w:pos="2880"/>
        </w:tabs>
        <w:ind w:left="2880" w:hanging="360"/>
      </w:pPr>
      <w:rPr>
        <w:rFonts w:ascii="Symbol" w:hAnsi="Symbol"/>
      </w:rPr>
    </w:lvl>
    <w:lvl w:ilvl="4" w:tplc="6A941A88">
      <w:start w:val="1"/>
      <w:numFmt w:val="bullet"/>
      <w:lvlText w:val="o"/>
      <w:lvlJc w:val="left"/>
      <w:pPr>
        <w:tabs>
          <w:tab w:val="num" w:pos="3600"/>
        </w:tabs>
        <w:ind w:left="3600" w:hanging="360"/>
      </w:pPr>
      <w:rPr>
        <w:rFonts w:ascii="Courier New" w:hAnsi="Courier New"/>
      </w:rPr>
    </w:lvl>
    <w:lvl w:ilvl="5" w:tplc="2848DD7E">
      <w:start w:val="1"/>
      <w:numFmt w:val="bullet"/>
      <w:lvlText w:val=""/>
      <w:lvlJc w:val="left"/>
      <w:pPr>
        <w:tabs>
          <w:tab w:val="num" w:pos="4320"/>
        </w:tabs>
        <w:ind w:left="4320" w:hanging="360"/>
      </w:pPr>
      <w:rPr>
        <w:rFonts w:ascii="Wingdings" w:hAnsi="Wingdings"/>
      </w:rPr>
    </w:lvl>
    <w:lvl w:ilvl="6" w:tplc="C0C03FF6">
      <w:start w:val="1"/>
      <w:numFmt w:val="bullet"/>
      <w:lvlText w:val=""/>
      <w:lvlJc w:val="left"/>
      <w:pPr>
        <w:tabs>
          <w:tab w:val="num" w:pos="5040"/>
        </w:tabs>
        <w:ind w:left="5040" w:hanging="360"/>
      </w:pPr>
      <w:rPr>
        <w:rFonts w:ascii="Symbol" w:hAnsi="Symbol"/>
      </w:rPr>
    </w:lvl>
    <w:lvl w:ilvl="7" w:tplc="549407B4">
      <w:start w:val="1"/>
      <w:numFmt w:val="bullet"/>
      <w:lvlText w:val="o"/>
      <w:lvlJc w:val="left"/>
      <w:pPr>
        <w:tabs>
          <w:tab w:val="num" w:pos="5760"/>
        </w:tabs>
        <w:ind w:left="5760" w:hanging="360"/>
      </w:pPr>
      <w:rPr>
        <w:rFonts w:ascii="Courier New" w:hAnsi="Courier New"/>
      </w:rPr>
    </w:lvl>
    <w:lvl w:ilvl="8" w:tplc="EED037F0">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FE246122">
      <w:start w:val="1"/>
      <w:numFmt w:val="bullet"/>
      <w:lvlText w:val=""/>
      <w:lvlJc w:val="left"/>
      <w:pPr>
        <w:ind w:left="630" w:hanging="360"/>
      </w:pPr>
      <w:rPr>
        <w:rFonts w:ascii="Symbol" w:hAnsi="Symbol"/>
      </w:rPr>
    </w:lvl>
    <w:lvl w:ilvl="1" w:tplc="CDDAC530">
      <w:start w:val="1"/>
      <w:numFmt w:val="bullet"/>
      <w:lvlText w:val="o"/>
      <w:lvlJc w:val="left"/>
      <w:pPr>
        <w:tabs>
          <w:tab w:val="num" w:pos="1440"/>
        </w:tabs>
        <w:ind w:left="1440" w:hanging="360"/>
      </w:pPr>
      <w:rPr>
        <w:rFonts w:ascii="Courier New" w:hAnsi="Courier New"/>
      </w:rPr>
    </w:lvl>
    <w:lvl w:ilvl="2" w:tplc="699E5EE4">
      <w:start w:val="1"/>
      <w:numFmt w:val="bullet"/>
      <w:lvlText w:val=""/>
      <w:lvlJc w:val="left"/>
      <w:pPr>
        <w:tabs>
          <w:tab w:val="num" w:pos="2160"/>
        </w:tabs>
        <w:ind w:left="2160" w:hanging="360"/>
      </w:pPr>
      <w:rPr>
        <w:rFonts w:ascii="Wingdings" w:hAnsi="Wingdings"/>
      </w:rPr>
    </w:lvl>
    <w:lvl w:ilvl="3" w:tplc="C926352C">
      <w:start w:val="1"/>
      <w:numFmt w:val="bullet"/>
      <w:lvlText w:val=""/>
      <w:lvlJc w:val="left"/>
      <w:pPr>
        <w:tabs>
          <w:tab w:val="num" w:pos="2880"/>
        </w:tabs>
        <w:ind w:left="2880" w:hanging="360"/>
      </w:pPr>
      <w:rPr>
        <w:rFonts w:ascii="Symbol" w:hAnsi="Symbol"/>
      </w:rPr>
    </w:lvl>
    <w:lvl w:ilvl="4" w:tplc="31AC168A">
      <w:start w:val="1"/>
      <w:numFmt w:val="bullet"/>
      <w:lvlText w:val="o"/>
      <w:lvlJc w:val="left"/>
      <w:pPr>
        <w:tabs>
          <w:tab w:val="num" w:pos="3600"/>
        </w:tabs>
        <w:ind w:left="3600" w:hanging="360"/>
      </w:pPr>
      <w:rPr>
        <w:rFonts w:ascii="Courier New" w:hAnsi="Courier New"/>
      </w:rPr>
    </w:lvl>
    <w:lvl w:ilvl="5" w:tplc="1422D0B2">
      <w:start w:val="1"/>
      <w:numFmt w:val="bullet"/>
      <w:lvlText w:val=""/>
      <w:lvlJc w:val="left"/>
      <w:pPr>
        <w:tabs>
          <w:tab w:val="num" w:pos="4320"/>
        </w:tabs>
        <w:ind w:left="4320" w:hanging="360"/>
      </w:pPr>
      <w:rPr>
        <w:rFonts w:ascii="Wingdings" w:hAnsi="Wingdings"/>
      </w:rPr>
    </w:lvl>
    <w:lvl w:ilvl="6" w:tplc="FB5A6130">
      <w:start w:val="1"/>
      <w:numFmt w:val="bullet"/>
      <w:lvlText w:val=""/>
      <w:lvlJc w:val="left"/>
      <w:pPr>
        <w:tabs>
          <w:tab w:val="num" w:pos="5040"/>
        </w:tabs>
        <w:ind w:left="5040" w:hanging="360"/>
      </w:pPr>
      <w:rPr>
        <w:rFonts w:ascii="Symbol" w:hAnsi="Symbol"/>
      </w:rPr>
    </w:lvl>
    <w:lvl w:ilvl="7" w:tplc="C4D4B022">
      <w:start w:val="1"/>
      <w:numFmt w:val="bullet"/>
      <w:lvlText w:val="o"/>
      <w:lvlJc w:val="left"/>
      <w:pPr>
        <w:tabs>
          <w:tab w:val="num" w:pos="5760"/>
        </w:tabs>
        <w:ind w:left="5760" w:hanging="360"/>
      </w:pPr>
      <w:rPr>
        <w:rFonts w:ascii="Courier New" w:hAnsi="Courier New"/>
      </w:rPr>
    </w:lvl>
    <w:lvl w:ilvl="8" w:tplc="985A4166">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51D0E7D6"/>
    <w:lvl w:ilvl="0" w:tplc="F25434E8">
      <w:start w:val="1"/>
      <w:numFmt w:val="bullet"/>
      <w:lvlText w:val=""/>
      <w:lvlJc w:val="left"/>
      <w:pPr>
        <w:ind w:left="630" w:hanging="360"/>
      </w:pPr>
      <w:rPr>
        <w:rFonts w:ascii="Symbol" w:hAnsi="Symbol"/>
      </w:rPr>
    </w:lvl>
    <w:lvl w:ilvl="1" w:tplc="0158FBA8">
      <w:start w:val="1"/>
      <w:numFmt w:val="bullet"/>
      <w:lvlText w:val="o"/>
      <w:lvlJc w:val="left"/>
      <w:pPr>
        <w:tabs>
          <w:tab w:val="num" w:pos="1440"/>
        </w:tabs>
        <w:ind w:left="1440" w:hanging="360"/>
      </w:pPr>
      <w:rPr>
        <w:rFonts w:ascii="Courier New" w:hAnsi="Courier New"/>
      </w:rPr>
    </w:lvl>
    <w:lvl w:ilvl="2" w:tplc="DFAC7B0E">
      <w:start w:val="1"/>
      <w:numFmt w:val="bullet"/>
      <w:lvlText w:val=""/>
      <w:lvlJc w:val="left"/>
      <w:pPr>
        <w:tabs>
          <w:tab w:val="num" w:pos="2160"/>
        </w:tabs>
        <w:ind w:left="2160" w:hanging="360"/>
      </w:pPr>
      <w:rPr>
        <w:rFonts w:ascii="Wingdings" w:hAnsi="Wingdings"/>
      </w:rPr>
    </w:lvl>
    <w:lvl w:ilvl="3" w:tplc="2E4EBB2C">
      <w:start w:val="1"/>
      <w:numFmt w:val="bullet"/>
      <w:lvlText w:val=""/>
      <w:lvlJc w:val="left"/>
      <w:pPr>
        <w:tabs>
          <w:tab w:val="num" w:pos="2880"/>
        </w:tabs>
        <w:ind w:left="2880" w:hanging="360"/>
      </w:pPr>
      <w:rPr>
        <w:rFonts w:ascii="Symbol" w:hAnsi="Symbol"/>
      </w:rPr>
    </w:lvl>
    <w:lvl w:ilvl="4" w:tplc="3168C380">
      <w:start w:val="1"/>
      <w:numFmt w:val="bullet"/>
      <w:lvlText w:val="o"/>
      <w:lvlJc w:val="left"/>
      <w:pPr>
        <w:tabs>
          <w:tab w:val="num" w:pos="3600"/>
        </w:tabs>
        <w:ind w:left="3600" w:hanging="360"/>
      </w:pPr>
      <w:rPr>
        <w:rFonts w:ascii="Courier New" w:hAnsi="Courier New"/>
      </w:rPr>
    </w:lvl>
    <w:lvl w:ilvl="5" w:tplc="8CE817EE">
      <w:start w:val="1"/>
      <w:numFmt w:val="bullet"/>
      <w:lvlText w:val=""/>
      <w:lvlJc w:val="left"/>
      <w:pPr>
        <w:tabs>
          <w:tab w:val="num" w:pos="4320"/>
        </w:tabs>
        <w:ind w:left="4320" w:hanging="360"/>
      </w:pPr>
      <w:rPr>
        <w:rFonts w:ascii="Wingdings" w:hAnsi="Wingdings"/>
      </w:rPr>
    </w:lvl>
    <w:lvl w:ilvl="6" w:tplc="4B4AEE6E">
      <w:start w:val="1"/>
      <w:numFmt w:val="bullet"/>
      <w:lvlText w:val=""/>
      <w:lvlJc w:val="left"/>
      <w:pPr>
        <w:tabs>
          <w:tab w:val="num" w:pos="5040"/>
        </w:tabs>
        <w:ind w:left="5040" w:hanging="360"/>
      </w:pPr>
      <w:rPr>
        <w:rFonts w:ascii="Symbol" w:hAnsi="Symbol"/>
      </w:rPr>
    </w:lvl>
    <w:lvl w:ilvl="7" w:tplc="85A0D6D8">
      <w:start w:val="1"/>
      <w:numFmt w:val="bullet"/>
      <w:lvlText w:val="o"/>
      <w:lvlJc w:val="left"/>
      <w:pPr>
        <w:tabs>
          <w:tab w:val="num" w:pos="5760"/>
        </w:tabs>
        <w:ind w:left="5760" w:hanging="360"/>
      </w:pPr>
      <w:rPr>
        <w:rFonts w:ascii="Courier New" w:hAnsi="Courier New"/>
      </w:rPr>
    </w:lvl>
    <w:lvl w:ilvl="8" w:tplc="AC1C2A8A">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0C823F9E">
      <w:start w:val="1"/>
      <w:numFmt w:val="bullet"/>
      <w:lvlText w:val=""/>
      <w:lvlJc w:val="left"/>
      <w:pPr>
        <w:ind w:left="720" w:hanging="360"/>
      </w:pPr>
      <w:rPr>
        <w:rFonts w:ascii="Symbol" w:hAnsi="Symbol"/>
      </w:rPr>
    </w:lvl>
    <w:lvl w:ilvl="1" w:tplc="F50696D2">
      <w:start w:val="1"/>
      <w:numFmt w:val="bullet"/>
      <w:lvlText w:val="o"/>
      <w:lvlJc w:val="left"/>
      <w:pPr>
        <w:tabs>
          <w:tab w:val="num" w:pos="1440"/>
        </w:tabs>
        <w:ind w:left="1440" w:hanging="360"/>
      </w:pPr>
      <w:rPr>
        <w:rFonts w:ascii="Courier New" w:hAnsi="Courier New"/>
      </w:rPr>
    </w:lvl>
    <w:lvl w:ilvl="2" w:tplc="9BC08822">
      <w:start w:val="1"/>
      <w:numFmt w:val="bullet"/>
      <w:lvlText w:val=""/>
      <w:lvlJc w:val="left"/>
      <w:pPr>
        <w:tabs>
          <w:tab w:val="num" w:pos="2160"/>
        </w:tabs>
        <w:ind w:left="2160" w:hanging="360"/>
      </w:pPr>
      <w:rPr>
        <w:rFonts w:ascii="Wingdings" w:hAnsi="Wingdings"/>
      </w:rPr>
    </w:lvl>
    <w:lvl w:ilvl="3" w:tplc="21A05CC4">
      <w:start w:val="1"/>
      <w:numFmt w:val="bullet"/>
      <w:lvlText w:val=""/>
      <w:lvlJc w:val="left"/>
      <w:pPr>
        <w:tabs>
          <w:tab w:val="num" w:pos="2880"/>
        </w:tabs>
        <w:ind w:left="2880" w:hanging="360"/>
      </w:pPr>
      <w:rPr>
        <w:rFonts w:ascii="Symbol" w:hAnsi="Symbol"/>
      </w:rPr>
    </w:lvl>
    <w:lvl w:ilvl="4" w:tplc="2E8AD6BC">
      <w:start w:val="1"/>
      <w:numFmt w:val="bullet"/>
      <w:lvlText w:val="o"/>
      <w:lvlJc w:val="left"/>
      <w:pPr>
        <w:tabs>
          <w:tab w:val="num" w:pos="3600"/>
        </w:tabs>
        <w:ind w:left="3600" w:hanging="360"/>
      </w:pPr>
      <w:rPr>
        <w:rFonts w:ascii="Courier New" w:hAnsi="Courier New"/>
      </w:rPr>
    </w:lvl>
    <w:lvl w:ilvl="5" w:tplc="A5CC0FD6">
      <w:start w:val="1"/>
      <w:numFmt w:val="bullet"/>
      <w:lvlText w:val=""/>
      <w:lvlJc w:val="left"/>
      <w:pPr>
        <w:tabs>
          <w:tab w:val="num" w:pos="4320"/>
        </w:tabs>
        <w:ind w:left="4320" w:hanging="360"/>
      </w:pPr>
      <w:rPr>
        <w:rFonts w:ascii="Wingdings" w:hAnsi="Wingdings"/>
      </w:rPr>
    </w:lvl>
    <w:lvl w:ilvl="6" w:tplc="0AF81368">
      <w:start w:val="1"/>
      <w:numFmt w:val="bullet"/>
      <w:lvlText w:val=""/>
      <w:lvlJc w:val="left"/>
      <w:pPr>
        <w:tabs>
          <w:tab w:val="num" w:pos="5040"/>
        </w:tabs>
        <w:ind w:left="5040" w:hanging="360"/>
      </w:pPr>
      <w:rPr>
        <w:rFonts w:ascii="Symbol" w:hAnsi="Symbol"/>
      </w:rPr>
    </w:lvl>
    <w:lvl w:ilvl="7" w:tplc="C954571E">
      <w:start w:val="1"/>
      <w:numFmt w:val="bullet"/>
      <w:lvlText w:val="o"/>
      <w:lvlJc w:val="left"/>
      <w:pPr>
        <w:tabs>
          <w:tab w:val="num" w:pos="5760"/>
        </w:tabs>
        <w:ind w:left="5760" w:hanging="360"/>
      </w:pPr>
      <w:rPr>
        <w:rFonts w:ascii="Courier New" w:hAnsi="Courier New"/>
      </w:rPr>
    </w:lvl>
    <w:lvl w:ilvl="8" w:tplc="72883D32">
      <w:start w:val="1"/>
      <w:numFmt w:val="bullet"/>
      <w:lvlText w:val=""/>
      <w:lvlJc w:val="left"/>
      <w:pPr>
        <w:tabs>
          <w:tab w:val="num" w:pos="6480"/>
        </w:tabs>
        <w:ind w:left="6480" w:hanging="360"/>
      </w:pPr>
      <w:rPr>
        <w:rFonts w:ascii="Wingdings" w:hAnsi="Wingdings"/>
      </w:rPr>
    </w:lvl>
  </w:abstractNum>
  <w:abstractNum w:abstractNumId="7" w15:restartNumberingAfterBreak="0">
    <w:nsid w:val="00EA4A5C"/>
    <w:multiLevelType w:val="multilevel"/>
    <w:tmpl w:val="CE369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E37574"/>
    <w:multiLevelType w:val="multilevel"/>
    <w:tmpl w:val="6AA48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961CB3"/>
    <w:multiLevelType w:val="multilevel"/>
    <w:tmpl w:val="87F8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5E523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22B93AB6"/>
    <w:multiLevelType w:val="hybridMultilevel"/>
    <w:tmpl w:val="389C0E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2" w15:restartNumberingAfterBreak="0">
    <w:nsid w:val="266E7E59"/>
    <w:multiLevelType w:val="multilevel"/>
    <w:tmpl w:val="C1B0F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BB5770"/>
    <w:multiLevelType w:val="hybridMultilevel"/>
    <w:tmpl w:val="3926C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3B20C2"/>
    <w:multiLevelType w:val="multilevel"/>
    <w:tmpl w:val="B7D04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121438D"/>
    <w:multiLevelType w:val="multilevel"/>
    <w:tmpl w:val="6B8C4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4936B19"/>
    <w:multiLevelType w:val="hybridMultilevel"/>
    <w:tmpl w:val="C7EC5F62"/>
    <w:lvl w:ilvl="0" w:tplc="04090001">
      <w:start w:val="1"/>
      <w:numFmt w:val="bullet"/>
      <w:lvlText w:val=""/>
      <w:lvlJc w:val="left"/>
      <w:pPr>
        <w:ind w:left="1418" w:hanging="360"/>
      </w:pPr>
      <w:rPr>
        <w:rFonts w:ascii="Symbol" w:hAnsi="Symbol" w:hint="default"/>
      </w:rPr>
    </w:lvl>
    <w:lvl w:ilvl="1" w:tplc="04090003" w:tentative="1">
      <w:start w:val="1"/>
      <w:numFmt w:val="bullet"/>
      <w:lvlText w:val="o"/>
      <w:lvlJc w:val="left"/>
      <w:pPr>
        <w:ind w:left="2138" w:hanging="360"/>
      </w:pPr>
      <w:rPr>
        <w:rFonts w:ascii="Courier New" w:hAnsi="Courier New" w:cs="Courier New" w:hint="default"/>
      </w:rPr>
    </w:lvl>
    <w:lvl w:ilvl="2" w:tplc="04090005" w:tentative="1">
      <w:start w:val="1"/>
      <w:numFmt w:val="bullet"/>
      <w:lvlText w:val=""/>
      <w:lvlJc w:val="left"/>
      <w:pPr>
        <w:ind w:left="2858" w:hanging="360"/>
      </w:pPr>
      <w:rPr>
        <w:rFonts w:ascii="Wingdings" w:hAnsi="Wingdings" w:hint="default"/>
      </w:rPr>
    </w:lvl>
    <w:lvl w:ilvl="3" w:tplc="04090001" w:tentative="1">
      <w:start w:val="1"/>
      <w:numFmt w:val="bullet"/>
      <w:lvlText w:val=""/>
      <w:lvlJc w:val="left"/>
      <w:pPr>
        <w:ind w:left="3578" w:hanging="360"/>
      </w:pPr>
      <w:rPr>
        <w:rFonts w:ascii="Symbol" w:hAnsi="Symbol" w:hint="default"/>
      </w:rPr>
    </w:lvl>
    <w:lvl w:ilvl="4" w:tplc="04090003" w:tentative="1">
      <w:start w:val="1"/>
      <w:numFmt w:val="bullet"/>
      <w:lvlText w:val="o"/>
      <w:lvlJc w:val="left"/>
      <w:pPr>
        <w:ind w:left="4298" w:hanging="360"/>
      </w:pPr>
      <w:rPr>
        <w:rFonts w:ascii="Courier New" w:hAnsi="Courier New" w:cs="Courier New" w:hint="default"/>
      </w:rPr>
    </w:lvl>
    <w:lvl w:ilvl="5" w:tplc="04090005" w:tentative="1">
      <w:start w:val="1"/>
      <w:numFmt w:val="bullet"/>
      <w:lvlText w:val=""/>
      <w:lvlJc w:val="left"/>
      <w:pPr>
        <w:ind w:left="5018" w:hanging="360"/>
      </w:pPr>
      <w:rPr>
        <w:rFonts w:ascii="Wingdings" w:hAnsi="Wingdings" w:hint="default"/>
      </w:rPr>
    </w:lvl>
    <w:lvl w:ilvl="6" w:tplc="04090001" w:tentative="1">
      <w:start w:val="1"/>
      <w:numFmt w:val="bullet"/>
      <w:lvlText w:val=""/>
      <w:lvlJc w:val="left"/>
      <w:pPr>
        <w:ind w:left="5738" w:hanging="360"/>
      </w:pPr>
      <w:rPr>
        <w:rFonts w:ascii="Symbol" w:hAnsi="Symbol" w:hint="default"/>
      </w:rPr>
    </w:lvl>
    <w:lvl w:ilvl="7" w:tplc="04090003" w:tentative="1">
      <w:start w:val="1"/>
      <w:numFmt w:val="bullet"/>
      <w:lvlText w:val="o"/>
      <w:lvlJc w:val="left"/>
      <w:pPr>
        <w:ind w:left="6458" w:hanging="360"/>
      </w:pPr>
      <w:rPr>
        <w:rFonts w:ascii="Courier New" w:hAnsi="Courier New" w:cs="Courier New" w:hint="default"/>
      </w:rPr>
    </w:lvl>
    <w:lvl w:ilvl="8" w:tplc="04090005" w:tentative="1">
      <w:start w:val="1"/>
      <w:numFmt w:val="bullet"/>
      <w:lvlText w:val=""/>
      <w:lvlJc w:val="left"/>
      <w:pPr>
        <w:ind w:left="7178" w:hanging="360"/>
      </w:pPr>
      <w:rPr>
        <w:rFonts w:ascii="Wingdings" w:hAnsi="Wingdings" w:hint="default"/>
      </w:rPr>
    </w:lvl>
  </w:abstractNum>
  <w:abstractNum w:abstractNumId="17" w15:restartNumberingAfterBreak="0">
    <w:nsid w:val="49B61E1D"/>
    <w:multiLevelType w:val="hybridMultilevel"/>
    <w:tmpl w:val="1E028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8C11C6"/>
    <w:multiLevelType w:val="multilevel"/>
    <w:tmpl w:val="F376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736771A"/>
    <w:multiLevelType w:val="multilevel"/>
    <w:tmpl w:val="F7065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A8A1D22"/>
    <w:multiLevelType w:val="multilevel"/>
    <w:tmpl w:val="8FC60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ED35373"/>
    <w:multiLevelType w:val="hybridMultilevel"/>
    <w:tmpl w:val="683AE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917D6A"/>
    <w:multiLevelType w:val="multilevel"/>
    <w:tmpl w:val="307EA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27896390">
    <w:abstractNumId w:val="0"/>
  </w:num>
  <w:num w:numId="2" w16cid:durableId="642855461">
    <w:abstractNumId w:val="1"/>
  </w:num>
  <w:num w:numId="3" w16cid:durableId="133641904">
    <w:abstractNumId w:val="2"/>
  </w:num>
  <w:num w:numId="4" w16cid:durableId="1014117050">
    <w:abstractNumId w:val="3"/>
  </w:num>
  <w:num w:numId="5" w16cid:durableId="1731346586">
    <w:abstractNumId w:val="4"/>
  </w:num>
  <w:num w:numId="6" w16cid:durableId="409810975">
    <w:abstractNumId w:val="5"/>
  </w:num>
  <w:num w:numId="7" w16cid:durableId="1474443884">
    <w:abstractNumId w:val="6"/>
  </w:num>
  <w:num w:numId="8" w16cid:durableId="882600974">
    <w:abstractNumId w:val="11"/>
  </w:num>
  <w:num w:numId="9" w16cid:durableId="1549603484">
    <w:abstractNumId w:val="13"/>
  </w:num>
  <w:num w:numId="10" w16cid:durableId="1396120368">
    <w:abstractNumId w:val="17"/>
  </w:num>
  <w:num w:numId="11" w16cid:durableId="1972245700">
    <w:abstractNumId w:val="15"/>
  </w:num>
  <w:num w:numId="12" w16cid:durableId="109251382">
    <w:abstractNumId w:val="16"/>
  </w:num>
  <w:num w:numId="13" w16cid:durableId="1191187489">
    <w:abstractNumId w:val="21"/>
  </w:num>
  <w:num w:numId="14" w16cid:durableId="448403987">
    <w:abstractNumId w:val="22"/>
  </w:num>
  <w:num w:numId="15" w16cid:durableId="996999987">
    <w:abstractNumId w:val="14"/>
  </w:num>
  <w:num w:numId="16" w16cid:durableId="866942928">
    <w:abstractNumId w:val="20"/>
  </w:num>
  <w:num w:numId="17" w16cid:durableId="951859339">
    <w:abstractNumId w:val="8"/>
  </w:num>
  <w:num w:numId="18" w16cid:durableId="66846722">
    <w:abstractNumId w:val="9"/>
  </w:num>
  <w:num w:numId="19" w16cid:durableId="1272082689">
    <w:abstractNumId w:val="7"/>
  </w:num>
  <w:num w:numId="20" w16cid:durableId="168525423">
    <w:abstractNumId w:val="19"/>
  </w:num>
  <w:num w:numId="21" w16cid:durableId="209538553">
    <w:abstractNumId w:val="10"/>
  </w:num>
  <w:num w:numId="22" w16cid:durableId="1618414595">
    <w:abstractNumId w:val="12"/>
  </w:num>
  <w:num w:numId="23" w16cid:durableId="177054085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80F"/>
    <w:rsid w:val="00035C23"/>
    <w:rsid w:val="00040900"/>
    <w:rsid w:val="00044FA6"/>
    <w:rsid w:val="0004732D"/>
    <w:rsid w:val="000571EE"/>
    <w:rsid w:val="000778D9"/>
    <w:rsid w:val="00086409"/>
    <w:rsid w:val="000B59FD"/>
    <w:rsid w:val="000C2003"/>
    <w:rsid w:val="000C52A1"/>
    <w:rsid w:val="000D04C7"/>
    <w:rsid w:val="000D2E37"/>
    <w:rsid w:val="000D6691"/>
    <w:rsid w:val="000E13BD"/>
    <w:rsid w:val="000E37C5"/>
    <w:rsid w:val="000E43F7"/>
    <w:rsid w:val="000E7560"/>
    <w:rsid w:val="00117471"/>
    <w:rsid w:val="00134A4F"/>
    <w:rsid w:val="00137895"/>
    <w:rsid w:val="00146E74"/>
    <w:rsid w:val="00156886"/>
    <w:rsid w:val="0018745C"/>
    <w:rsid w:val="00194F0F"/>
    <w:rsid w:val="001B6312"/>
    <w:rsid w:val="001C7DD9"/>
    <w:rsid w:val="001D5653"/>
    <w:rsid w:val="001E107C"/>
    <w:rsid w:val="001F165E"/>
    <w:rsid w:val="001F2A67"/>
    <w:rsid w:val="001F768E"/>
    <w:rsid w:val="00217DDA"/>
    <w:rsid w:val="002228F3"/>
    <w:rsid w:val="00227673"/>
    <w:rsid w:val="00252DB2"/>
    <w:rsid w:val="00271753"/>
    <w:rsid w:val="00283750"/>
    <w:rsid w:val="00285B67"/>
    <w:rsid w:val="00297F63"/>
    <w:rsid w:val="002C1970"/>
    <w:rsid w:val="002D0CDB"/>
    <w:rsid w:val="002E0F6D"/>
    <w:rsid w:val="00306483"/>
    <w:rsid w:val="003304A0"/>
    <w:rsid w:val="00351A29"/>
    <w:rsid w:val="00352975"/>
    <w:rsid w:val="00376E4C"/>
    <w:rsid w:val="003A127F"/>
    <w:rsid w:val="003A2D1C"/>
    <w:rsid w:val="003B3624"/>
    <w:rsid w:val="003D4199"/>
    <w:rsid w:val="003E23D0"/>
    <w:rsid w:val="00411748"/>
    <w:rsid w:val="00417562"/>
    <w:rsid w:val="00424B02"/>
    <w:rsid w:val="0044278A"/>
    <w:rsid w:val="0046025B"/>
    <w:rsid w:val="004628E5"/>
    <w:rsid w:val="004860DC"/>
    <w:rsid w:val="0049282E"/>
    <w:rsid w:val="004B4DA9"/>
    <w:rsid w:val="004B76E7"/>
    <w:rsid w:val="004C11B7"/>
    <w:rsid w:val="004F0455"/>
    <w:rsid w:val="00500507"/>
    <w:rsid w:val="00503492"/>
    <w:rsid w:val="00505DBC"/>
    <w:rsid w:val="00510191"/>
    <w:rsid w:val="005163A9"/>
    <w:rsid w:val="00533BB2"/>
    <w:rsid w:val="00541775"/>
    <w:rsid w:val="00580656"/>
    <w:rsid w:val="005946E9"/>
    <w:rsid w:val="005A62C1"/>
    <w:rsid w:val="005C21D9"/>
    <w:rsid w:val="005D5C09"/>
    <w:rsid w:val="005E1E03"/>
    <w:rsid w:val="005F1E5B"/>
    <w:rsid w:val="006019DB"/>
    <w:rsid w:val="00613428"/>
    <w:rsid w:val="006179C3"/>
    <w:rsid w:val="00621E1B"/>
    <w:rsid w:val="00630D0D"/>
    <w:rsid w:val="00632312"/>
    <w:rsid w:val="00656D99"/>
    <w:rsid w:val="006644A2"/>
    <w:rsid w:val="006836FC"/>
    <w:rsid w:val="006929CA"/>
    <w:rsid w:val="006B4F9C"/>
    <w:rsid w:val="006B6391"/>
    <w:rsid w:val="006D58C0"/>
    <w:rsid w:val="00702B2E"/>
    <w:rsid w:val="007100B7"/>
    <w:rsid w:val="007519B5"/>
    <w:rsid w:val="00763EAC"/>
    <w:rsid w:val="00791B7D"/>
    <w:rsid w:val="007A6C8F"/>
    <w:rsid w:val="007B58F8"/>
    <w:rsid w:val="007C51EF"/>
    <w:rsid w:val="007E7E25"/>
    <w:rsid w:val="007F00BB"/>
    <w:rsid w:val="00835C89"/>
    <w:rsid w:val="00842203"/>
    <w:rsid w:val="008532A5"/>
    <w:rsid w:val="0088080F"/>
    <w:rsid w:val="00891189"/>
    <w:rsid w:val="008A64AE"/>
    <w:rsid w:val="008A7C32"/>
    <w:rsid w:val="008B143C"/>
    <w:rsid w:val="008B2EFB"/>
    <w:rsid w:val="008C7FA2"/>
    <w:rsid w:val="00903D6F"/>
    <w:rsid w:val="00912A44"/>
    <w:rsid w:val="0092107A"/>
    <w:rsid w:val="00934E4E"/>
    <w:rsid w:val="00963DB8"/>
    <w:rsid w:val="0099169F"/>
    <w:rsid w:val="00995E87"/>
    <w:rsid w:val="009B29E0"/>
    <w:rsid w:val="009B405B"/>
    <w:rsid w:val="009C6A90"/>
    <w:rsid w:val="009D0940"/>
    <w:rsid w:val="009D38EC"/>
    <w:rsid w:val="009E451B"/>
    <w:rsid w:val="009E6B64"/>
    <w:rsid w:val="009F25AF"/>
    <w:rsid w:val="009F6FBB"/>
    <w:rsid w:val="00A159C8"/>
    <w:rsid w:val="00A340C5"/>
    <w:rsid w:val="00A47736"/>
    <w:rsid w:val="00A61A55"/>
    <w:rsid w:val="00A65032"/>
    <w:rsid w:val="00A92C50"/>
    <w:rsid w:val="00AF088E"/>
    <w:rsid w:val="00AF0A15"/>
    <w:rsid w:val="00AF7AF2"/>
    <w:rsid w:val="00B02BAA"/>
    <w:rsid w:val="00B14F2E"/>
    <w:rsid w:val="00B55F88"/>
    <w:rsid w:val="00B65565"/>
    <w:rsid w:val="00B90B6F"/>
    <w:rsid w:val="00BB587C"/>
    <w:rsid w:val="00BC155B"/>
    <w:rsid w:val="00BC3A3A"/>
    <w:rsid w:val="00BC7501"/>
    <w:rsid w:val="00C1144D"/>
    <w:rsid w:val="00C1591C"/>
    <w:rsid w:val="00C20CE5"/>
    <w:rsid w:val="00C453F3"/>
    <w:rsid w:val="00C51F59"/>
    <w:rsid w:val="00C63535"/>
    <w:rsid w:val="00C8297C"/>
    <w:rsid w:val="00CA11CC"/>
    <w:rsid w:val="00CA5347"/>
    <w:rsid w:val="00CA731C"/>
    <w:rsid w:val="00CB171B"/>
    <w:rsid w:val="00CD04AE"/>
    <w:rsid w:val="00CD7EA4"/>
    <w:rsid w:val="00CF6698"/>
    <w:rsid w:val="00D16D3A"/>
    <w:rsid w:val="00D349BA"/>
    <w:rsid w:val="00D4602A"/>
    <w:rsid w:val="00D55F9B"/>
    <w:rsid w:val="00D60E2C"/>
    <w:rsid w:val="00D82F15"/>
    <w:rsid w:val="00D848BA"/>
    <w:rsid w:val="00DC65E7"/>
    <w:rsid w:val="00DC67C8"/>
    <w:rsid w:val="00DF1A32"/>
    <w:rsid w:val="00DF2454"/>
    <w:rsid w:val="00DF65C0"/>
    <w:rsid w:val="00E05668"/>
    <w:rsid w:val="00E24411"/>
    <w:rsid w:val="00E32093"/>
    <w:rsid w:val="00E34191"/>
    <w:rsid w:val="00E462D3"/>
    <w:rsid w:val="00E65B2D"/>
    <w:rsid w:val="00E836E7"/>
    <w:rsid w:val="00EA451F"/>
    <w:rsid w:val="00EA6599"/>
    <w:rsid w:val="00EB05F4"/>
    <w:rsid w:val="00EB3EB6"/>
    <w:rsid w:val="00EC6D53"/>
    <w:rsid w:val="00ED3966"/>
    <w:rsid w:val="00ED5470"/>
    <w:rsid w:val="00EE2AC2"/>
    <w:rsid w:val="00EE2C3A"/>
    <w:rsid w:val="00F12C58"/>
    <w:rsid w:val="00F31D47"/>
    <w:rsid w:val="00F50B85"/>
    <w:rsid w:val="00F63824"/>
    <w:rsid w:val="00F7160B"/>
    <w:rsid w:val="00F75863"/>
    <w:rsid w:val="00F75CF7"/>
    <w:rsid w:val="00FC466D"/>
    <w:rsid w:val="00FD2083"/>
    <w:rsid w:val="00FD247A"/>
    <w:rsid w:val="00FF0B88"/>
    <w:rsid w:val="00FF43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D9316"/>
  <w15:docId w15:val="{389313AE-B293-44A1-8AD4-87A8C22D9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textAlignment w:val="baseline"/>
    </w:pPr>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rPr>
  </w:style>
  <w:style w:type="paragraph" w:styleId="Heading2">
    <w:name w:val="heading 2"/>
    <w:basedOn w:val="Normal"/>
    <w:next w:val="Normal"/>
    <w:link w:val="Heading2Char"/>
    <w:uiPriority w:val="9"/>
    <w:qFormat/>
    <w:rsid w:val="00506D7A"/>
    <w:pPr>
      <w:keepNext/>
      <w:keepLines/>
      <w:spacing w:before="40"/>
      <w:outlineLvl w:val="1"/>
    </w:pPr>
    <w:rPr>
      <w:b/>
      <w:bCs/>
      <w:color w:val="2F5496"/>
    </w:rPr>
  </w:style>
  <w:style w:type="paragraph" w:styleId="Heading3">
    <w:name w:val="heading 3"/>
    <w:basedOn w:val="Normal"/>
    <w:next w:val="Normal"/>
    <w:link w:val="Heading3Char"/>
    <w:uiPriority w:val="9"/>
    <w:qFormat/>
    <w:rsid w:val="00506D7A"/>
    <w:pPr>
      <w:keepNext/>
      <w:keepLines/>
      <w:spacing w:before="40"/>
      <w:outlineLvl w:val="2"/>
    </w:pPr>
    <w:rPr>
      <w:b/>
      <w:bCs/>
      <w:color w:val="1F3763"/>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rPr>
  </w:style>
  <w:style w:type="paragraph" w:styleId="Heading6">
    <w:name w:val="heading 6"/>
    <w:basedOn w:val="Normal"/>
    <w:next w:val="Normal"/>
    <w:link w:val="Heading6Char"/>
    <w:uiPriority w:val="9"/>
    <w:qFormat/>
    <w:rsid w:val="00506D7A"/>
    <w:pPr>
      <w:keepNext/>
      <w:keepLines/>
      <w:spacing w:before="40"/>
      <w:outlineLvl w:val="5"/>
    </w:pPr>
    <w:rPr>
      <w:b/>
      <w:bCs/>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divdocument">
    <w:name w:val="div_document"/>
    <w:basedOn w:val="Normal"/>
    <w:pPr>
      <w:spacing w:line="320" w:lineRule="atLeast"/>
    </w:pPr>
    <w:rPr>
      <w:color w:val="787878"/>
    </w:rPr>
  </w:style>
  <w:style w:type="paragraph" w:customStyle="1" w:styleId="divdocumentdivname-sec">
    <w:name w:val="div_document_div_name-sec"/>
    <w:basedOn w:val="Normal"/>
  </w:style>
  <w:style w:type="paragraph" w:customStyle="1" w:styleId="divdocumentdivparagraph">
    <w:name w:val="div_document_div_paragraph"/>
    <w:basedOn w:val="Normal"/>
  </w:style>
  <w:style w:type="paragraph" w:customStyle="1" w:styleId="divname">
    <w:name w:val="div_name"/>
    <w:basedOn w:val="div"/>
    <w:pPr>
      <w:spacing w:line="820" w:lineRule="atLeast"/>
    </w:pPr>
    <w:rPr>
      <w:b/>
      <w:bCs/>
      <w:color w:val="333333"/>
      <w:sz w:val="62"/>
      <w:szCs w:val="62"/>
    </w:rPr>
  </w:style>
  <w:style w:type="paragraph" w:customStyle="1" w:styleId="div">
    <w:name w:val="div"/>
    <w:basedOn w:val="Normal"/>
  </w:style>
  <w:style w:type="character" w:customStyle="1" w:styleId="span">
    <w:name w:val="span"/>
    <w:basedOn w:val="DefaultParagraphFont"/>
    <w:rPr>
      <w:sz w:val="24"/>
      <w:szCs w:val="24"/>
      <w:bdr w:val="none" w:sz="0" w:space="0" w:color="auto"/>
      <w:vertAlign w:val="baseline"/>
    </w:rPr>
  </w:style>
  <w:style w:type="paragraph" w:customStyle="1" w:styleId="divdocumentdivSECTIONCNTC">
    <w:name w:val="div_document_div_SECTION_CNTC"/>
    <w:basedOn w:val="Normal"/>
  </w:style>
  <w:style w:type="paragraph" w:customStyle="1" w:styleId="divaddress">
    <w:name w:val="div_address"/>
    <w:basedOn w:val="div"/>
    <w:pPr>
      <w:spacing w:line="420" w:lineRule="atLeast"/>
    </w:pPr>
    <w:rPr>
      <w:sz w:val="22"/>
      <w:szCs w:val="22"/>
    </w:rPr>
  </w:style>
  <w:style w:type="paragraph" w:customStyle="1" w:styleId="documentSECTIONCNTCsectionnotbtnlnk">
    <w:name w:val="document_SECTION_CNTC + section_not(.btnlnk)"/>
    <w:basedOn w:val="Normal"/>
  </w:style>
  <w:style w:type="paragraph" w:customStyle="1" w:styleId="divdocumentdivheading">
    <w:name w:val="div_document_div_heading"/>
    <w:basedOn w:val="Normal"/>
    <w:pPr>
      <w:pBdr>
        <w:top w:val="none" w:sz="0" w:space="7" w:color="auto"/>
        <w:bottom w:val="none" w:sz="0" w:space="7" w:color="auto"/>
      </w:pBdr>
    </w:pPr>
  </w:style>
  <w:style w:type="paragraph" w:customStyle="1" w:styleId="divdocumentdivsectiontitle">
    <w:name w:val="div_document_div_sectiontitle"/>
    <w:basedOn w:val="Normal"/>
    <w:rPr>
      <w:color w:val="333333"/>
    </w:rPr>
  </w:style>
  <w:style w:type="paragraph" w:customStyle="1" w:styleId="divdocumentsinglecolumn">
    <w:name w:val="div_document_singlecolumn"/>
    <w:basedOn w:val="Normal"/>
  </w:style>
  <w:style w:type="paragraph" w:customStyle="1" w:styleId="p">
    <w:name w:val="p"/>
    <w:basedOn w:val="Normal"/>
  </w:style>
  <w:style w:type="paragraph" w:customStyle="1" w:styleId="divdocumentsection">
    <w:name w:val="div_document_section"/>
    <w:basedOn w:val="Normal"/>
  </w:style>
  <w:style w:type="paragraph" w:customStyle="1" w:styleId="divdocumentulli">
    <w:name w:val="div_document_ul_li"/>
    <w:basedOn w:val="Normal"/>
  </w:style>
  <w:style w:type="table" w:customStyle="1" w:styleId="divdocumenttable">
    <w:name w:val="div_document_table"/>
    <w:basedOn w:val="TableNormal"/>
    <w:tblPr/>
  </w:style>
  <w:style w:type="character" w:customStyle="1" w:styleId="singlecolumnspanpaddedlinenth-child1">
    <w:name w:val="singlecolumn_span_paddedline_nth-child(1)"/>
    <w:basedOn w:val="DefaultParagraphFont"/>
  </w:style>
  <w:style w:type="paragraph" w:customStyle="1" w:styleId="spanpaddedline">
    <w:name w:val="span_paddedline"/>
    <w:basedOn w:val="spanParagraph"/>
  </w:style>
  <w:style w:type="paragraph" w:customStyle="1" w:styleId="spanParagraph">
    <w:name w:val="span Paragraph"/>
    <w:basedOn w:val="Normal"/>
  </w:style>
  <w:style w:type="paragraph" w:customStyle="1" w:styleId="TxBrp5">
    <w:name w:val="TxBr_p5"/>
    <w:basedOn w:val="Normal"/>
    <w:rsid w:val="00A340C5"/>
    <w:pPr>
      <w:widowControl w:val="0"/>
      <w:tabs>
        <w:tab w:val="left" w:pos="1003"/>
        <w:tab w:val="left" w:pos="1332"/>
      </w:tabs>
      <w:overflowPunct w:val="0"/>
      <w:autoSpaceDE w:val="0"/>
      <w:autoSpaceDN w:val="0"/>
      <w:adjustRightInd w:val="0"/>
      <w:spacing w:line="226" w:lineRule="atLeast"/>
      <w:ind w:left="1332" w:hanging="329"/>
      <w:textAlignment w:val="auto"/>
    </w:pPr>
    <w:rPr>
      <w:szCs w:val="20"/>
    </w:rPr>
  </w:style>
  <w:style w:type="character" w:styleId="Hyperlink">
    <w:name w:val="Hyperlink"/>
    <w:basedOn w:val="DefaultParagraphFont"/>
    <w:uiPriority w:val="99"/>
    <w:unhideWhenUsed/>
    <w:rsid w:val="00EB3EB6"/>
    <w:rPr>
      <w:color w:val="0000FF" w:themeColor="hyperlink"/>
      <w:u w:val="single"/>
    </w:rPr>
  </w:style>
  <w:style w:type="character" w:styleId="UnresolvedMention">
    <w:name w:val="Unresolved Mention"/>
    <w:basedOn w:val="DefaultParagraphFont"/>
    <w:uiPriority w:val="99"/>
    <w:semiHidden/>
    <w:unhideWhenUsed/>
    <w:rsid w:val="00EB3EB6"/>
    <w:rPr>
      <w:color w:val="605E5C"/>
      <w:shd w:val="clear" w:color="auto" w:fill="E1DFDD"/>
    </w:rPr>
  </w:style>
  <w:style w:type="paragraph" w:styleId="NoSpacing">
    <w:name w:val="No Spacing"/>
    <w:uiPriority w:val="99"/>
    <w:qFormat/>
    <w:rsid w:val="00EB3EB6"/>
    <w:rPr>
      <w:rFonts w:ascii="Calibri" w:eastAsia="Calibri" w:hAnsi="Calibri"/>
      <w:sz w:val="22"/>
      <w:szCs w:val="22"/>
    </w:rPr>
  </w:style>
  <w:style w:type="paragraph" w:customStyle="1" w:styleId="t-14">
    <w:name w:val="t-14"/>
    <w:basedOn w:val="Normal"/>
    <w:rsid w:val="00FD2083"/>
    <w:pPr>
      <w:spacing w:before="100" w:beforeAutospacing="1" w:after="100" w:afterAutospacing="1" w:line="240" w:lineRule="auto"/>
      <w:textAlignment w:val="auto"/>
    </w:pPr>
  </w:style>
  <w:style w:type="character" w:customStyle="1" w:styleId="white-space-pre">
    <w:name w:val="white-space-pre"/>
    <w:basedOn w:val="DefaultParagraphFont"/>
    <w:rsid w:val="002D0CDB"/>
  </w:style>
  <w:style w:type="paragraph" w:styleId="ListParagraph">
    <w:name w:val="List Paragraph"/>
    <w:basedOn w:val="Normal"/>
    <w:uiPriority w:val="34"/>
    <w:qFormat/>
    <w:rsid w:val="007C51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040385">
      <w:bodyDiv w:val="1"/>
      <w:marLeft w:val="0"/>
      <w:marRight w:val="0"/>
      <w:marTop w:val="0"/>
      <w:marBottom w:val="0"/>
      <w:divBdr>
        <w:top w:val="none" w:sz="0" w:space="0" w:color="auto"/>
        <w:left w:val="none" w:sz="0" w:space="0" w:color="auto"/>
        <w:bottom w:val="none" w:sz="0" w:space="0" w:color="auto"/>
        <w:right w:val="none" w:sz="0" w:space="0" w:color="auto"/>
      </w:divBdr>
    </w:div>
    <w:div w:id="316374218">
      <w:bodyDiv w:val="1"/>
      <w:marLeft w:val="0"/>
      <w:marRight w:val="0"/>
      <w:marTop w:val="0"/>
      <w:marBottom w:val="0"/>
      <w:divBdr>
        <w:top w:val="none" w:sz="0" w:space="0" w:color="auto"/>
        <w:left w:val="none" w:sz="0" w:space="0" w:color="auto"/>
        <w:bottom w:val="none" w:sz="0" w:space="0" w:color="auto"/>
        <w:right w:val="none" w:sz="0" w:space="0" w:color="auto"/>
      </w:divBdr>
    </w:div>
    <w:div w:id="379987129">
      <w:bodyDiv w:val="1"/>
      <w:marLeft w:val="0"/>
      <w:marRight w:val="0"/>
      <w:marTop w:val="0"/>
      <w:marBottom w:val="0"/>
      <w:divBdr>
        <w:top w:val="none" w:sz="0" w:space="0" w:color="auto"/>
        <w:left w:val="none" w:sz="0" w:space="0" w:color="auto"/>
        <w:bottom w:val="none" w:sz="0" w:space="0" w:color="auto"/>
        <w:right w:val="none" w:sz="0" w:space="0" w:color="auto"/>
      </w:divBdr>
    </w:div>
    <w:div w:id="882670128">
      <w:bodyDiv w:val="1"/>
      <w:marLeft w:val="0"/>
      <w:marRight w:val="0"/>
      <w:marTop w:val="0"/>
      <w:marBottom w:val="0"/>
      <w:divBdr>
        <w:top w:val="none" w:sz="0" w:space="0" w:color="auto"/>
        <w:left w:val="none" w:sz="0" w:space="0" w:color="auto"/>
        <w:bottom w:val="none" w:sz="0" w:space="0" w:color="auto"/>
        <w:right w:val="none" w:sz="0" w:space="0" w:color="auto"/>
      </w:divBdr>
    </w:div>
    <w:div w:id="1126315810">
      <w:bodyDiv w:val="1"/>
      <w:marLeft w:val="0"/>
      <w:marRight w:val="0"/>
      <w:marTop w:val="0"/>
      <w:marBottom w:val="0"/>
      <w:divBdr>
        <w:top w:val="none" w:sz="0" w:space="0" w:color="auto"/>
        <w:left w:val="none" w:sz="0" w:space="0" w:color="auto"/>
        <w:bottom w:val="none" w:sz="0" w:space="0" w:color="auto"/>
        <w:right w:val="none" w:sz="0" w:space="0" w:color="auto"/>
      </w:divBdr>
    </w:div>
    <w:div w:id="1290669964">
      <w:bodyDiv w:val="1"/>
      <w:marLeft w:val="0"/>
      <w:marRight w:val="0"/>
      <w:marTop w:val="0"/>
      <w:marBottom w:val="0"/>
      <w:divBdr>
        <w:top w:val="none" w:sz="0" w:space="0" w:color="auto"/>
        <w:left w:val="none" w:sz="0" w:space="0" w:color="auto"/>
        <w:bottom w:val="none" w:sz="0" w:space="0" w:color="auto"/>
        <w:right w:val="none" w:sz="0" w:space="0" w:color="auto"/>
      </w:divBdr>
      <w:divsChild>
        <w:div w:id="723063461">
          <w:marLeft w:val="0"/>
          <w:marRight w:val="0"/>
          <w:marTop w:val="0"/>
          <w:marBottom w:val="0"/>
          <w:divBdr>
            <w:top w:val="none" w:sz="0" w:space="0" w:color="auto"/>
            <w:left w:val="none" w:sz="0" w:space="0" w:color="auto"/>
            <w:bottom w:val="none" w:sz="0" w:space="0" w:color="auto"/>
            <w:right w:val="none" w:sz="0" w:space="0" w:color="auto"/>
          </w:divBdr>
          <w:divsChild>
            <w:div w:id="97714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055">
      <w:bodyDiv w:val="1"/>
      <w:marLeft w:val="0"/>
      <w:marRight w:val="0"/>
      <w:marTop w:val="0"/>
      <w:marBottom w:val="0"/>
      <w:divBdr>
        <w:top w:val="none" w:sz="0" w:space="0" w:color="auto"/>
        <w:left w:val="none" w:sz="0" w:space="0" w:color="auto"/>
        <w:bottom w:val="none" w:sz="0" w:space="0" w:color="auto"/>
        <w:right w:val="none" w:sz="0" w:space="0" w:color="auto"/>
      </w:divBdr>
    </w:div>
    <w:div w:id="1789741900">
      <w:bodyDiv w:val="1"/>
      <w:marLeft w:val="0"/>
      <w:marRight w:val="0"/>
      <w:marTop w:val="0"/>
      <w:marBottom w:val="0"/>
      <w:divBdr>
        <w:top w:val="none" w:sz="0" w:space="0" w:color="auto"/>
        <w:left w:val="none" w:sz="0" w:space="0" w:color="auto"/>
        <w:bottom w:val="none" w:sz="0" w:space="0" w:color="auto"/>
        <w:right w:val="none" w:sz="0" w:space="0" w:color="auto"/>
      </w:divBdr>
    </w:div>
    <w:div w:id="1872375547">
      <w:bodyDiv w:val="1"/>
      <w:marLeft w:val="0"/>
      <w:marRight w:val="0"/>
      <w:marTop w:val="0"/>
      <w:marBottom w:val="0"/>
      <w:divBdr>
        <w:top w:val="none" w:sz="0" w:space="0" w:color="auto"/>
        <w:left w:val="none" w:sz="0" w:space="0" w:color="auto"/>
        <w:bottom w:val="none" w:sz="0" w:space="0" w:color="auto"/>
        <w:right w:val="none" w:sz="0" w:space="0" w:color="auto"/>
      </w:divBdr>
    </w:div>
    <w:div w:id="1891919021">
      <w:bodyDiv w:val="1"/>
      <w:marLeft w:val="0"/>
      <w:marRight w:val="0"/>
      <w:marTop w:val="0"/>
      <w:marBottom w:val="0"/>
      <w:divBdr>
        <w:top w:val="none" w:sz="0" w:space="0" w:color="auto"/>
        <w:left w:val="none" w:sz="0" w:space="0" w:color="auto"/>
        <w:bottom w:val="none" w:sz="0" w:space="0" w:color="auto"/>
        <w:right w:val="none" w:sz="0" w:space="0" w:color="auto"/>
      </w:divBdr>
    </w:div>
    <w:div w:id="1932427143">
      <w:bodyDiv w:val="1"/>
      <w:marLeft w:val="0"/>
      <w:marRight w:val="0"/>
      <w:marTop w:val="0"/>
      <w:marBottom w:val="0"/>
      <w:divBdr>
        <w:top w:val="none" w:sz="0" w:space="0" w:color="auto"/>
        <w:left w:val="none" w:sz="0" w:space="0" w:color="auto"/>
        <w:bottom w:val="none" w:sz="0" w:space="0" w:color="auto"/>
        <w:right w:val="none" w:sz="0" w:space="0" w:color="auto"/>
      </w:divBdr>
    </w:div>
    <w:div w:id="1956398400">
      <w:bodyDiv w:val="1"/>
      <w:marLeft w:val="0"/>
      <w:marRight w:val="0"/>
      <w:marTop w:val="0"/>
      <w:marBottom w:val="0"/>
      <w:divBdr>
        <w:top w:val="none" w:sz="0" w:space="0" w:color="auto"/>
        <w:left w:val="none" w:sz="0" w:space="0" w:color="auto"/>
        <w:bottom w:val="none" w:sz="0" w:space="0" w:color="auto"/>
        <w:right w:val="none" w:sz="0" w:space="0" w:color="auto"/>
      </w:divBdr>
    </w:div>
    <w:div w:id="21051506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jackson@xlsoftek.com" TargetMode="Externa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A74DC8-EEAC-4048-A9A9-38800BF4B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1973</Words>
  <Characters>11250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Pavani Akula</vt:lpstr>
    </vt:vector>
  </TitlesOfParts>
  <Company/>
  <LinksUpToDate>false</LinksUpToDate>
  <CharactersWithSpaces>13197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Pavani Akula</dc:title>
  <dc:creator>Pavani A</dc:creator>
  <cp:lastModifiedBy>Jackson Wesly</cp:lastModifiedBy>
  <cp:revision>2</cp:revision>
  <dcterms:created xsi:type="dcterms:W3CDTF">2024-01-10T20:52:00Z</dcterms:created>
  <dcterms:modified xsi:type="dcterms:W3CDTF">2024-01-10T20:52:00Z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d14cb9f6-e500-4c05-a9e8-5717662c1114</vt:lpwstr>
  </property>
  <property fmtid="{D5CDD505-2E9C-101B-9397-08002B2CF9AE}" pid="3" name="x1ye=0">
    <vt:lpwstr>OKkAAB+LCAAAAAAABAAcm7dyrFoQRT+IADPYEA/Ce5Phvfd8/eO+RIFUmpo5p3vvtUQJZjGCRikIxnEWY0gYZyEOpyGI5WCYwmF+B5fX2tF4jBPyOP2taR0ClmOJ7arlonCpCxy6pZBMRP48+p4HOUaJnvoNDKzHdb7M2qJ5m8F4uPz369JOGaQjx+wlBLbfrmp6QEtWKyG5E4dzlMTXOPRlRFVvtEKxGuvKXqlCPT89SqT7H9OzK421v237w0w</vt:lpwstr>
  </property>
  <property fmtid="{D5CDD505-2E9C-101B-9397-08002B2CF9AE}" pid="4" name="x1ye=1">
    <vt:lpwstr>ub49C2/JA1qC0fHf2ABvdk+cfB/HP7Enj1R7WYywEYZYkWfNSlpF6Qme3EIwOAJYTZW9ClCjkJgYduBuwhhF/s8C3gdrZ00balTG280q6UavmBfk4rm0C7jvbZZE9nBx4kYsisyTQzKqL69Hq9q1Wq4rBcgCYK0H4x++PWRy1wBN7aWFc7fQjNY+HKVFfQfg5QPxtpmexSsldXCsE/ivb4FfMWBSS4nGnMR2jpjaggqcSkFw0Y+WVylDSjLCaWH</vt:lpwstr>
  </property>
  <property fmtid="{D5CDD505-2E9C-101B-9397-08002B2CF9AE}" pid="5" name="x1ye=10">
    <vt:lpwstr>gCsBSy2SNhj1s0irsdqUwCkIjEx28ulcR29Qop3UM+yuncQYgvYcpzWglxDmLWc/nrRyloiEfq8xbBwH0qciln6EzsQ6l7YNUdGMjdt1LYVtrDs4WbUPcYLrhkfpQwCH4kl74M/iQr8FfmmubIX+zoT4QZW/f/kBAlzUUb/aHQvhzHF/uGSPDOz/a7bngKzVESzCAlEAMw+STMn5jl6Ph+zijGxHdTIx1xCbDP7ra6NN2TpKGiW9OET6T4xZWi4</vt:lpwstr>
  </property>
  <property fmtid="{D5CDD505-2E9C-101B-9397-08002B2CF9AE}" pid="6" name="x1ye=100">
    <vt:lpwstr>YwqTYl9HV+tkLfGivfRN42Pe5QwSaBZv9htUsZEZigzLau74VoEvpvP6ixzrxUIJwbT1n/PCkk9HCj3LOHQMQzVsKvFZbxSr4eBq9plieavqcL/6W9W3NE9gbwnkuKRLbBSMop4zhr4lNaRJZIuZRLWefiF+o4D2Mb8iiaoP3EgUEq8YcV2U6EBA2/Z1evKoI+GMG3L71+2QAC0CUVDOYVE0jU5t5HMGqq8qH/h2owCT8PAHEWjssBuizcGb8ig</vt:lpwstr>
  </property>
  <property fmtid="{D5CDD505-2E9C-101B-9397-08002B2CF9AE}" pid="7" name="x1ye=101">
    <vt:lpwstr>dlLZlR3wXuB/8V7WObQaSV2v36wtzGClkQU3WDwKlAFv8CaQsU7yW5vYprl2+7/z9qShLpGDSlkkZZh7ELXoHLtbHepK960gxABtmcH+PPlNKaqyQY4emfcMNhEBqHobq95MzDgDHrhl+MA/6dZBDOq0fLEROkVVhIhAnAPzLR3xz4viK2OwP5yeUf+XgLMBXN4d040LrBE5T94RfFBJijloyn5Gq4PKP5SJm84S//Alj6+HdDIVp2i4i89eflN</vt:lpwstr>
  </property>
  <property fmtid="{D5CDD505-2E9C-101B-9397-08002B2CF9AE}" pid="8" name="x1ye=102">
    <vt:lpwstr>+4hjTiAwQAQWnFR4ZqRdR9+Xf9pPKlOPB4dz+A034wBjlovdj+UeJwYpsdWrmD6WfaBPcSIFJgr7o0inJ4+CQD52L58xl7lWItBAjz5OfSh6B/wUYWOXle/IwbrVa5vZkn2uhn5UAQ3H5IhqAgPvyWk+bkCmLjy+WkJf71tLwpCgztdKsFI+b5mXD8Ol7IwBEGTue+XwEpkEG/D4cC9/Eh26Z9Lqq+GmcFeTz+Ro6+oA2hPAcaiD0M8vgkM4yr5</vt:lpwstr>
  </property>
  <property fmtid="{D5CDD505-2E9C-101B-9397-08002B2CF9AE}" pid="9" name="x1ye=103">
    <vt:lpwstr>vBQx3gA4OdZ1b7EGzt6BwgWyDCfexbwV0rRM7YtiK6Vy3qBW/9A7ec7C4ml4yCHw44FjURgqIeJM/t5v9YEnU4zlNl0qsBr1Bklfccg45Qnuj2Z8AgcnZPo/NBBJ7e5Mwy5hzKKWJaM0njCtwsaN8wDq5z7STwXL9WNpKzDjdJGCK3IlUWAxXlwgKItnjXmzpIkZJM+r9A/H/aUno/JblnBRdLkOBqmEzr4rBeINbPg61rm70ZkHz8r4UkMPWwz</vt:lpwstr>
  </property>
  <property fmtid="{D5CDD505-2E9C-101B-9397-08002B2CF9AE}" pid="10" name="x1ye=104">
    <vt:lpwstr>BsQ9U2x+OMZYpqkM4xrlV/bsXj4XevcLKzNdKwBbQ8+myDWB5vRBZcN3Gxca/plxch4Dx8uOgkREEexBU324k+NwwBDiDTKJMIRVmA61AD/kWFUFwyfBUe0GBqX6ucsRcI5Ik6+OjsdPWlcIGW5RGGeOQ1ohvA61LxbIZWsLn7VchXLTEnDgMzFly9Q2lt+FQdUvdTy0578U25VrZynsj8L5JdsfFuRtj2wRWr3RtFR2cWFADDu2M88WZ9yNjdO</vt:lpwstr>
  </property>
  <property fmtid="{D5CDD505-2E9C-101B-9397-08002B2CF9AE}" pid="11" name="x1ye=105">
    <vt:lpwstr>7M4A70IK+oOR/qkb4JSR1fgs0vGcyncdev9SE5UtAekFO5MMAbTqGbeBrPYJRqnrFsp4iQTrmDixgO3nIeyxlPkgQwYewkXE+f4sE2v7QOd2b8RNLXItGfkSVHuG+J/zDjWTxVvPHv1c7iCBNk2IaOcfYQuvT7dO6ZmzoWw2/TGOy75NGirCqlZIPuzQn9beT1KjmMMMEEnX7/4AA+2HsoLkGGIafh84uP3UhSdtB2+tA/f7RBhWaumyr1mMix4</vt:lpwstr>
  </property>
  <property fmtid="{D5CDD505-2E9C-101B-9397-08002B2CF9AE}" pid="12" name="x1ye=106">
    <vt:lpwstr>2eWPdltmfj3fAHrMeRruqKMn4V8qnHzZI79BMYYKVbfBHd2/mqpNqd93snH5jmyuRkIfmXDntzIWIOGYTao9Q3oG6jRMJBg76XutA0U4+DIZUukxu25d4HRtKslhrqPvALa+krb0otuLQsr36Ae5RsYBm3Hy0azk6Vbzo9l4byWyV9g+7A9igonk3djpC3n1M1RVl/+xoOE4f6dmnuvJcUsdlY4eYXSSXyqXEtHJRhX79BAaLbpmwCl/moF+CfW</vt:lpwstr>
  </property>
  <property fmtid="{D5CDD505-2E9C-101B-9397-08002B2CF9AE}" pid="13" name="x1ye=107">
    <vt:lpwstr>nVcOWFObJDO4duXecAOm/aB5b736jeeQyOrqn5lBH2YBikpcXCczYHVVvlEu1BMDyHwjHB6oBKl4TSLgTY0O5oQFfX+XLfiM4si2LDzifqw64c8zRdqkvWmN76os48qBNMRtnZCGzfKfcZO5gwLB4I3Gx9tTrVLP2pcOAbeboEj/AWmHjJE5nKJoprNovOij6STMytOzz7XLx6yZ9jfYN+SEm+zaOvu2apkK/d/zsRsbhuUKwC+qPX2SK0tpq92</vt:lpwstr>
  </property>
  <property fmtid="{D5CDD505-2E9C-101B-9397-08002B2CF9AE}" pid="14" name="x1ye=108">
    <vt:lpwstr>Y/ZyZ98KuAxHUQkfurJt8aCKpaCnbkDjK6gDMkt43EY7moc4pFb5G1Qxtht2a/N2kWKYOHU40aEs8OuKbil0m7JkfaYXZ24YF+kpOCQPyjzqEblmbfQpn/ZIiYY+T5QrfNXvSUZptnnsmzfewJwbsBdiki6NZ3IPNhSTUcbSAiaKtVbzw4fuKPdC8Vq8YxFrEK/6colWCgqpdb0mQZ87bhoTx8eDrqco3h61QB1rxLdqsxFj5Bo488rQLZJ8dXq</vt:lpwstr>
  </property>
  <property fmtid="{D5CDD505-2E9C-101B-9397-08002B2CF9AE}" pid="15" name="x1ye=109">
    <vt:lpwstr>YYADA2+hxEZe0Nt/dVvhdTRVAcKWMf9qU52MxNNbCQn/38Kg+jD79HOPsheyY4uHbZFpLCx1JRZYZmL9dG4cvXMF9nOzSmhlNccvGfX+kOJEsDiCz19siybaoeUK1ev54BGcX+e1sAiEG/fvauuE+1qs/37iEQ0NkBT9TlIZzpRdjYiG+uOuQjdY/ZGTKMDzpBg845gf+ujKPKF716L5w7Yki9SjUkiUi0DRFus7eIXMv0RGXL/rr2KhBp9ePsL</vt:lpwstr>
  </property>
  <property fmtid="{D5CDD505-2E9C-101B-9397-08002B2CF9AE}" pid="16" name="x1ye=11">
    <vt:lpwstr>jrtmphjYfG8uy03cXJbZOSiq6of0hAxaz/k95cdb+u+YKvXpjwz3YMAhjaIIE0/5y8Vz6Uhwif+ey7viUjo2qE3TlbKmZIPOPovrdaXHXdgoScmojbvJu2a/HLW/mJ7zDHtFFmtUNLl/gPktJcjNGDE2WVdFA109rm9t6WRKSgY73Sc2qnWGHBHPFpR/BGCe+f7zONplcz8kuxDxBqG9OQwPDT9c5pIlr0SWjS14nkGYrgo9+eoaMKwPj5IZeSO</vt:lpwstr>
  </property>
  <property fmtid="{D5CDD505-2E9C-101B-9397-08002B2CF9AE}" pid="17" name="x1ye=110">
    <vt:lpwstr>VjykYbx8PSJTnAmM9KjOMSEiPn1zMbFcPy9zXPLrpco1VzWhpIhSjQISMM714FzSrqp+2IfUPQ4tRNT5vhV/vbs+xultsQ+yA/LGuC9MgYtz7RwCHSw4yGHu4fwTk6TFa57uFvB4azEzF+eICAQqmNzzzY0JpecVaQFURhARC0a6cnuIriHFFagRYvWyprHLZEt9RvsxbSIPOsHDX/SI03WtDMR5pOypVDf1Px9PUkCiP5tl79nLb8Z8MVj89ZR</vt:lpwstr>
  </property>
  <property fmtid="{D5CDD505-2E9C-101B-9397-08002B2CF9AE}" pid="18" name="x1ye=111">
    <vt:lpwstr>tsfVBIafPC+GlUy1c/SMN9kpXZSNmBezoop90f+NbMeLpBbPtFPSLTLFL7Z2tiyOOWApXK+Om2k8cl6yxlWRN4+MG4rdNxPK17gVigpIODHxL00+PlwQec/rQaa8QuRdiVZsXZRZyz2L/WE5sLlpl9o7teM+6cC7ddDzp+RidxnD2AMSFf6jO4vKnqWPllLNCfgGSfqMlvQ5/c4v7sd3ACMWRIWYFXVEKRuLf5m4gOcD+XOKCv9DU7a5En9SxD5</vt:lpwstr>
  </property>
  <property fmtid="{D5CDD505-2E9C-101B-9397-08002B2CF9AE}" pid="19" name="x1ye=112">
    <vt:lpwstr>/wDEewAM0za+MxRSJ2hAt5JeE9+TWRMIGJnzzpcrkI+yJK7ysyNBUg2Ls6Y6w0Yq2nO7wcqDvLUSpw41tJGZxmfdWgiTgFqrdO8rgTXOokBn/dYU/UT1mCEzWAcJmM2757i2L6SQD9Ce4wiNfgfRHkm/YYkrtx7OCOk/VoJ8U6PB+y9cN/dxWCE5NptFuVr/7k7JdhfwRavc1vjN+2DNJ7/usSbu/ZMVX5PNe2OS0Xqzo07BrW/wSoVseOY40Ev</vt:lpwstr>
  </property>
  <property fmtid="{D5CDD505-2E9C-101B-9397-08002B2CF9AE}" pid="20" name="x1ye=113">
    <vt:lpwstr>x1Po7FE8DuaGDisDhsMV63y3vQPuw4R5V57A+OHhAd/Aaib94vcAsnsDLrKtwpTGATpqffYMbktWjlxT3xzSD2y0P9r5drgYI73v04hYxvmpwELz/vyui7UzNCvBsDTRcfMSbiHvKqhYGJSOs+H34aAAAxRyxEF3vhZQNxcq27f9NXIDHnHWYqJpwREctgFA837Ivm3DpkOWcMFmiivWtrTPDyAlZIgkIsrfYkY1iYbjiMiR/bHmLBbOf+M8Cm8</vt:lpwstr>
  </property>
  <property fmtid="{D5CDD505-2E9C-101B-9397-08002B2CF9AE}" pid="21" name="x1ye=114">
    <vt:lpwstr>Nxrqo7QcltgorYxZfOo6XJE02zUsTt33RnNJJyGTDl50snGdX46XBRAldjONyqRB3+S0PlE4AYAPxMRj7uPg1rntoOjjDsWeueiRVNxDdvS7Kc6JHFZi552lVi0ovnGuBU96fRaOv1sm48aA5EW58asCqk9GmHV7H+gkZgHCk7KEKMH+VzbeZwM5g34aDEb/uA1gbpe/N3YTFDe0aPYWwRyRcZ/Hb8ECmqwUuXM1EJQq1wxeFSsSKB0Ku9O7C+H</vt:lpwstr>
  </property>
  <property fmtid="{D5CDD505-2E9C-101B-9397-08002B2CF9AE}" pid="22" name="x1ye=115">
    <vt:lpwstr>GuiWGzmRU+MOZ4MpJiH6F3x2zKW6lQM1gORaInhrxHkiScekv1anzZZeEK0QRRF92ieUVjLyfIQW5A6jXJQSczhxUTj9Pgw7kCsa3Ik5f3LemhlyhW3jCq/Hq62A0kJbTHCvdNx2kIIAM8fSzWZBJpGTQCETmzCCzLmskkq/OXguBx1INcvNMF4lI8aoZwg/v/8bs5jTSE09JC4NzFbkXba4Un0I5mzU3+EaE0lUabKFfwQv+oARWpKFpMvKnGX</vt:lpwstr>
  </property>
  <property fmtid="{D5CDD505-2E9C-101B-9397-08002B2CF9AE}" pid="23" name="x1ye=116">
    <vt:lpwstr>wHty4j/DA70bb/Se9nXLfZi6TyohTpZ8m1ZHJWyfgb6x7Gkhaq2ecl9I6Ec1Ep1YlN/n1QwIc9RgzGOyRZ2Nz/NaJg/R7xNkW0KP2sdvPYGVEF6d0XViPQAQZoQ2eD/O57nmU6OmADBBHB6J4S/WHV+C5Hw0H1fF9ljtwW9imI9UYkl1q3YHKW0CCxPjtJkWMb+/S5dFe5vf6/kUmbdGg7/0bRbxO66xSVPidUGRjCgRK1lLOkPGOzkVtEUonWu</vt:lpwstr>
  </property>
  <property fmtid="{D5CDD505-2E9C-101B-9397-08002B2CF9AE}" pid="24" name="x1ye=117">
    <vt:lpwstr>Sb3xsTJQeRhQ/8wMZsDTWVngUXYP+5moZEryviFryBFjpHcVksxwdYWI/ieiAC+nSMUWO0W21ytjGxIE+sr4UR1gYhPU06GrpcGGakM+nKvRdFtHcfs1j/ig08Ss8fS2VwHboCstSXg+5HygehkRz1IcE4K/tWdWdCvCrtGQKsKMEKuV29j2OVLYmR+cAE0BlQDGok8J84CaVozipUFJ8ZYA1uWPbPC3MVN1wdThf/t7JSeJVel6chgElfz8gbg</vt:lpwstr>
  </property>
  <property fmtid="{D5CDD505-2E9C-101B-9397-08002B2CF9AE}" pid="25" name="x1ye=118">
    <vt:lpwstr>yr/1ungUN4/Gl42AnQ/6+/6HWUW6gBXGdlAsTZ+ZAYKkXpU3IjFFZgk/YnxR+pckTyHfMxJSd1M0rPFC5CVNeC7xJwqMWlZi2/6l1XrduA3xLGXKlk/n3qw3uV5916J/4RRw7FvpGWtKGfQtOu5/A8WboeEL+V/VzQnYzLuppNuLOCewzCRIbquTrAl36oLgX8tGPejEd8bqS3H4IlroXX6LXR92lBGbOcqhS4umCEh9C+YEX8ZLNBqSFyL3Bt7</vt:lpwstr>
  </property>
  <property fmtid="{D5CDD505-2E9C-101B-9397-08002B2CF9AE}" pid="26" name="x1ye=119">
    <vt:lpwstr>muIAbhbUUU33oyoJpK6UdwfywiL5txedvrb47ZQEmx0PwOnuYCCesvHHdwcfjSpCxJAphAKNEbPaeL0tEVRLWAzuVBiFOZRdhEljG5pQ7wh1IXXZfS7PidnMbakFkzXAiUbPOqfbuGO1pGDayR3wYBrIP/a+m33afSxEqy+Po6q+qgGUSOJnw8lM0E7u0VnglH4gdsNLAaDYj6A0K7L/E1CPQuU3mTZr3eZVqPoVKdgFjSN5gOXp3Jh+EugkRKb</vt:lpwstr>
  </property>
  <property fmtid="{D5CDD505-2E9C-101B-9397-08002B2CF9AE}" pid="27" name="x1ye=12">
    <vt:lpwstr>fzy+U2njc98wk2szEVOZ8Wa8rfSNa7NTu+IvQuNl4CWXxBhPNOchawSdBjVE/Asg9q+Srh//G0C0sTeRjQ2cw/pd03+ot/0gTPC2UfYm6ge0P/MPKZnTm/CwxrtpAE/rGUF65Y0Kc5CEos5xsYqcdDk9ijx9zoY7X8HsELAO9nJrBydIdkBRF4ToJU0Ma/6E5uoFdgBNhn5V1lBm9ZavRzHcBxgBj/P1QV/WtJGBR5G+NQJ5ThZQQaqAB4YxxDH</vt:lpwstr>
  </property>
  <property fmtid="{D5CDD505-2E9C-101B-9397-08002B2CF9AE}" pid="28" name="x1ye=120">
    <vt:lpwstr>gkhwgsmM8vxBbeSAty9JGGwwlO2OmFXe5f7H9MZT2YZUHusj328MyauPBB2/xBAbI6vDiaDKvh7cOpvppg488GPTtt2U4k4gLxx2lHxHn7uVBo9PHjEkZUC9c/P3jeNW7G2AjvLLfRG2x+r1Zw/MlLwNRXuwzOp63WJGTx02oTRr+J3vj1lq/M3mEuSE1WpM91m+ggLldsG5amuGNVCL3WqGZOsy2ztK2ZlANsK5iKoV5d+nbLPR19FJJGKoQyQ</vt:lpwstr>
  </property>
  <property fmtid="{D5CDD505-2E9C-101B-9397-08002B2CF9AE}" pid="29" name="x1ye=121">
    <vt:lpwstr>lpPmrDpThg4Xju54WCWT580H3nROcNQFK/QzPW0cAwaWB8VHS9JqT/R2NMM+C7628O3rPN+KbQrWBJfGDcME/o4jSoxJVOKip2vouBKpnLQdcSCow5bX8gOC4hMXEGhvmFccVbPsI8h0mHUcT+rSmKsmJXz26gzQvX7NnWb8n7apqdqZ8wCksProlKNGenhpMAukinrJDyn2lqy4mH58oBtNMb7g3SgXBgeB+TbvlZq+MzCDa4CTrJ2Oa7Hij+3</vt:lpwstr>
  </property>
  <property fmtid="{D5CDD505-2E9C-101B-9397-08002B2CF9AE}" pid="30" name="x1ye=122">
    <vt:lpwstr>IUGwYpMVFdJ7bZcOO8UahrzylTTE544B1pMQ0kF3BsMjRDBXCsmeZ22EK1J9W0e4BN8iPEISArq2kn51EhW8p+emImKvoi2NDj0nujigveRe3+mhnSotMM9d43LLxweZNDLLuAKNPpA4u5bEbFMJcc2nbd96RChxNznz9P4XxVj0vCH/1IE5eUJhgslbAvSpgCNtqlfSv3+PSTy3eWfa7G0UJKN0J4gOYN+HjIdEGNB9rJd2t0/PiAOBoBY7L6+</vt:lpwstr>
  </property>
  <property fmtid="{D5CDD505-2E9C-101B-9397-08002B2CF9AE}" pid="31" name="x1ye=123">
    <vt:lpwstr>yA86rJabExToWADc1CPn5qYhvSxKH0BPoKGinPpYP500hhZDvr/81MsIYoL7z7IIfO/24faPsXVzxf1ZYcyneLNzv1a6gHh206JEDBsXj/nWZxnZSyfU2uQPu76C788sZNgJr77y+JptAQZlFY+t8eF8qZ+HCGz+44+IuELzIMOvfwQ3033YvJnwGf//iYXKxJy95x03WyBON/yB/Lig7N10sgmBH1NYH67YDuHtKO3La8Xc9B12r9nJ6oujzog</vt:lpwstr>
  </property>
  <property fmtid="{D5CDD505-2E9C-101B-9397-08002B2CF9AE}" pid="32" name="x1ye=124">
    <vt:lpwstr>s25SekaoMsrtg59UVV++xWm/7I8YqYyZafMbQ5RiJ0PgOSvXG2ceJBLeRndjhBHLi7n+zh4nsEJO8SzgOu+4mV2qlRJ5qbJomPGz1xqgbbvPkmJkbD8kNH8g5US+eGgxbp0SGf+JbNxOsNf1jXc97DM3cpY6TeGyvEcc+X18NOqojIKV8A2djGceTUf4TiQvqJXkByZLTnT3DP0ur8+cvb6j2Rxek1my3fBzHiPApkexOZ/3vuQqfRjeYREt8Ui</vt:lpwstr>
  </property>
  <property fmtid="{D5CDD505-2E9C-101B-9397-08002B2CF9AE}" pid="33" name="x1ye=125">
    <vt:lpwstr>zoj22CNuGNpYQZf1/k5HJI3zHTqF6OasgK+gbtKjVj28BACnpGvlbLYtIqpHNkB+TnwyIfSYSMAaEvTQqjZlzAWHqQZrpXdnRU+rYx2tx5RKT/b6m7qaIGcQw/qCqV9G6Z7609uoN+ZBZgBUlhsa4/tEmblKlBDDSljRgUyXVc3z/u2o6sU0kswetn9TV7hYbmaQa0iqbczA0+m8gIuR7P9IwhcKSeCIeLg/dxAps3dz2//zTNW7SMxejBuhQMD</vt:lpwstr>
  </property>
  <property fmtid="{D5CDD505-2E9C-101B-9397-08002B2CF9AE}" pid="34" name="x1ye=126">
    <vt:lpwstr>WPG15244aIqUK+430/k4Qsg1pTQZV7LxHnxUoo7lDrxX5oo2MOYw4nAWR3r/m+vJtShe32Ig32+a7j5WFY4mrOJaCKP/L5ANuX+lDLVXKCLFv8cX8t859iAhz/3rBWUriHDlk3ZXcQVuHkUPq7C1bipwK/nvSEHzZOdNo5eEI/SvAKdRhGyf/3TKc85OSkSo6DzhI4YUrwgz3VUQdvDvqmytbdVIzQxTiVftYJ7QIQ12o59wuT4Kn3knV8yHoLK</vt:lpwstr>
  </property>
  <property fmtid="{D5CDD505-2E9C-101B-9397-08002B2CF9AE}" pid="35" name="x1ye=127">
    <vt:lpwstr>yKSSNQVb4SeCqSlalLg8OF/R3oHDdzg7jC4KoDOzU97arMOM0V0gEXNCuObn2dMLBcH8IdZEEYVkrw9e+WtVqdWNewhuoVvovEW6HWPxEYAX/JcVXG7YezDrNoCDyulnwF8yCzSioIBbdqEJKHYbylTzkpTgmCyFq+1ZNCNtJn/GINZn+bzY6rjMd6mmQFojVJCa6bPvg/lAmDwC8d1LIxDbkAYK7fijBfXbrRArjmGvpsUzEcnqhYL541s4Q8D</vt:lpwstr>
  </property>
  <property fmtid="{D5CDD505-2E9C-101B-9397-08002B2CF9AE}" pid="36" name="x1ye=128">
    <vt:lpwstr>IHTLIDUSmvadz8ZpMNGGFv08bbWgKOfMxPbj0EiPzTWAX8Igm9Nw3PXT2uKszqU7P7hehC1aNrlSmxQtun5kW6aNF/AOUuAUOWblWMnSMDMer00PMaMVH8HGkVOklKbC8eqNFlb145QPeelPVoLB+O5qUNKCTFGYQHNKDxc4iWRzsPm2IAC+kprhmCyDgXReeVDB2jjAsXkp8rer2MMZ8uSo69xGqoDQxTvsnjITEpI8+dVUXoL12y+obI+ksYP</vt:lpwstr>
  </property>
  <property fmtid="{D5CDD505-2E9C-101B-9397-08002B2CF9AE}" pid="37" name="x1ye=129">
    <vt:lpwstr>R0twioxaEONEFkttTFppHboe7L5YLP1XiBOOa2rbhW8XKR9l2Rqjl7NRDqZ3jlhPKrqYavpBXDVVC/Ug80y9TlkAD1dI+KZjkU666z1QxuPTgKONQ4lQtjxBFnPqF41G/rbh6uOSJQrOi3A9nlimiaofS6ZXGWHUwoCOuFZP8i2J+t+aCHvLZPw7Xawc/Alf3ToJ8d5+xO7++V/OILUnfx+jD11c2kTBkv0xlpjY/bji5P52nb5/1jV1mvkNXOp</vt:lpwstr>
  </property>
  <property fmtid="{D5CDD505-2E9C-101B-9397-08002B2CF9AE}" pid="38" name="x1ye=13">
    <vt:lpwstr>ggXzmY/rDu/h8IEeim9ZFpd7DcgBmMMLh1rR2hwrkrxvy8a9BqCMHwlReAyAcBpTGh0BsbEJqzMAVzpSCTt51+CwSYxcEUUD9vX4JGDjCflDG0ISEpxfaZqLI07jbD1XgnJwAPbCWyiMoRQzM4Db111fxuUCVxcoD3SQzWQew6u3CT1618TXoilnV2UwtAbo7y28DP5v/NraXPangrwb3UwCfgjbd8yz6eyW7GFulwHQ55BxA+hBab2trjMAhoq</vt:lpwstr>
  </property>
  <property fmtid="{D5CDD505-2E9C-101B-9397-08002B2CF9AE}" pid="39" name="x1ye=130">
    <vt:lpwstr>+m0ZVlxxEkjChZKXabDo2Z9uYaLb9cNI4PtW/xSgitStAlC90/qLq2KxFt6TSZQd8v5OxCxX8ulCyfY6UkAZ0xZ/5aPotdU1SSr03rbEs1+Re6wH0NoaoionbCV60z3j1IzatmfU/w8bxIk33w4xfSWY5h0cOjVlm3wk+/5ol7Dzn5sNSv+eKufaes7Tv+igxM1eU0i1e672atHUEyX0zfucFbhXEU3d2np53aU+dFYpC0KU0o51oI7Cuc0pYLm</vt:lpwstr>
  </property>
  <property fmtid="{D5CDD505-2E9C-101B-9397-08002B2CF9AE}" pid="40" name="x1ye=131">
    <vt:lpwstr>jgCkSNCu+IlXK3yNwoHGvQjzJuCBonzAmKSol8cD4EdLLfe+2Fb+G3Q6HZlQ95C30Pp8Fs/CWfSF4ZZvk1Zjz+lCSGCQnKFUX4UzYcrpNXPsV9qpzCvaN7taa+tlZ2pm6Tk1lZj+gl4ONAuseomcx9I+slRgUlmSZUuEuYxFFo5zkRzs/rEZoGV1831GegD0XFy6Qb3HAhWzyFAa1uZr+3sL/b+T4rCuXZ4Oxuh/H27NcxZA36tpzSyX1X5HRrM</vt:lpwstr>
  </property>
  <property fmtid="{D5CDD505-2E9C-101B-9397-08002B2CF9AE}" pid="41" name="x1ye=132">
    <vt:lpwstr>cPsnZhITYlYwMJzqWZvDRZ6N/aqB2RnNuoJWHBO/MZHHkT2zkdJ27JlkEDSWfjfUc1MlSXETliO3XHCnQ+f0bpBspSPTB2G2fdJ7J230EbQ3TU6QAl0VQEaBCy9qOJsNI0sK/GAowKTzD7zgMR5YBN3jVogRJ/akIzLPcZkIxPVRfvgWY7cn3hyygM55GF+fe4o8Lw9W0owrfUTIVz5vGFqG98MpXBpdeTcg7xczs3xLgX0isYostrRkRP0Ikbz</vt:lpwstr>
  </property>
  <property fmtid="{D5CDD505-2E9C-101B-9397-08002B2CF9AE}" pid="42" name="x1ye=133">
    <vt:lpwstr>Q+GqSw3GlAr5CdeC3ja1BnEJHoi2oXroQaI6cq2i0xghKyp4UJjL8yr7jVjdB7TLGc7pyySaTIS37xQe/uXPLk1CM02MQYOQVR5IvOWwupBFS+pZ/FUc0XtSyPyV3xRtAW6ygAHUjUFlgCtNPM35cCwuLUacyj1PT9IqzazEAMw6TbX0JwU7viqFDOgovzNoYv7+4RIZQnzboSaSDYL4k74g5yzcILXt1qz8Oeb4Bl4rglwJdI+pFb5PY3/7jFb</vt:lpwstr>
  </property>
  <property fmtid="{D5CDD505-2E9C-101B-9397-08002B2CF9AE}" pid="43" name="x1ye=134">
    <vt:lpwstr>4VWjKcoAELjvuHA6HUHgmnKIYB/zIVGZiyMtg9gG7v9RgGbrLEqECPFBrR4dxeIlzWKcBSASU4QL+CK7wo4q2OXi65mTCTWOOALizgD4jWC3+qv4rOWt1VIAqjD0SBW3EL3N3TocEt+NNfTkHHl8Cw2f9aJMNEBizlq/FkI+cbM/H7bXc2MVy2cSEJ6YrltJNvR+CUiejiXhOi+DCSE5IOLnsluXb690aTmF3v7qeyMEFTITdgEZF4vHNLKtol8</vt:lpwstr>
  </property>
  <property fmtid="{D5CDD505-2E9C-101B-9397-08002B2CF9AE}" pid="44" name="x1ye=135">
    <vt:lpwstr>ssCK/eZLnT4lqhHIuoXo42oLIRJAUrGXRG8MaG/bXrqT4RL6LnRkbx0UykPtP82YgCUYecQXVOBtLEuKsVZl/FOv2tgYQDPX61d/WRKA1nDy09N10QDNSW1Pyx2SvXhkoC5JEXlXFBHzTM7Ja+PJSO38E3QjhhiiU7VscUHrUSA5ZtXdaxij5t5h4IvV7DS33vJKMBn3qMGAtQy1fug8hRJ4N39VGfq1VD7t0ajiYjQ+IqA/PEOx6+w8J5Ie4TS</vt:lpwstr>
  </property>
  <property fmtid="{D5CDD505-2E9C-101B-9397-08002B2CF9AE}" pid="45" name="x1ye=136">
    <vt:lpwstr>ZCaOggmjI4LscZ+aMXHlI7UPUxgyOtNKvhMhLg16ZbTUJVrcEUVeJ26Ka7I3hJ8Tp1/La4bAuqXSj5R9gft3DQ+Ghj/HDqxjLs/xbThTloXHk39SJ1lgis7u73GXv2OxopYMR9h6eXQ2hbzFoLbXXwrirIHyiyxcIXzfZ1GV5jFmjxXDlS9qjPJv5gEWr2Bz8lxxnpVsVSDCEdPKjBC3k4C33dqO6MaC+VHQn17a+tLfvBVuvOBsa66b2p3UQa0</vt:lpwstr>
  </property>
  <property fmtid="{D5CDD505-2E9C-101B-9397-08002B2CF9AE}" pid="46" name="x1ye=137">
    <vt:lpwstr>gM009vxP3ltzJielbVDJM5xxV4gff9BcPc21BnQKbwnG3gS9sEFVKGpy23p66w+fLT+tlHYc2c2eFSV8EBmocIAd4rnDQuANUmPT7HjZby4PFtT6JoHdRAgF15I9eL2ymdGNgdSD8syGdiFKRiqC3/Qi69njx+ltWTvlpOB7H00pSlH5BKLTiyjOKMt1WTdN9VsWngNroIWd/NmLokZa9nXoeluTmnq7X2bQRjNHgkUnHVoGwc8Psl4+kqV8mxl</vt:lpwstr>
  </property>
  <property fmtid="{D5CDD505-2E9C-101B-9397-08002B2CF9AE}" pid="47" name="x1ye=138">
    <vt:lpwstr>nPw9zPSl8paFodsq2GhCOGf9tMoLdSt8ihvbD451uPDdQISv2iyJcwY+T6bUgjm1HQm0zUpeDWfqGvlhZkG6eNYnxbwTiVLipN/nT4E4godEfv+xTWITlrCRjcnUi/JmSFmtmnjGuLUrFOlnhl1W3PC/lVg37j4bjX1unItqrJQllKO/s36x4No/QHvTUWhqWwhJPsmrjMNIFQTNULy/JSATAhfeHVD8BDSqi9/QkOYjG3rb3ufb9ZGfGcukyCv</vt:lpwstr>
  </property>
  <property fmtid="{D5CDD505-2E9C-101B-9397-08002B2CF9AE}" pid="48" name="x1ye=139">
    <vt:lpwstr>ptLTY44tW9fvCeBUz5ls5m4Jr97fXzsvhiy9vOEqhJNzm0+uwRfegbnbasxJnLXVXnf98/VOmqOz4LPpE3FvUFqNo+lkBv0Z9t6nrVsKlpQTu/DVGIGiSJUcb+hyVsWQsSVlDBzpCyuDwAGBzlvTQKzQUhpC201Uv2sUpkVS0PtUueqsvM0Qn4//ibz3UKBb/oNxfMQrVptPuJ0f6rHeJHaxRifKzK9bq0OEFLpKQgE4iN5xm2iJ3goXX03kIEd</vt:lpwstr>
  </property>
  <property fmtid="{D5CDD505-2E9C-101B-9397-08002B2CF9AE}" pid="49" name="x1ye=14">
    <vt:lpwstr>dZls6d1fxBQeD+HE6/HTR05ubNxG+258raUqc/T/kooWqE28RlRFUY4tgI5FAt5uyTqCywYPJ+mZ3YZYlfPDoo8h/KguB3CdhaVioQOtFaB6998thg971+VKiRlkBgb7Q1+gntrQ0LJbrjxOjNmNgWMvuCmBBbeA+hWlaK5qYLY8Dpw/+w2aFWHmPO7IRHYm62fdkCEwoGDYm8VgUZC0Cm7AHZ0wTz9H6bLo8AdiDQEPplIa3lFoPgdPYXTS7gW</vt:lpwstr>
  </property>
  <property fmtid="{D5CDD505-2E9C-101B-9397-08002B2CF9AE}" pid="50" name="x1ye=140">
    <vt:lpwstr>PZxJfK0DfK8WFpTbROnk7ssqiSJmHwG7lPrzl1YLQWZao2Knc+3hqNk67nG5lgqn9MiEJL11jvjIqFxT2A9eAm2+Uw/NF/BC0gz9XHP8hdGUJdNDOJRUBn1Yp+lIuFISZMJz+lVaiqjU64t12EYEu5CVdLvyauwN7Za9w6rcScASHdII/owXOeYTlA8Z5nPEiTuD7oPWs8ujwmU+/kEHjouOX5uPfJcZf7M2h8YDWF2mDIdeSqnQwlE822H4ogc</vt:lpwstr>
  </property>
  <property fmtid="{D5CDD505-2E9C-101B-9397-08002B2CF9AE}" pid="51" name="x1ye=141">
    <vt:lpwstr>Q072SbW1SpIm18p0jRpDfxIayzh9FDdfjweyxVPZl1qqDOp8gjiCLjFnWeU4CyMQZfewsnhfY9nVAwWSi9w/31pNzBjWQ+0LPRNjnFkj5j8KYX9FihG1qjvV0M0xf1keS1wHMwF/16prJv2gwzVJt6F2rjlVTDLTYkh/XLLGB3cx9JaFu4kLok65qOJsedFxKBzj6w5aJUgmYTClhRzhLVS6J2dISMiSiahVMlmS84ov9gCHlABL6j828dCKDdB</vt:lpwstr>
  </property>
  <property fmtid="{D5CDD505-2E9C-101B-9397-08002B2CF9AE}" pid="52" name="x1ye=142">
    <vt:lpwstr>3ndBuV7EDvSCdY3TlpSljotS9gHKpvRYHZbMWmrXc+RECrMYLyuZ5SzgEfE2MufB0M3w+DYg3CKr9Mb/DQ0V3q+yWd2whXvDuo39tcmVgxTdXLn+mrBIluSL+ec/hDI+aB8118Euxoffy3D2CQ6gDK7rbdluimznjbakkokJ28ANAfvc6KwfMHgSG1787NtFGKSm2zscGktU0dN4DGqrZxZ4qWBSA/8sSuTpCHgflk30TUvboQK2Jzqe231pebl</vt:lpwstr>
  </property>
  <property fmtid="{D5CDD505-2E9C-101B-9397-08002B2CF9AE}" pid="53" name="x1ye=143">
    <vt:lpwstr>VM68beFLi18vextfKi2iObTtaWO7Q/U8/FpFi12BpBsd/NxjRDqdtbefdTf35M+PPUdWokY+uDr7wglEYSL+Tva3XJd9Z2+INTTXQFhmOZseNODJ+N26NeTAN9DpLP9GHpANBYN8HP5ursb6wI0u4MVj8lV0z/TeGjO0guF86a957DCVqudqQq9GL/bF1CD8DcyqzLIn/bCdzyAlFd0XRCpb6vNGMHnjD1azTUDdUQRmjwBgIou4cusl4rh4fab</vt:lpwstr>
  </property>
  <property fmtid="{D5CDD505-2E9C-101B-9397-08002B2CF9AE}" pid="54" name="x1ye=144">
    <vt:lpwstr>p+xXzPAo5ug4vu11oP7+v3GpQIHiu8sowsf8Rvq2QIC9YHHrHPVjuZKhwrBN8xyWv+jOaHJfnKaJCfheER3n4DmH3quilzh/Ee5SfWBDzgHhIul4mj5drdGDiyztG2csbGc0zeLzDWzqrP2Y8r7suKmVasuxRbYrUL/V1BDSwlu0TtUyKujq9L1zr8yd61GEHbp1h+fU45jVswxyePRutAwFFUy8qF+Ab6RYnXh3YeReMAWvORyRIVI067sdRJA</vt:lpwstr>
  </property>
  <property fmtid="{D5CDD505-2E9C-101B-9397-08002B2CF9AE}" pid="55" name="x1ye=145">
    <vt:lpwstr>zAxfm8i6CYOmoBWM8IDuhDF7Q76y6MSmNs1JkCZVG0ItNWINV0dtEVOtpX08eID+UXmuras57UC3Gy9il/6zAPbF2uRUFn3T9oACwAqkbuqltIsLWefZyk0NN/hBhvA5KziE0kGeN6GFSzWeKzIjw/pa7CRO26JA/h4tf29zCvfq2G2HxO/CYYSAElrIBuMkdoLc+MuKLAXgBULbuN1efSyz4ELnqPPlEtMFKue2LNeGVzn6c8Jm46menwJfJQM</vt:lpwstr>
  </property>
  <property fmtid="{D5CDD505-2E9C-101B-9397-08002B2CF9AE}" pid="56" name="x1ye=146">
    <vt:lpwstr>Vz3dMnyeSQ2eiLMDoKNAPCmRLXnTPu41ffaA2A4WnyKcg19OpOAXxnUWKReU17LhLlg2KzXF2jb0LlVwYIwLMzsFrgtH5hAPf3lbjMHXSIleymdnbGkTzdJRL3xywqQJnNqyGqJo03PmltNmnv74em9+BQZshjrKWe0Ts+R2IvfhXaib9k4LX5TSiFN+BmTT+XQ8/qeugqTJVMPmfpJLCzREIr33Z4dJEEAMztY4pmpQ0f1+bi5uJd07djrXQSF</vt:lpwstr>
  </property>
  <property fmtid="{D5CDD505-2E9C-101B-9397-08002B2CF9AE}" pid="57" name="x1ye=147">
    <vt:lpwstr>q6YPuFisxv0nkZ7JppX/cAsrd8OfGRN9Gma/Dw5K/n8YgivdPRNDgOFW9W2ciUE8jmUf2foNMuDruQtJpgKXsYMSV/farRiuRQjAmlQty1wK03bvw7wE8v6Bb9tBw859wMImvDTNUiQPWaKO9gm5RMBfASqtg4lLwJxmUXa1Ua0kQGMh9n8JehR4K87/Dz9pywkzIBI/3nIcoqEHMloBLY1Yp8PQbLhfUKrCNf3e9Y/wPshLkxtAmtnaP4Dv5+q</vt:lpwstr>
  </property>
  <property fmtid="{D5CDD505-2E9C-101B-9397-08002B2CF9AE}" pid="58" name="x1ye=148">
    <vt:lpwstr>FU1Ewa1XrrUBUwiZvbUi4uoNL1WXYKytOJCA7uwiL487Ktwmis7HwWGZnkWmeuum1OyPCJZfPmZ40aEsIphwohb4NreBsMfDydfzPJCIo+PuQM1VYTCglIalgfXIL+cO15IFn7NvhKT/dU1vmk8QsrFV9FrakvxgksUsIcWh7pRYb0hlGF4BnDzwwEENS1Rp6mwhdjbxZNwcSBH3Nx+cPWql6Bdj9Sxaa1L3emZ5yA/92JQTALmdNrFAtu7PjhN</vt:lpwstr>
  </property>
  <property fmtid="{D5CDD505-2E9C-101B-9397-08002B2CF9AE}" pid="59" name="x1ye=149">
    <vt:lpwstr>LzS/L9EphD8EJwkLBKuwAymuj8Bz2V+hmtFpQAyPnvjohddTYAEVOyeKp3KkOQbe3eIpXg6neRBoFGBYfQMIvsvNQCkX04tMLBxeXZ8jIqbUqIt89AqdDYVWbdxAl6rDFVUoQ5GAm4aNSr4nlQbuDvJkP7M/tuF9v5M/rir2b+Ih13FSIrbrIfeyg2Xg+ZgnPXKFQMVGFbNEQZ4WJjQp64F+surG9Q5hjzln80MK2WGNTOZrrN3uZK/kICAATlH</vt:lpwstr>
  </property>
  <property fmtid="{D5CDD505-2E9C-101B-9397-08002B2CF9AE}" pid="60" name="x1ye=15">
    <vt:lpwstr>dXlxk3xksUTlrwWwM+sAdwQ9jTPzyegvbKTsZ4iyVi4nXVapwlPLDTs4eK29n+CV2jEigOzHHfb1HvmswohtT5oVw8zEksCRIqD2BBmIvjA9De7Kicc+zxgYGBybA4WkwMqSUVzEheznuZLKqvRBjv83emelkoHqf5f4Xzfic61XgPjkulJM6k/Vu2+vIM+pn+lL91jth5cjKlHD5UyV2E34xhRDWc5IGgqVsbYvdpMGeBeBok1/g2Q5Q2gCZaY</vt:lpwstr>
  </property>
  <property fmtid="{D5CDD505-2E9C-101B-9397-08002B2CF9AE}" pid="61" name="x1ye=150">
    <vt:lpwstr>YgEXhCIFB+33yr+u7OfOsTOD+MRSPYfamTInJ8gaAg8+FwFIVOlj8LA0i5w3FKvwM3Z/d2JPoxGnjmokO8Z0CltixR5yqTv1/OBfQkDjW6BQryJhh7EKp8nrgGXxra7TwBvo64fs9x93VD3+NokviEXEHfrCJEID+LC4H5poIAKjmDtZkggRCVaMP9ElbnZL4SN8tdPBVmE8If/m0EBw6vrDta/tF+Jv+l1lclMs33nbMRpgqaOVK9fDag/UnZo</vt:lpwstr>
  </property>
  <property fmtid="{D5CDD505-2E9C-101B-9397-08002B2CF9AE}" pid="62" name="x1ye=151">
    <vt:lpwstr>Nj9W8Q7GKh5b+VPHLp4wrOL4ttEamKSqyjTwWDRj240iyOqa+sD/YP3VVmzXKm8/DslffANTRxJH3QnAxYzT4pTC+Ab3IorKhNIwvKSWMT51KSPwXJ+weEUx8eQRYIH97mUzRJs5JYdUIrcvda9IKFhJpxs6t7nC8rg0bAhjwqqXO+JUdwwaihyWutEEmekdADUD3DzqBF/p9PVpHxhbNOeySnM8SL3ArX5bEJr59Fb/NRxPUChEPf95dR4B9hC</vt:lpwstr>
  </property>
  <property fmtid="{D5CDD505-2E9C-101B-9397-08002B2CF9AE}" pid="63" name="x1ye=152">
    <vt:lpwstr>F7sLY/t34+cM8YJpKRC0SYdPil6whyg8m8mwobpjRdspXbiMwCkPQOxP8MY9+/NyaKPVUp8SoYp/nCyVIodY7bW9R92roUyLWiMlXbr/dFVMgxKggUVYjZcEK4O08ror/BfCLLuAU1Zp4QSKgPxBYVlcbonSIPO3bOU8tF6auHfz1ZefC0nbWLMowoYslZ01X0MUh2KfDL6apurqTHnuSoOmyM3e4j45mUE6+ai5u8LqXtAWCwyp31ttQz5mPBO</vt:lpwstr>
  </property>
  <property fmtid="{D5CDD505-2E9C-101B-9397-08002B2CF9AE}" pid="64" name="x1ye=153">
    <vt:lpwstr>lYReJdYSBOE0Vk4kyKexuJCxKk24AmlT2YOSrMF63yXrnftkDXznznmJniwZkYBiPG1c4NLsdg6zpDgjNCMDfr4MdPx+btB3pK7ItpeXofFNQfsAC9EMhw5yiWelD6UekRAV9QJnmFMsgiOB2fp/tq3OvZCC32KomgQK0LkmRybqip9+TpkdOdJ5KInFV8uvzZn9zrTveveRpIeZxoE/fC8HVNUCtCuzxw4dSVvMTon87dqTcFBj0EzTaJLqkcU</vt:lpwstr>
  </property>
  <property fmtid="{D5CDD505-2E9C-101B-9397-08002B2CF9AE}" pid="65" name="x1ye=154">
    <vt:lpwstr>DrDM/7DsEE4zJEG5QvGWaXq2m9JzXdv58HfsL6lMrdtyWJtMIi1t/txS89po+qMQ64kCPudCjde3gamxAANVhWq+GJLraR2+Rfdem/neypSFVXyg9EBnnuABRIZAbm6+6lHxotIrh8xOjz2IMT43RZB5EzwoEdw1CHp3YXs7ltBGLHsTJ4x4RZbzW8YDbt1aLM5w2wpO8G9FKfFOGN5jpiNLJ9NaZ1OsI7EAK9MNuUPFVGPUOxQYazyY7VqXs8I</vt:lpwstr>
  </property>
  <property fmtid="{D5CDD505-2E9C-101B-9397-08002B2CF9AE}" pid="66" name="x1ye=155">
    <vt:lpwstr>V7eNhYHE1c7Rwz/DV4lD0vftjJhv85Z/UoiuP5NJ9Fc3RntVuS+XpZdI+duo06KdrFHFJl92ffGNU4LlA1xktwdBbSd5iBdSB5EeslhZ2nyjpeQ4fwJZghdaGLysS0hJ53oAU3gWSn7RbvyJ94veN4LpcvY5vvt0dwqcTdIBHu6l/g//tIvM9Px2ftbYFujBgfsr+CQ11KfC04Z8BQexpUaLZAN1EgW6C2k/UdKhDEXOPLuZp5NLzi6VKIIMccr</vt:lpwstr>
  </property>
  <property fmtid="{D5CDD505-2E9C-101B-9397-08002B2CF9AE}" pid="67" name="x1ye=156">
    <vt:lpwstr>1E+YMAMWn+gpgNXTTa+lJm/TZcRWOhKxbGyy0o2/laCHGf9OxsKNvIATUykTAsDUKKUPwcGIW3dX5pDMtWjy9ogzg9KhhulCTZ2goq6ZUkqEFUVNF+uUq6duGemOPuX+cFBP6RqCiTUYcdtde/3umg9BFLQ2tD9bTgKiQ8aT6DmNY+/ux3+Q+yifBRZXoME9LM5g7G4T87MSDLCj+jku7qDfce9+d/A0f+YkhTkFzxsV8xHeRIOytRohnr/PCWQ</vt:lpwstr>
  </property>
  <property fmtid="{D5CDD505-2E9C-101B-9397-08002B2CF9AE}" pid="68" name="x1ye=157">
    <vt:lpwstr>HuGUMGQzBjbAw/H7tl5gzD0y+2kPrixCnHRDau/cqbmbCSpPPfBniuJQ10oWu/NhIu3BXVJBfV3BCX91NVZRL5wa1uMqdcSd4r+jbgEnFYqXxl3dOoplINPMIXPsE+IGb8zzMiE2s/v6OciMyNRdtVtrLX5DZqtFqB7i2ShoSBZozit9tbe43nwTsA7D57xNovJcBjhfRwdOhug+YjRYDibt5gduayesYYluPla33ioKbXrgrTA44DqQG6axPdI</vt:lpwstr>
  </property>
  <property fmtid="{D5CDD505-2E9C-101B-9397-08002B2CF9AE}" pid="69" name="x1ye=158">
    <vt:lpwstr>mLZXGn8gY6KBGbDo1DpVVpeNJxa0TUniUxjieMlTa5ekbMbsuEZCY2oP1gSH6qAghnlpPCBHfAI+gDOivGOVmRLXA8GI/KqD3RY2oPNrFM6WJYdptmmkl5ctAWUK+FjGZzfkR9fqzX9gCim+mT/VpNcxMlLUNvAwZPHmS8TTbdaX16kmNJfbuTmEg2YTxQRcyEXJEFCzyEGiPaLDRYyHz4GGw7zxg7BwOmqEDzGJbKTACOsWpyzL0spzyi1ndk1</vt:lpwstr>
  </property>
  <property fmtid="{D5CDD505-2E9C-101B-9397-08002B2CF9AE}" pid="70" name="x1ye=159">
    <vt:lpwstr>N20mWEJ7PGrTpF/shqrWjjuAtc/gPCcD042KPdj1HCPf2cvQcqHg/cWwh69GMqnzanECgjajjqUD7RIy36wJcVcrYgR9cY5ODWNDrtCFZ5rz/ebAJIUJPAy3RiwnkUP/TCGBQ9zPPcCODxKR4qCCsEXU5QjbhzaohNSkeeS5W13I8ZgbPyUrIuP0nqh8QqMXnq8L9ft5VEBMPNks4WnZO4yuS2aIY1jPRLwECx5MOY+QultDCBXaMolRLSJnkP8</vt:lpwstr>
  </property>
  <property fmtid="{D5CDD505-2E9C-101B-9397-08002B2CF9AE}" pid="71" name="x1ye=16">
    <vt:lpwstr>IQ6Ll6PK/DiaQ0i4w/a0VgBhwJPEvxLVtWzw6g8qiXYZZIPbOILMv+T5g+PA0jLC9Obx+coyE63+Z2tWP6CcNo0E98Z4g7s0sAoE9wsUzP1rsuRo5bOZvo8PadjUm6j3E9fs3RzmvHQAnqn0+v2h6t9298g5LK/WA0M7VIksx7eQRPdup7CP4bOfdhM0GNWLYUBDJL4qxbVnf+b5uZdf+PfAySkw8skmDkdgF0lWPAb21YP12GOXg2Y2n0olt5W</vt:lpwstr>
  </property>
  <property fmtid="{D5CDD505-2E9C-101B-9397-08002B2CF9AE}" pid="72" name="x1ye=160">
    <vt:lpwstr>4KvicDehDsG9tFrHr7wZXp939lKi3xD78J+JpFu5/YQTbl/jCFLN/rpyGNgH43tLt8Mw+7ea4IvmV212m1DKwpN2i/sbbFj30A2XFME/Lxi1I1eV5+3jxmATK8kv2h39wIOcGtThIjcATkZOAUS251ueQHxvl9wSyqOYehylESPW61cb7M0j2noiN0v3HMu9s9lvyyfTc32Nmg7dbPgAvNN70mTncj/IO6sQl69DAHgaIo3F4nfHepIb9+xq9/Y</vt:lpwstr>
  </property>
  <property fmtid="{D5CDD505-2E9C-101B-9397-08002B2CF9AE}" pid="73" name="x1ye=161">
    <vt:lpwstr>DW5vexxhGpDYrCs/HjIp2TZEJd8+QBZbjezQ9O9vHPs+94vhV7G70J9h9pa3a6Gph6Q0nzMN1eYr4ENDy05GGA/HWgT899jvcv5J4z4KiyVKudhTWB+rFMjLpFGLH6CLFktrEv3nr69UIQyctNIBJdajt1z2Xivhg/73ga+s77LOrnzifpKf/sM/m73ifoMDZVKAz4dQiJRQexE9uWLfk46PWAplZGvl9BZcLcUy0K7fwPZRWBn94Deb6Z/OWAL</vt:lpwstr>
  </property>
  <property fmtid="{D5CDD505-2E9C-101B-9397-08002B2CF9AE}" pid="74" name="x1ye=162">
    <vt:lpwstr>KHQjjaGRqsGvoaE+LGkLW4fuBx91dZ5/J4NOErMgU8tyNIFi65axruljgqZ2iKSdQ8AWaJ5H/zR9z+Z5GQu6I6fjORCxm4sVK7/IZxzlaGiJXAQq1OKYLQNgypRMLPR8v0eCuIEHEVkJMxFkfFTDXA4ra8NFrrofkUdrPGrk8N1e2PSrCF+SjFCFm1i0/F8RZIGS2ABPeWXXcSID/unF/x7wGeU/mswqtR8XCbte+dOlZ9rPVXBEaDkLv/cxtPM</vt:lpwstr>
  </property>
  <property fmtid="{D5CDD505-2E9C-101B-9397-08002B2CF9AE}" pid="75" name="x1ye=163">
    <vt:lpwstr>aS9jn9bFZT3hbqzZYyazBjq5E1Ie4aEJJ8aisoUfQI6lqjPI3iXZKNYGR+YDXtp39C/qaF6WUn8jgyJYHgJQMiMaMjbxznBb1lqDue5O96NwbJJu7NIISpj6JDN7jtKeZ+3koWYP5ICoOJwFrCVd08E06tY8R8x8HiAhtp8xF/tOPbwRDf9rcaafl1AH7m7kxg8ANhMjGcUml3FOt6RNr/yA/sSKrS03SL1xx71PRsLeksZwMA+gyMjtKys06Pd</vt:lpwstr>
  </property>
  <property fmtid="{D5CDD505-2E9C-101B-9397-08002B2CF9AE}" pid="76" name="x1ye=164">
    <vt:lpwstr>MVPxa7O38Zg1JxJg1wEfScDYxWYBbVJgHu2LAwK9oZuHQBpys0uygiBskplWChPMPCVz12qfwzliD/vAdEaCVw0nrfmNWbPkVMErVld9TAqsQKSeZ+00c1niy+NMn3M9KjQAqYIro3o32rrKgimDRgGf7423vmCbb4wehMXnidTJ0ItWCtoDpO3SdcqmyIi6kcZT5LPvSG7X0AMChoUoFJFx0NSGt4Q/J9hMmSJhFazoMtrc3oCxdpghN5FqDfX</vt:lpwstr>
  </property>
  <property fmtid="{D5CDD505-2E9C-101B-9397-08002B2CF9AE}" pid="77" name="x1ye=165">
    <vt:lpwstr>XeE/1wpK/KjefLRiDOpsekB6AgCwrt0fzcerqOhB0RHP+YLsH2vrL/Vy7+yIGFF7kOpDYPH/yyFBgjwh3K7hFHI+xCQeorkdoP+z0+E7iH9YXd+DzmQg3Jl9cfH8plizYoaJ2OVoOe/mE9Ff8VbqLfudqqgXfYxEa3pirHoAWdD2aZXkrKzM1YYjfaxCtOOyv7NPfZyJU45u1GpNQMi7ppb4HbjmG7XFO35+rgaJYq5sdNLTZClxpFe6sYxR9Ne</vt:lpwstr>
  </property>
  <property fmtid="{D5CDD505-2E9C-101B-9397-08002B2CF9AE}" pid="78" name="x1ye=166">
    <vt:lpwstr>zOfRdjhyKNwf2mgeZFmpNHRK5GIHhKbAaZS3oG0DK0B1RgAqaq4lTHir7FZ2VUd9oNLUjRU6PGj0mtm1iMjAOJLDkoRlDa/m9Ur45RnK349JmZWh4GmNVBLUTZm4rGoQUB1F5F+MFREH12vzm1YkkTfPtMQHIk9C3GFlLVyhpoT8sFpkagXoo4lFZX8N5Ys0DMxgWjgBquXlBsfY5CWAlsQO20xeUIIzatx0bqTqE3quTgo3dJ/JW0B6OsWBWEU</vt:lpwstr>
  </property>
  <property fmtid="{D5CDD505-2E9C-101B-9397-08002B2CF9AE}" pid="79" name="x1ye=167">
    <vt:lpwstr>aDgM6F5R9k7os6s9wbCcj2z34B6EufDiQ32MZ+z9VoZyzd/qUjSFaNRA81Tsu4OggCcr8zvTbgi5ZxfMyQttuXGtWO9E0w+rAUhH191qiRdbv1gU6WXN6tKzW2SgNE6Roho17+FuihB00CMbNQX+ep1mYVw4p+QHyB+FBtA//mHtzR6SQ1Ew8SSEAKYH3sObm8tqt7DhxIgPhDa4/F2f3grvJOjRIsOgRGp9TB/ody5vahmvYYarVkbW6pvry4/</vt:lpwstr>
  </property>
  <property fmtid="{D5CDD505-2E9C-101B-9397-08002B2CF9AE}" pid="80" name="x1ye=168">
    <vt:lpwstr>I282OK45OACwoUL7H08b8cBEjPKeZWMLanTsWWFLA4HOxZa5Hqs1ytACP5/ki9MzrQO6KAtLjbZR5qHqU+vNJRJfpYrkVonr8EoHvXrrXfvUhru/5OWhcWJOdoWkOdmXwu7qhwTDVNNq8Jskb7lYJ4YUpvx1LCKTLkA58EzZr9R/9zg2lIyo30EWzGfLOsCoNHB/TXtPnN+yWCmiOMHhtPmc8fR1NzejnE76IPuo+Bhsv1DRVou6N0m/q7x7UeU</vt:lpwstr>
  </property>
  <property fmtid="{D5CDD505-2E9C-101B-9397-08002B2CF9AE}" pid="81" name="x1ye=169">
    <vt:lpwstr>O01wc6skPHD+nfypDnEEBpZ4k+6nqk/Wqgbu0h+2noG82IpF2rfl7e1ZInHdTLwGDsEF60x0iCVgt5FVBCCIuLGGYHz+9lgoqn0x9G0mxxYNvbV02HVIZwCKHTp30c/nu7wytCttwED57FXfQsS1qe4KnODeU2LnkH81594jL4PbTMnAZYn9jglZChDklFNgtfV6KBcQxAHhPPMcmuuAGnB8FCiJz7TO4s9nqBF+5QQJH/7jjyPAm/3mIIInXJi</vt:lpwstr>
  </property>
  <property fmtid="{D5CDD505-2E9C-101B-9397-08002B2CF9AE}" pid="82" name="x1ye=17">
    <vt:lpwstr>8ukK/OEJxaO/fDudTj7DnlI4TzKiz9pR/tvxKXlnOG08v4nfOLpBRiANuP5+975QcHzMyOzATwfTbjQPWdNTR/baN2fg9WuiAeUrsmB1gEH3YOYv6sL8jK/eDP/TLOcbLhUEsb1Q3E54++9/oWpxqiPiwTt+CaWeyWTjJBcZntxzlc8CPLLdMcbnftY5k1O5EUc47l8cUijawY0ik0YX6d5kzPBEthRq2CWT+pinOn4QNyMtBGlVnDmj8oTZI+F</vt:lpwstr>
  </property>
  <property fmtid="{D5CDD505-2E9C-101B-9397-08002B2CF9AE}" pid="83" name="x1ye=170">
    <vt:lpwstr>PIX+fHwSEpDT29kS8iIo8EeY5hnESUeo8pRBSg30Zj+swQkGGXm0zS781/XFmvLgJjEWfI7khleGql5PYA5qNw3YQNxNT5LKYU8gYZhHa0xDWsk9uXsmM/ZMytKNRcBKZCR/gM7+Le+fCFR7nZVfhAx5FpQflbrGLFcFwzfH0pKmhH2ggKa/t7ZAmjrta6/HuCFsAykrJmMVJV9JzZcjUymTJPtJawSp1TdbS3wRqxbWQDEkSnPtEBM1eKMABMQ</vt:lpwstr>
  </property>
  <property fmtid="{D5CDD505-2E9C-101B-9397-08002B2CF9AE}" pid="84" name="x1ye=171">
    <vt:lpwstr>swQHL02NRBcZayOpMEJqbI867cpHO/b/dhQ6K3qhFXRiNgpuT5bZDcOpClSTc45dxu46JfmKOjw2q95gKuOy+o7p4yVy0/Ays/k0HutZLe2ovlxBxnAx24T5pGYk+6/X+UBFnqEQWSA6mf3lK/NI0jW0a+9ezLn1Bxok+L337//UXSz4TipAAA=</vt:lpwstr>
  </property>
  <property fmtid="{D5CDD505-2E9C-101B-9397-08002B2CF9AE}" pid="85" name="x1ye=18">
    <vt:lpwstr>kJ1+BXk34AkYWG5/K6MzBc/Dge7z+Y4imW/DTVOFLS7SgWbKnfz54c9wd0se35nw7mrQT8lM36kpap01s6IiuIy7Hzn8OSU+Rkj2zB6kSAhOShrbxFhFv6Gef2C0g8BBhwbsd7309R0yhTx+ulQPArN1cntZws3YoE+bXERUFVKJz6xvxl3cOV+3OkY1JQM/10S+PagKMQPX50cNSjA8haiZ7ybDiqlUiA19ig2TOUMXCeLUs2BomBNcoJDdRdU</vt:lpwstr>
  </property>
  <property fmtid="{D5CDD505-2E9C-101B-9397-08002B2CF9AE}" pid="86" name="x1ye=19">
    <vt:lpwstr>6mWY0AQHUozyifBQdyX+oQOsz6L0qQ/IVWN1a7sLEbmkKn2A+iDnvGM6WiRHNe/rLZW0l6Qv1jyX1gnDeopz/HZ7Z0wPgl892V2deIhq79jgrOY28ehvw9hp7VGMw5GGAqlPJEk/fupPuXLs4vLH31KWF7NnCR+qW+qGXlCTV5x9SicUDfy05FP/KdMX0CPI+jI7il2xQ6bG9oNbRaG/rvc43K+Zh+EH3COIJQDu9AECfpXiq7g/vTYRcKJtjKF</vt:lpwstr>
  </property>
  <property fmtid="{D5CDD505-2E9C-101B-9397-08002B2CF9AE}" pid="87" name="x1ye=2">
    <vt:lpwstr>g1jCvrxOScQSU7aZG1hExquB/rfcjQv4UdHq9jy0yLtYu/bLe503mtiuJiRd848vgsGvU5+vf6XuqKEZhKZRyrQSe/s2gapLccC4WGJDXChIoY5zbmhmy393VsRY1k4ooC5WYxiM2HNdUYX5cFg1chPRnMbN+UnrGVnvqBpKzPx0jUp9+MpkHZRGzNQfUEtSuw7cVN8vzS+39xeMlmwDzjltbk3y94hhGYrsUdnHEAZ93QUoOF77bfHUrHokda4</vt:lpwstr>
  </property>
  <property fmtid="{D5CDD505-2E9C-101B-9397-08002B2CF9AE}" pid="88" name="x1ye=20">
    <vt:lpwstr>FRUnfiCD2DxggHpV2V+G1CoEi6SXXgkFjqLxCC4cABS8LTACT8XtIbfGvlWrQN9+ddev2Sbd7FMVv7q4ltEHqrVyae+su6jLqxSR00wRjur2Vla3AXJj45F5SXb+mg0lcxfIOk2Km9/7BjWGmtCG6dOYnMXNhbeCkpzQntqjD1AuD6e1KSpjKOFxXW4AYJYQ0qflSKHaRyoarnslwrSDloKXjin/Tw2TG1JshysdSx/ZTVoCMqXmNR5CI+3/Tig</vt:lpwstr>
  </property>
  <property fmtid="{D5CDD505-2E9C-101B-9397-08002B2CF9AE}" pid="89" name="x1ye=21">
    <vt:lpwstr>lJjHNSB+fvMm5iRjtqLXctURwSot4NwLSi5lKvsKIJSdP7J6s4fiXTmDdDL0JCRD4hMsEINykJBC0veOfXr9e4iAF06SfsmE7AJjh7zRRGiIPpKiETUOJwZmuVgl4+Oa9tndxfbLY57Wk21pA8jS0R2xukzSda9HaiOqKu7d4BrOp5MS0DYDtMjZ8NdC/fMM64ojI1KGM5CJSlmTnal+V6j3P0MvaP7mbwXl5o/7pg2vQX8D0zavqflt9jrVeNB</vt:lpwstr>
  </property>
  <property fmtid="{D5CDD505-2E9C-101B-9397-08002B2CF9AE}" pid="90" name="x1ye=22">
    <vt:lpwstr>zzW8xvNseuchbbIIy4iHRsfWSTzqF7wI8Cq/SDxFIplcTgx1Hm/tYDzeqaYfymO87hedC/9FEVFPmAFMNJ7EBmBHlfXPdccaT2B0SXb+qEaF72hKtzpxP7omgravlsDKm6Z0hBE9LFVY2dPC/OR7mInxXUrdBoKL2zCqjBJyuLyk/eXoEF0/XmUmloLvWPAalf5R9kko/eJU7yk60DWZyVp03uIOFlWlfQElbn2ZuRErEaMpQ99skVq0AvjKdO2</vt:lpwstr>
  </property>
  <property fmtid="{D5CDD505-2E9C-101B-9397-08002B2CF9AE}" pid="91" name="x1ye=23">
    <vt:lpwstr>ck5YNVEtBuA5wvkrggK551FHsgw2P6Wuiq7W5sF6nmPO/Q8eaOgy+hcLHvnXC/6kcZChwjE6buU5nR0Uqg+k3IZp2Xw5SB4OLyNdyTDAql2B0qxhgiopm6lgPmwSCb1xed7BSgIxZ8q7Ku2n1SezaZDnTDGzL+3pZMJ4JNs69vxlw0TE/DeW//Y/cf9sW+7Zsis5NVTthiELynf8zyc8Cwp3zmrpH/nSey2Lb7oR7FL7EqmQX+iBigYYBWQvGfy</vt:lpwstr>
  </property>
  <property fmtid="{D5CDD505-2E9C-101B-9397-08002B2CF9AE}" pid="92" name="x1ye=24">
    <vt:lpwstr>Vhaw7wiTxlieOoj+kzAYCWYoQNxaLGRS39XIinx5+1ffUPNzUNuU+kVQUM//jq5fvYHiORImiCNeiCuOz0LD6rwcua3evb3CBEgH9F+4HopDKKh1fGOMWShqh25vnaGB/SiDIYABMBfPwwtPGCWcKmcF44evBIqbJdsLILnDoOUbzz5PnwuogC41YRgHCSrEwYM/87eqPedVP1CrJZ38rUFObXQIrWM5xKecooBj07szh2daj/dte/IRJIDYBiU</vt:lpwstr>
  </property>
  <property fmtid="{D5CDD505-2E9C-101B-9397-08002B2CF9AE}" pid="93" name="x1ye=25">
    <vt:lpwstr>mHouZDt2ZTLGx1tO7sH8Yl+t/Gt+HHb7AGf/bLusa7s00wyqqKM8AhEMlkql+90nhc9hl/iLLRju9d2rRUzgjlN6mYGafkN2wdjYyoXiD56yzBmnD18VGj7wsebo45/rdiOFE/gs0xlzrM2tjqBiDXV6aXm3QmBiQc7/g7IO+H91uyB+3LgGd2CaFT/QnToAe96SIbmJXERY3NGDriFRF17Bbn2+s6hZlRs4DrTmuGHPPmZBpWRk5qp9iCmDxHM</vt:lpwstr>
  </property>
  <property fmtid="{D5CDD505-2E9C-101B-9397-08002B2CF9AE}" pid="94" name="x1ye=26">
    <vt:lpwstr>RZZV0PyggNffPiG8YZwCN3vLrGpx6TxBCE56+OcHH5d/2e2Te2/le5r0fcfYLqERqZDXnxpSpsNYI7lKmcjLI4fJHGEwah+xsq5rUKc2rBXGNaU8ClsvkEcDBqaLT6fhlKHZdgxxb5F958ueV9jTHX5kCifbRKdxRrdGyafNzNjI0PI+N8xrODkmKVXmPoZNnDmgRgV45meiOKlH0tMWTVGR1vJY76cuHm83a6DUsTzrgXu4xlKk8UZLol33l/u</vt:lpwstr>
  </property>
  <property fmtid="{D5CDD505-2E9C-101B-9397-08002B2CF9AE}" pid="95" name="x1ye=27">
    <vt:lpwstr>aqxmb1vHOc7GGf5776x5DRsHZC2g3Id1lc0/IrQfB3Zcb0uyLdpFii6h9mkVskPfmyMT7SmcB+LnLsk3VUnYHO0Xy9634qDwR/rDF46A/V1aEbGBVquBE7umMO3aC7A1hW1ZWGbh1zfDLQmVy77MPKRDwgGuS0SVg7cvIv8V/JfP6GDyCOI7FvL4BUHZEX+nwAZ5gYUKCEak97z3DmgkxDYuxD9Kek7n/ZlKEWpu44GZ+cMM1UKLLVJGV2F91Ew</vt:lpwstr>
  </property>
  <property fmtid="{D5CDD505-2E9C-101B-9397-08002B2CF9AE}" pid="96" name="x1ye=28">
    <vt:lpwstr>pizNZ9/AJCZ5YcD97NiS2KFptBF+Z3I8Dbap+ioP3FYX7kXG3+E0QQlT166p3mjh/sXO8VVYsg9gbBIgcBKUpzkqZHlmSZVr+Nl9XczGKPme0U6eu+JQKiD7aN+Lro39XP6dXhIij6Wf5s4iQFx6M5uANQkNedSQUuGAF3DNkAKxo0iQI9vYE+oI3kPJkDh22L9446yrwEuV3h8kHoXpdJMSwGJGZcs4YmrbSfoTwCJf9KOJO7enMKANxZwxCpC</vt:lpwstr>
  </property>
  <property fmtid="{D5CDD505-2E9C-101B-9397-08002B2CF9AE}" pid="97" name="x1ye=29">
    <vt:lpwstr>yXp6fJDUcJQXOWt8XB3ZyKMevXyMh4lCpz4glHJWevf94/tGxmTjDriD8tu8FcB8zZq+8Qrh+6i9gkapYfvAjyhAKnc8R/1ms7/JiwYYdAGFcfDAzyVTWEuydgMOK5PLxH2+oTpACMcHY7boC+bQokmMUs4K/7+BZBfkRPKkQR2p6SWdGYgh5hEhXtKKWDjW/nQiT/WrmOwnWn886k3g1DSigoSOZ0UvsX309krl3cwugIUFEBG6kATu+8V8W95</vt:lpwstr>
  </property>
  <property fmtid="{D5CDD505-2E9C-101B-9397-08002B2CF9AE}" pid="98" name="x1ye=3">
    <vt:lpwstr>CQmvIOObP6X1/T+nlwLqBmIrQZq23XCbcRVZJca28pc0v1ROZcwmQIegGXMyQkkNDsXFwPALkzUGrDnU7NiHOflJsBmNXSvXMTR1HhDnwS1h3atqGm9ExC8sNd1kLlyRmp4ebZJGInzwxNZXATKt+MK9fRHhN7C5f687MJ74EdXEgYZ3BJPRif6zLCxJheWOkyhkYahqtjBbly23nmYhNkN4UK1oxsCncap4MIGgsNJlrfqnuPGCvH6w2ygfEHy</vt:lpwstr>
  </property>
  <property fmtid="{D5CDD505-2E9C-101B-9397-08002B2CF9AE}" pid="99" name="x1ye=30">
    <vt:lpwstr>4TEIgxMcmKWgD06YRAopDGQ/ZF0dQk6mrElRCpJ5TFFqAN2yRhEWHmx2y4eIJ3sJ7JXlf1POOv+SDqtckfAXrzDZeKlCazjdt/32fTNLlMDqabJNH5g/4aUSvb4NUECMdjS4V0su5LuJVwJDL/5Ly3fsjSKBqK5P4s039H9ESceJaKNXCDX0Llu5mwGMReQsKD+E7wigB3tWfr+B4C2jh/CzXkRkN0a69xPm+f32QWn0g3maiQiaiKFDNM367Ci</vt:lpwstr>
  </property>
  <property fmtid="{D5CDD505-2E9C-101B-9397-08002B2CF9AE}" pid="100" name="x1ye=31">
    <vt:lpwstr>qZ5lCfgZLwiZ9Z9bRBNGSQb37vaykaqWtjLPi7yBNAKaBZ+fatBXnKNXL0Eup9H4gGH5JYp/fHOTNpoK9CwdqQhxuMQCGzh29Y5wfvjH8QOM3VlSCDaYNEtcru4/n1BHeLd88Yerx17Vl6wbIMvSnuuSJ/+pAMZTNNMwSnb5okJN//j8oCCl5IpfzdtF9KqCjl6jCYtMXeemMyHkheOgfxfrRlIvTc25mbQSOuuq94JbaSnzSX+qYp66V2qNmzl</vt:lpwstr>
  </property>
  <property fmtid="{D5CDD505-2E9C-101B-9397-08002B2CF9AE}" pid="101" name="x1ye=32">
    <vt:lpwstr>azcioKyCwfwkKKE2NE+01fpV+bxM9Aebkh19txrO1STYCvD9SiIDWXuLVCq63VipNTZ7QL9zSu8M7iSK3DXWzxqlyGvkbWquaUPdSs0LJ84pcKD99ZG5y4NbOCbYVJUBPjDc5/Sf04HQH0mc+sNn2/VF/YS9WTS1m/N0qqavtE20UrzSTppPavfqd7iQgzJriWjVUqz2Vy2xf02/nCjp0qhWlwDQ//RSz6Z5Pr7ZqSoBG84DboXu4dHJVVo8x8S</vt:lpwstr>
  </property>
  <property fmtid="{D5CDD505-2E9C-101B-9397-08002B2CF9AE}" pid="102" name="x1ye=33">
    <vt:lpwstr>2n+5awwXgCZ2HMZhm7sa4iy3X4EndpHQplvcI3pa/4E8uFqmXn7/qMNRs++uKXPoK7BwJ+RnyV9JLKw3K0un6Ata20N7tIoB6oan2Xkhzkru4efjocLlAWoEvxi/zFAwMgn2gcTaw6SO4qGvSZfa3pRoBLI8BE9jioiV/ISbvHedMPLkKKGQFaVsrRGnJ74Nus7PKYvk1sE3j0fEiR7U2T/eXe0QsvSq/7I2veDEAq7eZp6qz+UD+8pVNdZbuPa</vt:lpwstr>
  </property>
  <property fmtid="{D5CDD505-2E9C-101B-9397-08002B2CF9AE}" pid="103" name="x1ye=34">
    <vt:lpwstr>OIGtHDmhA3lW8L+KrymoXyMfQOnk4yvoBv5CYXwoqV+IBGNzBywh8MCOCBb9VNrgd2nOC7nRSoU9ytHYr7a8dyVq0TnXYr3BEfPGLeyzmp+PlXaLcDB56iBZF33ivd9Sc82ZaJ5JjDjkPU8M/jxGsySsJQetknTpNpJQKcLbUA1ewK8Xz3dU2leuCiADZJamVmVns+hn8PNbr8/fcQKYyZLWZLztlKEr2YUXtrTKt85xRbQJJVX2pwAVGxK+Ah7</vt:lpwstr>
  </property>
  <property fmtid="{D5CDD505-2E9C-101B-9397-08002B2CF9AE}" pid="104" name="x1ye=35">
    <vt:lpwstr>q8iA9bm+osePEydDsu0P4vBwYEz8vkVVD3KPPtG9ZpxR2V5oOAVEytnsJZzqz+q5a/F8rr1wxyjzsVMe9I0D4kHa8rS+OjhDQGEsERXdFMVYAxUocbXKu+IAC1JYWRbmtYrKSsp4blmxDAOgUBdBsJJ6L0LVNV+938KHSpIBEpPf89orqyxIRJ14wDKObAVlqsvlKitTllYC3VKTWSiXOG8Bi5R8lJFxUkiUbWnFwxS8+rsrJgHTfoosf26TvT/</vt:lpwstr>
  </property>
  <property fmtid="{D5CDD505-2E9C-101B-9397-08002B2CF9AE}" pid="105" name="x1ye=36">
    <vt:lpwstr>wN6MKwk9JZkp9kCmyc4x5TvMk7b57XRB1b+c0Rt+wR3vRHhbIzCeNiqrhKnWWkyuFJelQlqyWRiBk6PsWJXIT15NEv+IkgV68FHAFhQM/q8MTIezJuf4xqsUAW0pPpLFFmVCkBb/c3bfsCQD0tmsWC6xRXDzvMXukURluolViL22uQyHsrznvtfUreJ4+ndi+s5oZX86PDHSCFRzeLpvvsOWxdBvE1o5WOyjZhne8UcSxcekCVrbXBmIO/wIyKv</vt:lpwstr>
  </property>
  <property fmtid="{D5CDD505-2E9C-101B-9397-08002B2CF9AE}" pid="106" name="x1ye=37">
    <vt:lpwstr>9jemLIokCpYezFpl+6PRfDzMxcw5rmmCzLrIMvNJBxN2UCqy6Ms2rX9s3o5oM52QHzLtX7AUnSwM014VALWKE4/RqPKeOx9BVNc5F2uoyCFEvWOMuCS7HcGdMwi/a1fBu/vf3111Ji5OTQv8qlLtQm+cIh3CAH5TGWPXTAnnm1PrZCuVSTWim23hIaSGIf+XZo+5jV998jGY5IBChwHAc+kyCV5sP0ht2wfQkXBP0jvu7FcCgRH/6pz0rwnuHNU</vt:lpwstr>
  </property>
  <property fmtid="{D5CDD505-2E9C-101B-9397-08002B2CF9AE}" pid="107" name="x1ye=38">
    <vt:lpwstr>aqFFABVAXwieh5LuMj4MG+f4iUMQVBiaZGZ9MHbjnyYiKYqpLUO0ln+ocgj8K2ws//U+BR2sFWXZe3qfrGczT0iprGXcfIVQ0HtWR4XdE0m18kzyLGxlRZLVrkZkvovbl3RtWJq44n8v7eiRRn3l/C0YB5KaSHpgRBfFliTqGgHjFeqpyYWmNdMCMfH4eSDieiP3auglhCBXREcXnbDFWUBBH+OCJJWV0v/0SnCLJw3iLwcfoCihg6iWRrcwW+N</vt:lpwstr>
  </property>
  <property fmtid="{D5CDD505-2E9C-101B-9397-08002B2CF9AE}" pid="108" name="x1ye=39">
    <vt:lpwstr>jWHjlnQ2tqA3Xi+9nwd2/NFRhEXTfX4kjqb1ULmNIbnD8G1l3HAsw+hsrOQ9YVvG8v8V1S9lg7Q3D2AKgLXCMmP4vtRVMF2RO7w+0puXP14o+3KMGmqjGwLtpWXKsfSLQqW4mqVQ7lHMYqiTgR8cNWSalfBfiRCcnLtskzUrkJcs9pDEJUjnJ6HU4ZqXMMptAlVCT+0RDakqvJ4OMKhWPayaE7W5gVAnm8Pv2VDXTnIpTMCy5Ap6cAZ0XiaG7tD</vt:lpwstr>
  </property>
  <property fmtid="{D5CDD505-2E9C-101B-9397-08002B2CF9AE}" pid="109" name="x1ye=4">
    <vt:lpwstr>pi+UUSuetVyOibvqvWF0yGtAEApj9t9NzuXgI213jSOHDPMGTCmrAuf9Zr+U28wJZXja5jMqUe29abQIhvYXvK+/UxZeDojk7EJYtfoxP3ojqyQ62mLQRHU4p/gMEn+trGY1AutXsj+D+osc8jHTLO0u45oavpVD8O+7I3JUXXHL5t9J3s0jFluZnDM8e7IbgvohYqSIB8xIn7HT1iHszvWPXAwl8ph8LCNI7vc2IleZHoYe/ZbIuzboqaByEsj</vt:lpwstr>
  </property>
  <property fmtid="{D5CDD505-2E9C-101B-9397-08002B2CF9AE}" pid="110" name="x1ye=40">
    <vt:lpwstr>CL69dkAmIAtqx8hK0u/+pGnnGPN7m1p+gkjMXAH8U8xhk2XcZPMh8hXs97Sh/IlJIaxR3mdFigN1xJS+LFlRBVypP7p9kDSpYR32e2ry8szTZ+FYo/2shUUeI5nwoq+4q/3amepWKDPqwrScvbct2p+GId+MpPE6R6lC9GTiltAsdIH5mVY4MqFH9seRFBTUub9W6KBqfzu08lIXPalelmQdJuiMlOvPXEjwrxPMFgOH7KVRRyzzEveyirdHyo6</vt:lpwstr>
  </property>
  <property fmtid="{D5CDD505-2E9C-101B-9397-08002B2CF9AE}" pid="111" name="x1ye=41">
    <vt:lpwstr>KytQzNdEy1aFAds20Sd8f2PFf3jgeavama3H2S+KW8yUGtzqnWQiF5WAbHnz1jQaBxEX8AvhD4TZNa5xUChIQjCm+AU9vdyiJBCj+pFfk+CYOWPoFMT51P0fT4CIlHpBm8v4eoXxY8ERJVog2+wXLksz2biz0fFG12XKdICuhauErP6iFl5joBUs/Ht+fFLUSdvfrMJahkfeHVD6DYZ6SuKEXHxA3BG8FqjDA71N6mKgyNEEwMEhEUx3+G3jMJ+</vt:lpwstr>
  </property>
  <property fmtid="{D5CDD505-2E9C-101B-9397-08002B2CF9AE}" pid="112" name="x1ye=42">
    <vt:lpwstr>5wpPSJ7ZtyU/CJpEP7nduOPUrJZ82nUZ2EIoDC6H74jKu306wC9KtoDh3t7v4mlVPsvaQU+azARbn02kcmqtec5oz0+mVZe3BtnClwlI/ETNlRIQKac/62IX3GxFvQAEpe4MsvgQHj2KIwbbPih7fiAPqDjRO9V25s//zaLBJ10wVPXEAwkSnip/D7k1tcp4fooxo/tYlrWgRmi6iUN5gKxKZSyf5qpjHdYtjBzdL7unAaaDaVDvH/sICjcMZpk</vt:lpwstr>
  </property>
  <property fmtid="{D5CDD505-2E9C-101B-9397-08002B2CF9AE}" pid="113" name="x1ye=43">
    <vt:lpwstr>D2uSSyvtXfiUGiPbFc0Ni5519SPyksJsTNFPXMAEG+mlAOWU/ExQd6xqRfKsp9tm/E9GrZp2KVfyOyXMi6d050AAgqvj4OXMb0jUZQE4MjDfT9Nbg00bf3vJUo8HDj6dHNNsNNrTcPP9lnytfoNOe73SmrLHdhueaxyNYUxM2m6Hh5V9PLBf2/oCnzMau4XIX+YQYV/u3+JI72RuEgqpvY8fw/nfXrezW4wILIy3FMpjSVQMdVEiP1WZavHKMYv</vt:lpwstr>
  </property>
  <property fmtid="{D5CDD505-2E9C-101B-9397-08002B2CF9AE}" pid="114" name="x1ye=44">
    <vt:lpwstr>enlTj0dUrOh5y2TxqEgP/22IACwb267TY8XWWbZX8KL8aKm/sjp3eRemW/4tYF57Y26SNFuqIQRuI4gmDFXYRi/+1TEeRiX2OQSlSvNgEVLpWX8NHRRVqHmH7qfnX7BVYqQG+V2ZKy0AKugTZO8Zc/SW9e9oACN7RyOTqz46IvXjWKqGkwRX9CIGpp1ST+WpFn37U0vgKR0PFo91ANavYfd6ktK/+3SlXoe8KJ2cDWeugWp4ikc4jhoXd6QZfHX</vt:lpwstr>
  </property>
  <property fmtid="{D5CDD505-2E9C-101B-9397-08002B2CF9AE}" pid="115" name="x1ye=45">
    <vt:lpwstr>JPxi6/z3XeTbGdQDozXKzcVT0xhg2ez7Hia7dIRctrfP7L/g+DpR+ZoZbI6gz6/KNK96kSHuF1GjmGJSdtWE8f1hFwV/rqWkoRoWOOBaPx7np4DbzOy2vvZ57DQUNCFX7D51OY3eXisb/rLMicGSQCRQeLyOvsTj6pbFQwYfyaQOStexIvKY6DPHJ5IFQ/qZMhhEsR59S/jJTI/aua18umRGyR9Jn0iGFykIr+6Ez9ibvVu+A3KHmG9fOTzyCW2</vt:lpwstr>
  </property>
  <property fmtid="{D5CDD505-2E9C-101B-9397-08002B2CF9AE}" pid="116" name="x1ye=46">
    <vt:lpwstr>4BtUFldfZ1dznbjuKfRO/dOeX/IWq1A/ghY53cY9i8MzKgRcnVzvPikr94Nqavb6fTRTZ83ASttY2jPql7meMg2QoIokw6Vi4Yf/w8Xd8Y/4MZTZ5zMDj1P5LCETzn3ohCxqxR5umq9um9PaKrKA2d77DFggO2U54I5AMpskJxqyN3WNxms/rebJdUdcsE6b8wbXYB4iorSmnqrCZWLLFvajy74YyYNwExf2MXKScYvHFHwKdNX5cwsXyOLsWnk</vt:lpwstr>
  </property>
  <property fmtid="{D5CDD505-2E9C-101B-9397-08002B2CF9AE}" pid="117" name="x1ye=47">
    <vt:lpwstr>j1L82H1Cz1WNKcfnzLm7DGpfTtFbVyC3oxoCXg0z4y6+hN1FLFD5b7M35PbvCT+Tl13aGDaUlZjv4BYNOvWjUKIT34w3+5HQFGjewetqGDrul9R9b2i2AsAUNuDXGPJikOEGS3f0dpsjOiO36o5wq5XrjlTLVf8c+vmJ/6G55kyQZ6lMCcMRkHoYbeqdXipLJJpR45GfF3jvP66rwW+BnnVX0JmwUgkt6jDTq4BLrgkRF7LkiJTS4/gERnEXVbw</vt:lpwstr>
  </property>
  <property fmtid="{D5CDD505-2E9C-101B-9397-08002B2CF9AE}" pid="118" name="x1ye=48">
    <vt:lpwstr>caXHIjuyqOWwdgajaQ8x46aKLNSd1YZREBwFr0ZxMagtvJ02Opt0drhSY9nvu+Ez0G+7m0U6a97aT0s158Y9aGJVBXxJmdRyf1VNdG6QHWcFFXBW08EJu/ct0GJHtunc6N3q80Rd/wCXlvkxRIbD1x1b1j+DlonwGKpcGuFbtt70KbpHqGKrxSkZeaiIYVusyvo+iQwbyfx4psfdL3Bf7VZ16K2fOcYyEdXqU/f6dM4EO05O+PlvCtq6Hxnyd0x</vt:lpwstr>
  </property>
  <property fmtid="{D5CDD505-2E9C-101B-9397-08002B2CF9AE}" pid="119" name="x1ye=49">
    <vt:lpwstr>XLccg36C4SkXvq0tPukmKr/B4RjRxlzQW+scmEg96PZACRBai9UQF+Bmc7RxMbi7YNYqYhKRUzOgPZalUeNA+dFFrinAR5mLCa0oSQsbYQXD19OJUxSbrZcvyxIULSVhCoeArOVtui92F/X7/ihL5YRaReL2O4tHdMJnejpmxH/Nw98UPaAy9rOlId5OG5j8aBAfEXvQ2/OAb4oEyp6b1S607UH3AmN9wsSKJNNF0/2u/xj4mRBj4kISaig3U/5</vt:lpwstr>
  </property>
  <property fmtid="{D5CDD505-2E9C-101B-9397-08002B2CF9AE}" pid="120" name="x1ye=5">
    <vt:lpwstr>v6FePEzLG+SPaPF2Nvs2wUI6BP5CrDYX8AeOcDld6tbfT08Fvh2cmFqkMw2H3cHFkGJ2RmtJYSp80hBePuMLh7xFXOS0Fhl3xMj4q8QQK5IKItTuHqQn844oARRjPwMijb37ZEPg23vmz/8jeO42INMZCf/AK2w7OC2GASP6I0/N+ZxG4f/7V9fE4X4moBeU3m5DT9zl2ddsJRSwU/ElUcIqeJ03yGBdBNMI8CG9cwQjhexDelhrLgu4wZXKkfm</vt:lpwstr>
  </property>
  <property fmtid="{D5CDD505-2E9C-101B-9397-08002B2CF9AE}" pid="121" name="x1ye=50">
    <vt:lpwstr>81nG+dJCs74duWNuuhMn8smhTPNDt1Sfwila1dVRzLNol3DVp6s8Bh32J11lBIXPVVUxcxF50suvj3x5prTHwIaDMI4KSZBtYo/V3ABc81MCoEb1rwnJZHIocrQqEbG0EhDesHUr87TGPcvGFt6PQNZlnKinrBxkgmwuERUhKwf0KaGyYIkCinRlnrg6Tz8j6nVdLKTw39hVWmlobpjc+G4StIZkzYyB20hMMwcpocjyRwookcMYhdcZu9vmnix</vt:lpwstr>
  </property>
  <property fmtid="{D5CDD505-2E9C-101B-9397-08002B2CF9AE}" pid="122" name="x1ye=51">
    <vt:lpwstr>jnbge//NqpvJhurOcDxeXCyrQ4c+XVDKcfAxB9elR0klxoAKpBi150Z74S0QCp3LBEvyqSBFuwzUMdnkazx5arO1jSkAMXr1T1AFfSx7OchGb9U6uQF59YT+9a/YTpt+VU+sMqSjoD8FypxsnGDaEKIAfFW9eJZ1E+Yj9mRBGtN/8tdKE6GRpdtOOHXXQHW33NNp6jbJJyJP2yWJooe9Sb4hFUZntuMspG79A8qnT8XQ9eBcRSuyv7kjw4nv34y</vt:lpwstr>
  </property>
  <property fmtid="{D5CDD505-2E9C-101B-9397-08002B2CF9AE}" pid="123" name="x1ye=52">
    <vt:lpwstr>pcZpXUXeZfITJA70zKSGO7Jgy77swtgeT7LcPgN8gy3aImM+LXaXlSesHKiZvwtDvQ394JWh4s362BNvRxJ564ebPQQebMXIVmXe2Ss4ZTBo3uvZh5Kq+ycGY6FTYMOwcTevpY+MqOuvwF7r1xoWSn7kGz4/bEB5sNv8TZbUvYgHKAL0+LDRdcudjuOyZU6aZZMDa9jF8Ac/7i2ptIL/dJg0mJWogB0jwlNH6ZyTWWi3apVzsx1RDQp9gKlWRHG</vt:lpwstr>
  </property>
  <property fmtid="{D5CDD505-2E9C-101B-9397-08002B2CF9AE}" pid="124" name="x1ye=53">
    <vt:lpwstr>Dc/lmdOICZkMHQY0pSDR9sXIWNrs/jt6+AgQ++KcVHkUM9thKW4+KqsPGU44+Ru2HEJevJylwbvQ1SceT8Wgekk23xA0ZSO03UwSE3zVlpqsZCZRM8qpu+L5ft0Tu5b4S8Yg1jH7ewQcuw2lBSJ5ndmmT6SU4Vsaft9q+7amludP+WJ5ld4/hJLqj9BaapzdGGcqZIcBfWd1vKoOxencrdRDIE8w4I3i8B8kASbbXscOVGyXhOwzrUSQ/cWc7Ny</vt:lpwstr>
  </property>
  <property fmtid="{D5CDD505-2E9C-101B-9397-08002B2CF9AE}" pid="125" name="x1ye=54">
    <vt:lpwstr>Q1H8AcHi+Z/WbQ3182ede9mt8Ll3JG+8i6bLN8UD235FswcMRzjJS1QMNHMg58+EUyk1tf2xWPIAqGZIoGOVce8ScyCV/KuuDfL2RhgJ0isVOr9ahSiAuIPhUddqO+iSvdZ7zYhIiyJoCJbeN4PxQcov4LWX0DZokFIo8M28fixcS+Upvm+mkdQTc/4XPzOXG/r3wGPzElnGn285GstvFZwur+Vi3PAgGbi/MMdVyXV/APz16lZY2siG3ZVbe8v</vt:lpwstr>
  </property>
  <property fmtid="{D5CDD505-2E9C-101B-9397-08002B2CF9AE}" pid="126" name="x1ye=55">
    <vt:lpwstr>njpj+dciRN8MD15eThy+5bRrU5P24coqv0M3WMQbks3xD4IkY78H6MwdvF3Mh3EhH93ANNSFUqVce7efI6umtXW+iV2dpY5x0Vdt8fvuUepNFIXra9gknAd/TOE8jDyCuNnzrh0xYML+GjQsHQaHxPbE5OYv78sUBMMEf1hSxdNU1CqaH5QP0z3DyAdnd60SuLtX/NuvKkkUd/v5oR6TgxbzlwIIIivu3p/03YfwisSvlte6l+NNfq3jp2wpJ7m</vt:lpwstr>
  </property>
  <property fmtid="{D5CDD505-2E9C-101B-9397-08002B2CF9AE}" pid="127" name="x1ye=56">
    <vt:lpwstr>z9tNWDvBTD9cSG0zNbsDrsJ+mH+1vdt4GfxsBoqMyJZtwEdURcLl140yOUT7PxHFrb6R4EGtI1Fe7t21rxZSDRhRrDTOQwVbNVcd/VSL4xHgFpyqEDwW2ztAOjimehJ0enLauXTBDbRv0jqp2+6lumPsnLwpHzCslNl9g7EL3a+Nr1FfkggZWohobmyu6AdpLOFbScU6RfSw1KrQfvvUmlWkvCLzecbYPA9nkA7U3nAbt9jxQ0faur4j58kYSBl</vt:lpwstr>
  </property>
  <property fmtid="{D5CDD505-2E9C-101B-9397-08002B2CF9AE}" pid="128" name="x1ye=57">
    <vt:lpwstr>rPmYz4o2K/VHDwrSzPNejruHeYm2Lc1+JIdTNEDhkMmEQuZn0pY7LpYzUQwBL6fTc0Tb2NjY3JVefsxhR3wlKBKFaPE2fddN/X/csHvEX4/Tx59BIwuvTFuqxATJZ/OgSpDfJ+ZXyZSMBxg4BycPTaUo35z6vhAcfvn3sKiO28YaXIECj28R/1jzmLBfTHejx//4nhYgW9o/bdx/RKouHRx+sY2C8AQ24PcXAPzsRTO6PhPvlLZlfMmVWzDe78S</vt:lpwstr>
  </property>
  <property fmtid="{D5CDD505-2E9C-101B-9397-08002B2CF9AE}" pid="129" name="x1ye=58">
    <vt:lpwstr>DbhEjyz1H/DscmcF46u0r1hFgei2o+AoiPHlmIWAhszB+cOUajFZBD/z6aL/tkFHqIVkYkpTovqbgVm7joj42NGvcmR7VResCWqzD6AInqNPz7we4+5+FD63EWVKQbk+aZcnhzUZ7fhbOArx1OkGFo1J3/60qRuK2FGP/KjF1w1nxafi+ADnYMYcbXpR2A/Vt68G9Ctm3LGquAd9gHwMRl2v1CprTDqNggOEubAISZitPuqgGLfsZK1WbtlG32u</vt:lpwstr>
  </property>
  <property fmtid="{D5CDD505-2E9C-101B-9397-08002B2CF9AE}" pid="130" name="x1ye=59">
    <vt:lpwstr>j2J1lULZJofPs7jRnlQdoq5JNvuJ39juH8x+LvMOrH30N4TOP4hlrvLYq/3AwOtv1qfiCIU3D+FLIMY2wqmrULGO5/vbsdaMEzNHvrreI0TJ9JJOcoZlSYj3h/xk4YdbvyiM3hSDYPfyWbnbhTz3dDODw6rJsy7qvHmHWsE7ePWrBf8RGr86xk/J8hAyEGYJ6wVyfujC0+Cne+A9noo/3rMmLtYXfHstEfaY3zNIbhB0qk2Ogze2CFV6iIyFAxN</vt:lpwstr>
  </property>
  <property fmtid="{D5CDD505-2E9C-101B-9397-08002B2CF9AE}" pid="131" name="x1ye=6">
    <vt:lpwstr>NptT1L0MwkgL5sIiN/Ln/v+O3t6dsynq0GzFKOfeAoE+F0ndHxq0kykrPZ1pp6VNFSsZ/msG3lfhgLf2nQottiHZGypA36Nze9LUuTVusIRpTNcdo0K5FwXb9hvGfG+as2aT0RWPPBzNw7Sl2kPo6OlRd+o3cFDpz/pe33lXy8wzOFA0edELOR7I9JiqL3C0txuLtNya9uEFKxk5P+a9pZ+NIowGIhf3QcRFj+r6aNpHi2rgxh3XtdUYSsN0iTk</vt:lpwstr>
  </property>
  <property fmtid="{D5CDD505-2E9C-101B-9397-08002B2CF9AE}" pid="132" name="x1ye=60">
    <vt:lpwstr>B9KsYML5RG8Pqt5Bfbg9M78Y0Jo/Yk8pY9vsFOWVPBbsIVFypw3qSnjGjNJn4oF8l7RiZyZCl9cagUKuDNIYSnlvEgdwWtTEcjZXYLcp5qy7R1293pDdnFRIbwZqSdjjWQtKAY7qMzWJEuP7+LtDDduZrvMQV1SM7R5n/lRmvwkWrtwh6RddfQscDziy2YgMN+D+6QWjy7S4lU8sma/5qnkFF7Jpnj+BXzv9Gj/U4KejXpuA+/sFdi9862J+eWD</vt:lpwstr>
  </property>
  <property fmtid="{D5CDD505-2E9C-101B-9397-08002B2CF9AE}" pid="133" name="x1ye=61">
    <vt:lpwstr>QI0bQ/Dioc2LoG3hZR2OM/JfdU1dsL8JsTqpOPVm8ABZa2+PiBG+cKKm3EMyvWgi0U35q+e+tT6Nydn3c+9JmrnT5e6u/gt4u4BU8IXOpPClonBL1QEWFFwAAaFSkRDpzIb5JmCmyerY7Dxta/jWvw8XUPo1rjRmy+wfHORq8nfNzaDSRKi8IcmPjiMwt6TdZMIDR7K29zupegRj5szVcelDIO+C3fAHlTipbp419WprmZAUIjN6cYuS3jbfZgX</vt:lpwstr>
  </property>
  <property fmtid="{D5CDD505-2E9C-101B-9397-08002B2CF9AE}" pid="134" name="x1ye=62">
    <vt:lpwstr>hOe3bO9S6UI+JRYaWxGDonvSL6wzadBTbNRYKw1bWfsZG/VltDu5Y06ZfUdXg4TGjpxdgpbqe2hh+u6AzCuVKWwhuRzgwVkyjwoYA1uH5L0qcNhqqHu0kOJkkp21pHDViDYhjOiNcxGmyq5h+12MhQt5dfubVrb4ARq0SQjEqEkbIz47gYdbY/slGxdeeQJNfoF094s69cFuVPLHiuNXT57EO93lutGafPGDQv21JNn4a/uLNy+qOyEhYTSvxd/</vt:lpwstr>
  </property>
  <property fmtid="{D5CDD505-2E9C-101B-9397-08002B2CF9AE}" pid="135" name="x1ye=63">
    <vt:lpwstr>B/rr0U06IjF7Th5sbWTX6sKL9nZqJlO605ZQ7n6bjpImIFogRaRRUmmCkRkxQDiKsA5oBz1iK3NaeqPpziLBjABeXcnbhB0KVtRwbbhl/89Ws0Eh5QLiLFHhm8T5s8SrT9MbzgnDBGTKdr4uUNxseae0SGJcHIYN8riCiOIT60w7vY8+H0LPl3XFn2vY16eaqZv5UyUAjnYTysOA6+dvr0qCkD+ijZTXK0Oc8jNQDADd63c8N0MlShxQCf4MKbd</vt:lpwstr>
  </property>
  <property fmtid="{D5CDD505-2E9C-101B-9397-08002B2CF9AE}" pid="136" name="x1ye=64">
    <vt:lpwstr>I2GQsQQcZUUX9RgZPPTjT5z3vUX5s/4UuYEZF1XEG7bxXEJtVbpF74Z/gfpN5cp5e4x/dw1BsKaYL0LPQQzBaVfSVyyrSoDScJqq9d/u/w08ZeWPPh/EGA8N314SVgJdvrVVlLdA9womorQBABbc+7Z/Mj7EPxdaxm+kK4NBQhtVEdRF6tlLgspRuYsuQaaIA89fm2q2fpcCZlB4ABS8qlfMV/qHAxYZYRMo4j6XyeDwYJTRJZpoiI/zyfZcOcB</vt:lpwstr>
  </property>
  <property fmtid="{D5CDD505-2E9C-101B-9397-08002B2CF9AE}" pid="137" name="x1ye=65">
    <vt:lpwstr>Yt5zN+I5BSkOTLyfIwP3HKnjct4lPTHweY3RxzUKR6Ix1DCjcwt66XFz/O7/Sqta3x1RStfGL8GsgSSQf3JWZUY3ruLa//tIBrBizGq23RH+wvBOLjHxXY+gGygFRHvdkeSmzuSCleWF/perDmkg5ufAZe7ak1sd981GdGD0mQXMH9cj6iwd4Qrt+n6+zdoAEf3jniWcgBICodvREU08/HxtucACAJRqU78VLJCzXUDAsf7jhzsrZ4tuluK0P4l</vt:lpwstr>
  </property>
  <property fmtid="{D5CDD505-2E9C-101B-9397-08002B2CF9AE}" pid="138" name="x1ye=66">
    <vt:lpwstr>JWGr+8m9x4EJryD7lHmIWFwenqclzzCaOGnsWk/PJJ2poOPHYAWBUKjpdlOyG+9212eH2nhvlBJyH+1U3I9BoZUaXBn1kE8D8caS11OFEBvgEWx6Ob0n4DGRg6UBVeyTw2ScCl/uHTlXSZmtz5R5BBKwE12hEZLg/+2TbsxIDZAIMxe1BzB140aOE3ZpauQoLF+Ry37GN3JqxxIpg3ZG8CXt39B1+ytjEjczSxGNLMUaYJ2m1ICzQezfw54G/s8</vt:lpwstr>
  </property>
  <property fmtid="{D5CDD505-2E9C-101B-9397-08002B2CF9AE}" pid="139" name="x1ye=67">
    <vt:lpwstr>zItJteNHqgxYg//j4LzyG4QCKLggViQ05KcETntyDmKqNMbPy/9LDPN9O8qIY08r5d+4VeHcyE+9ZufOgeW5Sbc/XL8N7q6Zh4KeKyO3uabMuV7dAiHycsB4Aavtnrtm//izwEtdK7UKlj1RGJkduTOTFui+devYDYdiluqleO0acSmeeroLy/xnWyF8gLwlCmNWuB8mqEyVo2HQG8sz3zlBgHzOLY02Upft0cAd0taR2P9mbu3UseWMnN+gXd/</vt:lpwstr>
  </property>
  <property fmtid="{D5CDD505-2E9C-101B-9397-08002B2CF9AE}" pid="140" name="x1ye=68">
    <vt:lpwstr>t61lQMMX8lfZ/Y2t5Ii5EBdiGa29PUjXcH/POz1iH5M1597vcCzc2YJR46c2RLxD/dmtXlFhWns/EwN0LHXvQYONgPFBHXeHvCdfqItu3Hmqz3svbl/I2ZcbBr4I3cQlNXbuKa3QHXoIXJG25O+bXCRz7xUcdu7coZJUV0rfFQD7BouVw+oeQu2yKGbTb6uHbhnnjIk6Id441yW3xw8+ybAOzD0OuNI+Z5ZtH+5KQsbUBLs000Az9gyxLL0h2UP</vt:lpwstr>
  </property>
  <property fmtid="{D5CDD505-2E9C-101B-9397-08002B2CF9AE}" pid="141" name="x1ye=69">
    <vt:lpwstr>ng1/uOib1d2No0l9loUdxcJSXu0hq7jeepoPgmU7c47SycBSJa+kUKwZXvIEFQLfLRv/4Hq7kXSB4q90wWPwkUMofOt+raTMFXqRc1WRlEOmX6grfZPi1KZO20JDFYsWsbhZtKMqiK8vlJCqgiEIqGjVuIX7Ai1f8CHRKmXG6F6fFwH7Fi/JR66AVgakuN6lEpDfrnoVDF5btFfBN6WMLi8QG/aVmV8XSMLt8iXvZMWtwaiqrU5z2k3jkclXM2j</vt:lpwstr>
  </property>
  <property fmtid="{D5CDD505-2E9C-101B-9397-08002B2CF9AE}" pid="142" name="x1ye=7">
    <vt:lpwstr>oUK6ar1gSNX1vHV7jf+mBHDZtNz9xofXc6nO5RLum0up/bPMoJIHfH6QN21dfCE6umfoxN11ynahsDi/Jf+upbNzhuVBOCIBinzxxwhXE0o/MsGEmQzzBThw1tB7LfzR6MA2sJ3nwbMvBVmIJiUaAV2BEJKcAlHzqy2NSZB70fbEk+hMzihIFBImWyV8c7hGQ0QFnCuRvUV3MAvAEoywT//DmWwusOaKhb3vXG+g5mT51eizNx5dit2nbQtPumI</vt:lpwstr>
  </property>
  <property fmtid="{D5CDD505-2E9C-101B-9397-08002B2CF9AE}" pid="143" name="x1ye=70">
    <vt:lpwstr>msnnDW3uhf8rhFarz5ZvnXd3kNDRIZfbgfl+Wnyojzk04zAmc5MsOm2zygayx3wyutrzbQ99ucNNk5kHR/aiQ/HB9kG6q5A4yoVsTpdT41J3dGVWVx8PPzEcSuWg+Ofmgy58NPPX+KJ5RbvmXt8kbHEWWW34uxtDl94/xgz+vku7KUhGqF7F97BBERNAtjFMgUUiL/6AJD87WQIdPxhvnSCgInC/caxGkUyZuF6DsTiCf94T4v8X9tbrw0YtT7I</vt:lpwstr>
  </property>
  <property fmtid="{D5CDD505-2E9C-101B-9397-08002B2CF9AE}" pid="144" name="x1ye=71">
    <vt:lpwstr>n+mJgKsn2MRo+Mg7Fi/bURHgjX9bgheSBvNAv1tlN+8CIl0P13Jnf/PUIj187XT84Apxq8o3VcM2SXByWkiJHzLHeAuUr1khRt4hd9fnvJ7JKk2fq+gYRt05C7rBvBE1+Lkj0SXbiTl94CTm0lJS7TXMbK/+RdRnw3OJ49e21ExFv/nHx9xB3TMliBbJ6DELr41sD0yge3ItWvIW3ad/VQ9sGGIsEaQ7SvXWSWm1QrTNleFQ63wQSLpx1PUN8oh</vt:lpwstr>
  </property>
  <property fmtid="{D5CDD505-2E9C-101B-9397-08002B2CF9AE}" pid="145" name="x1ye=72">
    <vt:lpwstr>SZkwDx/QliZ/nWYS6i+FH4AovpEOUz8N/nFvzZdzaQPfRdMCK89TSuRreETWFCeuFspicOQIY/ZX34pwNLpJKBxQxwE0Dbsv/mgB8rlbo78fXwXmDnptclJ72ZLMH2tYPo5hs+VJDIbg4PTuJs+8ffYitshHUYp65y0SC5PxIKr3fVItSnwJ/p7+btEXtC37uRJO77I+8jNjWqzTJNpXE1bZ9NV250qbewSZXnrMgMOxery75cumt9xqAaN/P9I</vt:lpwstr>
  </property>
  <property fmtid="{D5CDD505-2E9C-101B-9397-08002B2CF9AE}" pid="146" name="x1ye=73">
    <vt:lpwstr>wHc15zDg4F7shRhUL04u5YK+qA9/3si+zV4l7umnMguDOf+PYc99+73/xLNZ30BzhFZDUI5iwzksaPz2UR1Iwv/9AYv4W6kGERUURZxhFSaBt+/kSOZ7ij64dbtv67ndeCUAa6xtRnPPa3ai5yJk/EuoIN4NvH5ZWuzQRZHLA1hXGGrfFvFezu9ZPKCDYq/FF8m27gDtSOzlg5fDdGYJpSlaWbVyk2bPseo0jOrNMKeVzFkpzneXGyM8EawPOXI</vt:lpwstr>
  </property>
  <property fmtid="{D5CDD505-2E9C-101B-9397-08002B2CF9AE}" pid="147" name="x1ye=74">
    <vt:lpwstr>egMM2WOo7J1o4aPP6XFiweZAMUET2ZVn+TxO6L9uEt+muRfSwyuaGHDMreKoQeQweSGXSo5A/PQlmOR7k6ylyAc7xOMI1DYP902awmMcrGmPNay9+V/bznUks1Ufagdw/GTX8FzFOtHZMkHKXWUNkSoGaHb3yeN6xQrUiD0IHSpf4CUMgIBY4lP55J+bI6i5OqXiBTnwQjrS1uldUfmWVdjPHbqaZFN5OkVFz7sbqcVJFBUvwglhl7h450IcQk3</vt:lpwstr>
  </property>
  <property fmtid="{D5CDD505-2E9C-101B-9397-08002B2CF9AE}" pid="148" name="x1ye=75">
    <vt:lpwstr>JfYCGFiX6Syp2QiE4gCGopf7Av4/+eRPrRb06ldIbKmhyjmVeyapplGd8y09XRgIVStwyryiZ3XxmNL3Nsvk7pjrmWsnIuLfkUVKYMSHB/fmT03jz3x2jpITpcx7iGZUntW+xPTHTqCgcx+ZRUJGRHRD2rCATrD2c7ixNm5pi1Hk3uvq4sthmxgrIO7YSi/ryDrIPwmsNHWej6agjm96fnndkTmuFrggY4k18YGPRXGWeRpO/10+u2dwClYri6b</vt:lpwstr>
  </property>
  <property fmtid="{D5CDD505-2E9C-101B-9397-08002B2CF9AE}" pid="149" name="x1ye=76">
    <vt:lpwstr>tP/foI2U0jIljk8UgBUxXDLjqAl1KlXu9hbGIwWfYWWtvDR9jnrcc2c+G+Q/P5UkvdNO0ZuHp42xUvDgaZTZ6Vh4XrUn4bv/1ohVfexYRU9bph6HEBkuVZv9sVMJXy9vTcp1SsV3ppSdmB5oeT/lJRQQ+W22Pd91G8Hfhs95cVY4zwZ3dtML1Gy4WBuDRL1Y3K8RbYtl2Hr8Jz+rVThYOMzxAWhmjrHXRMvQ695I5eAlAINYNKKPKEatICo3E2e</vt:lpwstr>
  </property>
  <property fmtid="{D5CDD505-2E9C-101B-9397-08002B2CF9AE}" pid="150" name="x1ye=77">
    <vt:lpwstr>eTSR4KGYY+7eUljDwLAUQZu3T9yiXLwZJz3HlK2oQ0ftTaRAR1j88cTKGMA6dskeoKfGP7PICZJoAPzFbdFi/CXuX8d1mRSGb4ZjIxvGWTwTVYL+LbqHKbY0wJzwUmbMj4XTGP4PwVesZf6Ih0GuviMaKCzx2CwA9+FM7W2PXVKKbeakjFn09RniNxwxQIlvd5PMAEGDRlolxlL+dbJMqByDleUwvgt3UK7M3j4aTXfTwbBZRsT2O4wcP6IBO/s</vt:lpwstr>
  </property>
  <property fmtid="{D5CDD505-2E9C-101B-9397-08002B2CF9AE}" pid="151" name="x1ye=78">
    <vt:lpwstr>wk0zo/V5j4kghlrVkDN0cKfzVYv+pkLnlaa7HI5MtVnOAj6kuXNDW/k9a4zjVT7D2F4GS1muW7VfGe0ezb2D/UbYeeEM6LvhebDSUV39xKSrofm1QJnww0W+eaKBhvwJodznC3yiJGQoOjAG38ZCXCVVY72mKyXjKXPC1ZHzvfX53wX3JO8JDWtN+Wij3ny/xqbhj7jeMSnWPAEAylbhs8cW2fJeeK+PbjOXxUWdCEMUHWxL/T8Nyi2WKJTk/Pj</vt:lpwstr>
  </property>
  <property fmtid="{D5CDD505-2E9C-101B-9397-08002B2CF9AE}" pid="152" name="x1ye=79">
    <vt:lpwstr>bCmPpkQXSCZ9SxNKWDmDPqke4OANGuSSAEg9WYsB7+4940mptqp3Hy8d0S4qUUWiuvXXPYWOoegGQbehvmXoytHJm+dMBTurVPJb/OwAhVDpWOacc/bUVaJHOxXsXJM+FAJs65q5AKkmn7FAD4tyxkplIYFmSLM4NJnAOvlglwaqzWXwvInzq0owAD4uSdQR6uBX8OkHZf/EBK8FLUdFjutJA3z1iZ0tIiHbUo5X9a3nxMbqkR7Ov5X1d+54nHO</vt:lpwstr>
  </property>
  <property fmtid="{D5CDD505-2E9C-101B-9397-08002B2CF9AE}" pid="153" name="x1ye=8">
    <vt:lpwstr>UH+zapmEzDy75QaWrseqhp17rptSbt3sAR0cR6XYJqhQQuZFKPuXk6F8c8qcU0vjcRe+rN/EcD+ePDwQGkZeOr5MOkwShRLrTkJFTfWNeM5gJsvfql1EWBneKCpIGjlay9YO912C7APq7W4AX7noV+oIiQzOdflfIP0kBOHBLogT6BU30qtT7SWTo7rjGT/4FXQMv9Qqtvoyw0uNylGquF1Tvusioa1QeHL/AD+xMxcRiiSKykereOeZl3Od0DO</vt:lpwstr>
  </property>
  <property fmtid="{D5CDD505-2E9C-101B-9397-08002B2CF9AE}" pid="154" name="x1ye=80">
    <vt:lpwstr>sOMOXAWHrdhrcmnY1hq8VEVNiKBweJ24IckrnnFVgiybM190wMmh9q7N+NivjZaPnvNvh2oiVKd+kNXeVAP54gGZvLmCWe+XhoIybydkFBlaUaIi8W4GfgNedM2Mq8bFe0eF0zN9ZBL0OBqAz/9ZJtmG/VLWZqmoPaSfD0qieJ8a1gzQNW9kvA2uM6Y41fk/ALJHoMPUbveuedwbm4sw9pl4zwKgxzGLKh98DvCk9Jba2AHt/Dt9oVlABEbHxo3</vt:lpwstr>
  </property>
  <property fmtid="{D5CDD505-2E9C-101B-9397-08002B2CF9AE}" pid="155" name="x1ye=81">
    <vt:lpwstr>GhaA1rm2ZhYxK6JyhLfZBwJVmS5319F/zRdABtr3CHtJuOtIPDCNuYOxCiN+0XT4rjaz87C/0KmE8Lu8e9IMcgboV4TeSEjrmra0IqcBawI/OIXDJMsNoSVx6rkwSMshQLqOio+AyHzEASqmAjWiXa7XzdKWw8EtkAquvufAOqjMF+3fGimjyQjmcOMG804Td/pLZExi4VNvVKJrR2rN0ZKrjilk6ul3PihQe8j91k2a65B3ikLPhTefuOb5YNR</vt:lpwstr>
  </property>
  <property fmtid="{D5CDD505-2E9C-101B-9397-08002B2CF9AE}" pid="156" name="x1ye=82">
    <vt:lpwstr>LY87arAK48rzXIUmLJg49mp79B+ZDS0B2hYhEI8fvqpV9gEbr+pmKNfu4C0pP5pQIDZAtWBm8QAwvLWUTtR+443c5M46rV8JkeaV5Tj1gD2BvHvObXSumIAdTHrrgTZAew0uIj5tRTJ3SrnImcz9uAHISrxBld7X6dWgplXhPtjtJgzs/eyIh+tf6C+eRzPU69xRNc8xHQ0ECs0IXq0VB5TJLDS+XOWs6ZWuyeB0LkJBRxIHoGfqkCSAB+ibC7p</vt:lpwstr>
  </property>
  <property fmtid="{D5CDD505-2E9C-101B-9397-08002B2CF9AE}" pid="157" name="x1ye=83">
    <vt:lpwstr>4hW40I2IqcFjJzj94AJby7sb13lzD0UQMGgUNGxidl/AbT1TIke3LXkEzjLwIcVPwbTO2Mny1zswA7QWcGTgj/leEASz3qvQhWQ3gbZ/pFeZEMoE+uQtKeGQP2Cd82AwiSGJnvHswO7SZ8MLXvIkcqMh6AxO4CK5QGQqtMKvgibD6/T0YvXi3jIz4JirY0nP4YTgPr+GEHXVnw57D74BFHVHwPH/Tzil5OtXaJgQlPG1EE3xnu0Za5DPQUNlbWW</vt:lpwstr>
  </property>
  <property fmtid="{D5CDD505-2E9C-101B-9397-08002B2CF9AE}" pid="158" name="x1ye=84">
    <vt:lpwstr>ci8W/sDrp+eFei1sAAY6YtkStet/lsaVR3ngOwWLaMrb2fH5lBxg59IOvJHE4LBppIRBoTnZs6r3OWNcU5pXBHI/2eluVGvv52IkN/Q7Zr59tOMeDBXjAnW8yvqsds6MRMSXqRc/4RWDGuhJEQgQW1lfJNM5HDcC4KKuhPb3JmFHxJ2tVW+BbOBM05hU4f9h+U8swK2dIk6zDS0oRvd1mFsoBnwaV2uPmXf9xkpLZt4bJ6MwUBVPz0Su+dHM3zc</vt:lpwstr>
  </property>
  <property fmtid="{D5CDD505-2E9C-101B-9397-08002B2CF9AE}" pid="159" name="x1ye=85">
    <vt:lpwstr>sb6oOCXRBqla4JAIVQMpBfIl/XzX9Eo/VPP8j5Numi1PrGzRgr7NQpUN1Tuoy6SffAJ3t4y2rVL+OUZjuqtI3fGGb/J/2IV0BAhaVqpaNlJnEghTF9S4OpC9HC/W+M4aRC3/L/L4IZ3VpMPQ/FX9o5TukKGRcWtu6bxyZbLQ52Akx2ueptRVL6AeOwjWLPQwGRXqpuQVNHaAlhxx7LLV4eEVkmsnXLfkeSMRI17MPB8ZJN5u2BWwyAINA5xnXAT</vt:lpwstr>
  </property>
  <property fmtid="{D5CDD505-2E9C-101B-9397-08002B2CF9AE}" pid="160" name="x1ye=86">
    <vt:lpwstr>gqy8VGRx7i1FXt0MssvqB+Bnoa5nMVvoDJE49uwe/mzxit0idgTdCLvB7QUuh9+lUVQuHadzuyei/8Nkzmha+oX0+JZQyE6g3sEKfHe4x3mixB2ZRWiPYCzVficorL8jnkyYegQ4fqWZJOwjZ3DkZH0EDsfI8gD7/t2QVxzyScA0BZP1hSrPrYN8ll2vjveYKifXjCIlWNZBn2ay+eSKg7g5LDLV4zS2TF97fQhJH8GvP1OPzxCGfp5pm4nvc2/</vt:lpwstr>
  </property>
  <property fmtid="{D5CDD505-2E9C-101B-9397-08002B2CF9AE}" pid="161" name="x1ye=87">
    <vt:lpwstr>mBGjQJSkz4fHZMzxCJFkqQPIGkW5IoTpmQ4/BHqLJFn1jrKffImtn6GAC5bs9NmyrykZwQ+stBrLaeDS24rEwdwL0eyV63rA0YB3zYHQdG4PQYMTy9BbGBg4WMNKCqOv/mljpyknSRAGey9vNcCniScru5iRjo0HkZ9fwGJyfp7Qjyj8TpQE+TfyfnZSlwvuo3+8jDc02BVX3QujnHX7uuHU6ufcuWl4BHxNYEpS/nmoMeCxYQbsfppfsuGz+YH</vt:lpwstr>
  </property>
  <property fmtid="{D5CDD505-2E9C-101B-9397-08002B2CF9AE}" pid="162" name="x1ye=88">
    <vt:lpwstr>oAiORjgmwGWdQe3ZmkwqWOpZy97BO6os1BKf2IwdwYlsw9hGef1vkpxJIIZEHpw8bjWd6Gad0wno4u8JrljufZUnuzAM20CkwXw6vfVyTqPOdcmBLHdJF9eSCU8Klk45d20GMKnu+s6yAb+1aIPiYVk7SkZ+j799xuasxXJzZW7F+P+k9vcVBocZZucOeSdavnuB2r38upPoDp/iSzWrbH4Oq2MMT4i65IXoJySfua0uoAurb9qq6E3MTDs2AyW</vt:lpwstr>
  </property>
  <property fmtid="{D5CDD505-2E9C-101B-9397-08002B2CF9AE}" pid="163" name="x1ye=89">
    <vt:lpwstr>rP40cpN1o4057+9Ryb9P06Cr0C2qdHE9tv1Lx1E8/sD1+bC/qfkcCjKrL2X1jA/gcY6DTGhzcojTf7pObQO7OlrbxlqKdKLTIxGR2rde2h85DtHDcz0HHX8kDv60+YkhecrJY5lDYaZFurCLy/yg1mYgkV4XNjHLLGJThw3BiQJ3KYfkAedVPLz2V8s8zOXNSH6iCN8P6QqeiuVIyuZ3/6WunoRkq7DD7AoV3ynLf7wTwuopJEvs9SWaOKlHVkY</vt:lpwstr>
  </property>
  <property fmtid="{D5CDD505-2E9C-101B-9397-08002B2CF9AE}" pid="164" name="x1ye=9">
    <vt:lpwstr>s4PK8+4WHt6DNJFKyD7n2CNATQZGSApamSCq0qtd04vZph5IIapnuZahTpbzq4s35NkB4CMzxND0hpKou9aXfmy5Bkt2LIiFtG/NkVPlDoIXl5dow5p8Gxu21WPh7WfpyZO1UASZ2ggmbjQSR8QDrVBGMIjvght3Yi2+WlxYCfftJbx5m3umkOiTwznuXYXZa9ZACQabI7rCiAKnqI/DAc1LyqE7oHPB3xCukYqZ2ITIHEGctVZqzEjVi2KyluU</vt:lpwstr>
  </property>
  <property fmtid="{D5CDD505-2E9C-101B-9397-08002B2CF9AE}" pid="165" name="x1ye=90">
    <vt:lpwstr>5O122bH2SIAZYKOJxJcW6TtXF+MWymHa0QJIault2vv9b4DUUwqal0d3B818TKlM2t361hN2df5VJqBll2g2pXLDC753G4AExoS8jODeGMQ/q0ok1i7ZEPczRV1yQl/9kol8KpAIJUTfg8miF8kTH9kJJFfJd3Ix88MxK7+7BK9cx2wqLKvHggmOBxSV8Z3lzxsMcLGmYO8OHXtwNdwPS9Wbm5Xsb75Ekudx5YBsISt8aWz+/qGI/Czq60bMqce</vt:lpwstr>
  </property>
  <property fmtid="{D5CDD505-2E9C-101B-9397-08002B2CF9AE}" pid="166" name="x1ye=91">
    <vt:lpwstr>Yea/x/xfZiagF0QAIwtuKu4q0NzGctPOunV40Fd36MqL8OrSnq4CLx/WjKaR3h9lfL+8CyhHA7/B5My+GLfVL65+hS/myAghzmvDuYhNBMM414WSFgygrRHemUbMZssJ2+jDJp1XIRy7a1h8Daw2pjak5PHSV96k7r9qvuYGqzJoihp5q6MF43IYk4jpwJ88aOhn8gFZfsgGsU3scCoqbFJzSbbuoG45egPxcsVIJymVCEJIfAJte4sZSrSjn1i</vt:lpwstr>
  </property>
  <property fmtid="{D5CDD505-2E9C-101B-9397-08002B2CF9AE}" pid="167" name="x1ye=92">
    <vt:lpwstr>8HrUmPwCRWK5WN3NbaEapn9lqM8Sve0ucucKA7Nsb3lflcaOle+5zfImeQEmjZiHJo8IUnZU6OePxt48NoJiju6dcoB9jAWQujp20CrLnDXbDvBwlV1Rl0M8zijm0xgGFEhNDkYxBfSzWZ0eH4pHi7RxjsfFnXTKeTFsggZ17SqaLGWVYVKuutzZnwvzbn5TY290tRYcMSPHYcJVoTnXIOs3+n4s3QGHIOIf5kMnRqeJxIVT35Js3gmEaHcDUnC</vt:lpwstr>
  </property>
  <property fmtid="{D5CDD505-2E9C-101B-9397-08002B2CF9AE}" pid="168" name="x1ye=93">
    <vt:lpwstr>M0ytJi1+0+ekFxInTcbb699yD2ppXj6LYeUnX3F8yqFmzPUULqZ/yDiR5PY57J759haPLL37fpZJ1RS0tsWaiv6G8YCVg/J5SmZYlIIiYJAyMVEE3MKyG5eHrQzplzwQoh4ZFR/ucOSQfr2mqBzcCNXf4HUIS60CuW25BjYZydnO8gyG6PG5NZwXbNrClalUR/tiJYjaoW/zIeQdzcMXHDAYtTd3htMVNNwNxMO3VxdLilIV+Rm/I9MuxHHOdrU</vt:lpwstr>
  </property>
  <property fmtid="{D5CDD505-2E9C-101B-9397-08002B2CF9AE}" pid="169" name="x1ye=94">
    <vt:lpwstr>Jm3h2cZkZK7PuLdUGjL/MmHZ7RIui1qxLotl89Ob0KR0yDJt9ZQFUSPIuQEcajV7vAekJnUaljGX58PWpWRJinN/PzTuH894NTW/QI88xaxIMxYerJM48tUbGnuHlmyVyVO/LGQmyipIJOtguoHOUzrTrnNNexMjTsAAOJ4/ggaER95II3dvqzMFFUBcaowE/9Wf2xZaNVATu+Q5a1v+S7QNayLbT0c3541MNK0/FFZPO/iNfkW++qAQjszlJ+G</vt:lpwstr>
  </property>
  <property fmtid="{D5CDD505-2E9C-101B-9397-08002B2CF9AE}" pid="170" name="x1ye=95">
    <vt:lpwstr>G1vYbtu1UZ6HOS84zfqz1VQqDOUEw8DgRd24/T4KYA1uCW0ReaLfmHvQBuI92ThkevHzK+XrA2YNXZzPegeis8rL9s3Nk35813Ez0zcqSoN1NiUyclgYyFJSzCTduuMivYSv03ZWzD6ZC13P7ScAgKABgVwkPmj/kSkt/GT+i5XwrwgMZCdICfFCyPTjkPVGOBXPg9OX/uQ3zXTCAP6U7kkTIQWSw44WMbc971quZXxOxUBV09ngJazWEABRhYO</vt:lpwstr>
  </property>
  <property fmtid="{D5CDD505-2E9C-101B-9397-08002B2CF9AE}" pid="171" name="x1ye=96">
    <vt:lpwstr>tEF25dc/OUVQAtSGIxR/CA+JgYnCBhcc2SmoFaSayTOwEDJlIwesOViK39KmbVXLwC2+PvNTMBdyFAvtSqMXHpFeC+8zaOFrSl7sv6NC7DxJbg9cK6S4cX+xD5XBp1cnMTL+TwZxRps4JMAh63RmYU9QyhsG+870xw97FN6P+Al0Tu16HEzeLVEJ19yfLwl8P95L7JGmCmtd75vL9RihvlcFAEIfZVrw5B1pmGLO5Y77DDMtqCemfayfLUXFYfl</vt:lpwstr>
  </property>
  <property fmtid="{D5CDD505-2E9C-101B-9397-08002B2CF9AE}" pid="172" name="x1ye=97">
    <vt:lpwstr>LYXL0CAH7loDPJXdONo7AGnImNAGWNrxmWnDeuXCtKXxgtcViC3jrYse5BVHdZxSe+ZlnALyR5VRg1jsCQNUyAPw1+cgGFMebja+zzF4pEkeH+C55FxESABLadx7XRNcaAGaCBMvt2ahKGFmwOE4Z330ALNkaT0uzetY63zKqhAVbI/XTg+v7ZO9lI4unTZkLWF0nkCyfZ4jNy2/iIKLub3sMIN1qwDpZMAtMxiei+DIpc7mIQKx71Syb/erfyg</vt:lpwstr>
  </property>
  <property fmtid="{D5CDD505-2E9C-101B-9397-08002B2CF9AE}" pid="173" name="x1ye=98">
    <vt:lpwstr>nFTDNbdO2o1uL/p6q/ELzLGftDrXnP29NIQFrLLy4G6M5aa1ma0khPpnvihJnDc4NVOGkigi5XOc1QVqTu9A9o32KAfMSwHH8HWxafAOUpYEy93sGgaEXPry/cFy1oxnWH2rJnFS8CTTdqpyjLmmy2QkLBsOz+v2vQIlw+3L5QkvjX/+3NGoNHxeSAotSD71SkVPh+dFjGipZfkcmkgkybV3vskCky/SadPBYz9TdMkUaOLcT5luzJu50UsLfKf</vt:lpwstr>
  </property>
  <property fmtid="{D5CDD505-2E9C-101B-9397-08002B2CF9AE}" pid="174" name="x1ye=99">
    <vt:lpwstr>L4XR9D+1D0006yNRQHl7Oy5Am5p7cBwcuGATAd39IWwfyujovTrjGvFt8ytylghu3FqF3xVVxskT865FYGRis+hdUIShAmzcGoO+h3hC1prQkQrd2LArz5vwRoI7uZ9pwl/ekLBTSMQDghY+q9uI3sVfg1reXYxsr9qUUqr2TTXiQvGXKtEf5Bx4Cll60XoFZ1fyauEbMMTpYxLkYXyOl7NIFJRVcqnpsLMsxMt8ukCWtmJqNe9VzFGsIIQx0Ye</vt:lpwstr>
  </property>
</Properties>
</file>